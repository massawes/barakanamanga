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BAF" w:rsidRPr="00C7052F" w:rsidRDefault="003D29BF" w:rsidP="002749C5">
      <w:pPr>
        <w:spacing w:after="0"/>
        <w:jc w:val="center"/>
        <w:rPr>
          <w:rFonts w:ascii="Times New Roman" w:hAnsi="Times New Roman"/>
          <w:b/>
        </w:rPr>
      </w:pPr>
      <w:r w:rsidRPr="00C7052F">
        <w:rPr>
          <w:rFonts w:ascii="Times New Roman" w:hAnsi="Times New Roman"/>
          <w:b/>
        </w:rPr>
        <w:t>PRESIDENT'S OFFICE</w:t>
      </w:r>
    </w:p>
    <w:p w:rsidR="00915BAF" w:rsidRPr="00C7052F" w:rsidRDefault="003D29BF" w:rsidP="002749C5">
      <w:pPr>
        <w:spacing w:after="0"/>
        <w:jc w:val="center"/>
        <w:rPr>
          <w:rFonts w:ascii="Times New Roman" w:hAnsi="Times New Roman"/>
          <w:b/>
        </w:rPr>
      </w:pPr>
      <w:r w:rsidRPr="00C7052F">
        <w:rPr>
          <w:rFonts w:ascii="Times New Roman" w:hAnsi="Times New Roman"/>
          <w:b/>
        </w:rPr>
        <w:t>REGIONAL ADMINISTRATION AND LOCAL GOVERNMENT</w:t>
      </w:r>
    </w:p>
    <w:p w:rsidR="00915BAF" w:rsidRPr="00C7052F" w:rsidRDefault="003D29BF" w:rsidP="002749C5">
      <w:pPr>
        <w:spacing w:after="0"/>
        <w:jc w:val="center"/>
        <w:rPr>
          <w:rFonts w:ascii="Times New Roman" w:hAnsi="Times New Roman"/>
          <w:b/>
        </w:rPr>
      </w:pPr>
      <w:r w:rsidRPr="00C7052F">
        <w:rPr>
          <w:rFonts w:ascii="Times New Roman" w:hAnsi="Times New Roman"/>
          <w:b/>
        </w:rPr>
        <w:t>FORM ONE PRE -MIDTERM EXAMINATION</w:t>
      </w:r>
    </w:p>
    <w:p w:rsidR="00915BAF" w:rsidRPr="00C7052F" w:rsidRDefault="003D29BF" w:rsidP="00C7052F">
      <w:pPr>
        <w:spacing w:after="0"/>
        <w:ind w:firstLineChars="200" w:firstLine="442"/>
        <w:jc w:val="center"/>
        <w:rPr>
          <w:rFonts w:ascii="Times New Roman" w:hAnsi="Times New Roman"/>
          <w:b/>
        </w:rPr>
      </w:pPr>
      <w:r w:rsidRPr="00C7052F">
        <w:rPr>
          <w:rFonts w:ascii="Times New Roman" w:hAnsi="Times New Roman"/>
          <w:b/>
        </w:rPr>
        <w:t>ENGLISH LANGUAGE</w:t>
      </w:r>
    </w:p>
    <w:p w:rsidR="00915BAF" w:rsidRPr="00267D1B" w:rsidRDefault="003D29BF" w:rsidP="003D29BF">
      <w:pPr>
        <w:spacing w:after="0"/>
        <w:ind w:firstLineChars="200" w:firstLine="44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TIME :</w:t>
      </w:r>
      <w:proofErr w:type="gramEnd"/>
      <w:r w:rsidR="00C7052F">
        <w:rPr>
          <w:rFonts w:ascii="Times New Roman" w:hAnsi="Times New Roman"/>
        </w:rPr>
        <w:t xml:space="preserve"> </w:t>
      </w:r>
      <w:r w:rsidRPr="00267D1B">
        <w:rPr>
          <w:rFonts w:ascii="Times New Roman" w:hAnsi="Times New Roman"/>
        </w:rPr>
        <w:t>2:30hrs</w:t>
      </w:r>
    </w:p>
    <w:p w:rsidR="00915BAF" w:rsidRPr="00267D1B" w:rsidRDefault="003D29BF" w:rsidP="003D29BF">
      <w:pPr>
        <w:spacing w:after="0"/>
        <w:ind w:firstLineChars="200" w:firstLine="44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INSTRUCTIONS </w:t>
      </w:r>
    </w:p>
    <w:p w:rsidR="00915BAF" w:rsidRPr="00267D1B" w:rsidRDefault="002749C5" w:rsidP="003D29BF">
      <w:pPr>
        <w:spacing w:after="0"/>
        <w:ind w:firstLineChars="200" w:firstLine="440"/>
        <w:rPr>
          <w:rFonts w:ascii="Times New Roman" w:hAnsi="Times New Roman"/>
        </w:rPr>
      </w:pPr>
      <w:r w:rsidRPr="00267D1B">
        <w:rPr>
          <w:rFonts w:ascii="Times New Roman" w:hAnsi="Times New Roman"/>
        </w:rPr>
        <w:t>1. This</w:t>
      </w:r>
      <w:r w:rsidR="003D29BF" w:rsidRPr="00267D1B">
        <w:rPr>
          <w:rFonts w:ascii="Times New Roman" w:hAnsi="Times New Roman"/>
        </w:rPr>
        <w:t xml:space="preserve"> paper consists of section A,</w:t>
      </w:r>
      <w:r w:rsidR="00C7052F">
        <w:rPr>
          <w:rFonts w:ascii="Times New Roman" w:hAnsi="Times New Roman"/>
        </w:rPr>
        <w:t xml:space="preserve"> </w:t>
      </w:r>
      <w:bookmarkStart w:id="0" w:name="_GoBack"/>
      <w:bookmarkEnd w:id="0"/>
      <w:r w:rsidR="003D29BF" w:rsidRPr="00267D1B">
        <w:rPr>
          <w:rFonts w:ascii="Times New Roman" w:hAnsi="Times New Roman"/>
        </w:rPr>
        <w:t>B and C</w:t>
      </w:r>
    </w:p>
    <w:p w:rsidR="00915BAF" w:rsidRPr="00267D1B" w:rsidRDefault="002749C5" w:rsidP="003D29BF">
      <w:pPr>
        <w:spacing w:after="0"/>
        <w:ind w:firstLineChars="200" w:firstLine="440"/>
        <w:rPr>
          <w:rFonts w:ascii="Times New Roman" w:hAnsi="Times New Roman"/>
        </w:rPr>
      </w:pPr>
      <w:r w:rsidRPr="00267D1B">
        <w:rPr>
          <w:rFonts w:ascii="Times New Roman" w:hAnsi="Times New Roman"/>
        </w:rPr>
        <w:t>2. Answer</w:t>
      </w:r>
      <w:r w:rsidR="003D29BF" w:rsidRPr="00267D1B">
        <w:rPr>
          <w:rFonts w:ascii="Times New Roman" w:hAnsi="Times New Roman"/>
        </w:rPr>
        <w:t xml:space="preserve"> all </w:t>
      </w:r>
      <w:r w:rsidRPr="00267D1B">
        <w:rPr>
          <w:rFonts w:ascii="Times New Roman" w:hAnsi="Times New Roman"/>
        </w:rPr>
        <w:t>questions</w:t>
      </w:r>
      <w:r w:rsidR="003D29BF" w:rsidRPr="00267D1B">
        <w:rPr>
          <w:rFonts w:ascii="Times New Roman" w:hAnsi="Times New Roman"/>
        </w:rPr>
        <w:t xml:space="preserve"> </w:t>
      </w:r>
    </w:p>
    <w:p w:rsidR="00E02DBD" w:rsidRDefault="00E02DBD" w:rsidP="003D29BF">
      <w:pPr>
        <w:pStyle w:val="ListParagraph"/>
        <w:spacing w:after="0"/>
        <w:ind w:left="800"/>
        <w:rPr>
          <w:rFonts w:ascii="Times New Roman" w:hAnsi="Times New Roman"/>
        </w:rPr>
      </w:pPr>
    </w:p>
    <w:p w:rsidR="00915BAF" w:rsidRPr="00E02DBD" w:rsidRDefault="003D29BF" w:rsidP="00C7052F">
      <w:pPr>
        <w:pStyle w:val="ListParagraph"/>
        <w:spacing w:after="0"/>
        <w:ind w:left="800"/>
        <w:jc w:val="center"/>
        <w:rPr>
          <w:rFonts w:ascii="Times New Roman" w:hAnsi="Times New Roman"/>
          <w:b/>
        </w:rPr>
      </w:pPr>
      <w:r w:rsidRPr="00E02DBD">
        <w:rPr>
          <w:rFonts w:ascii="Times New Roman" w:hAnsi="Times New Roman"/>
          <w:b/>
        </w:rPr>
        <w:t>SECTION A:</w:t>
      </w:r>
    </w:p>
    <w:p w:rsidR="00E02DBD" w:rsidRPr="00E02DBD" w:rsidRDefault="00E02DBD" w:rsidP="00C7052F">
      <w:pPr>
        <w:pStyle w:val="ListParagraph"/>
        <w:spacing w:after="0"/>
        <w:ind w:left="800"/>
        <w:jc w:val="center"/>
        <w:rPr>
          <w:rFonts w:ascii="Times New Roman" w:hAnsi="Times New Roman"/>
          <w:b/>
        </w:rPr>
      </w:pPr>
      <w:r w:rsidRPr="00E02DBD">
        <w:rPr>
          <w:rFonts w:ascii="Times New Roman" w:hAnsi="Times New Roman"/>
          <w:b/>
        </w:rPr>
        <w:t>Answer all questions in this section</w:t>
      </w:r>
    </w:p>
    <w:p w:rsidR="00915BAF" w:rsidRPr="00267D1B" w:rsidRDefault="003D29BF" w:rsidP="003D29BF">
      <w:pPr>
        <w:pStyle w:val="ListParagraph"/>
        <w:spacing w:after="0"/>
        <w:ind w:left="80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Write the letter of the correct answer in the bracket </w:t>
      </w:r>
    </w:p>
    <w:p w:rsidR="00915BAF" w:rsidRPr="00267D1B" w:rsidRDefault="002749C5" w:rsidP="00267D1B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They........... </w:t>
      </w:r>
      <w:r w:rsidR="003D29BF" w:rsidRPr="00267D1B">
        <w:rPr>
          <w:rFonts w:ascii="Times New Roman" w:hAnsi="Times New Roman"/>
        </w:rPr>
        <w:t>Letter often</w:t>
      </w:r>
    </w:p>
    <w:p w:rsidR="00915BAF" w:rsidRPr="00267D1B" w:rsidRDefault="002749C5" w:rsidP="003D29BF">
      <w:pPr>
        <w:pStyle w:val="ListParagraph"/>
        <w:spacing w:after="0"/>
        <w:ind w:left="116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a) </w:t>
      </w:r>
      <w:proofErr w:type="gramStart"/>
      <w:r w:rsidRPr="00267D1B">
        <w:rPr>
          <w:rFonts w:ascii="Times New Roman" w:hAnsi="Times New Roman"/>
        </w:rPr>
        <w:t>wrote</w:t>
      </w:r>
      <w:proofErr w:type="gramEnd"/>
    </w:p>
    <w:p w:rsidR="00915BAF" w:rsidRPr="00267D1B" w:rsidRDefault="00267D1B" w:rsidP="003D29BF">
      <w:pPr>
        <w:pStyle w:val="ListParagraph"/>
        <w:spacing w:after="0"/>
        <w:ind w:left="116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b) </w:t>
      </w:r>
      <w:r w:rsidR="002749C5" w:rsidRPr="00267D1B">
        <w:rPr>
          <w:rFonts w:ascii="Times New Roman" w:hAnsi="Times New Roman"/>
        </w:rPr>
        <w:t>Writing</w:t>
      </w:r>
      <w:r w:rsidRPr="00267D1B">
        <w:rPr>
          <w:rFonts w:ascii="Times New Roman" w:hAnsi="Times New Roman"/>
        </w:rPr>
        <w:t xml:space="preserve"> </w:t>
      </w:r>
    </w:p>
    <w:p w:rsidR="00915BAF" w:rsidRPr="00267D1B" w:rsidRDefault="002749C5" w:rsidP="003D29BF">
      <w:pPr>
        <w:pStyle w:val="ListParagraph"/>
        <w:spacing w:after="0"/>
        <w:ind w:left="1160"/>
        <w:rPr>
          <w:rFonts w:ascii="Times New Roman" w:hAnsi="Times New Roman"/>
        </w:rPr>
      </w:pPr>
      <w:r w:rsidRPr="00267D1B">
        <w:rPr>
          <w:rFonts w:ascii="Times New Roman" w:hAnsi="Times New Roman"/>
        </w:rPr>
        <w:t>c) Write</w:t>
      </w:r>
    </w:p>
    <w:p w:rsidR="00915BAF" w:rsidRPr="00267D1B" w:rsidRDefault="002749C5" w:rsidP="003D29BF">
      <w:pPr>
        <w:pStyle w:val="ListParagraph"/>
        <w:spacing w:after="0"/>
        <w:ind w:left="116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d) </w:t>
      </w:r>
      <w:proofErr w:type="gramStart"/>
      <w:r w:rsidRPr="00267D1B">
        <w:rPr>
          <w:rFonts w:ascii="Times New Roman" w:hAnsi="Times New Roman"/>
        </w:rPr>
        <w:t>write</w:t>
      </w:r>
      <w:proofErr w:type="gramEnd"/>
    </w:p>
    <w:p w:rsidR="00915BAF" w:rsidRPr="00267D1B" w:rsidRDefault="00267D1B" w:rsidP="003D29BF">
      <w:pPr>
        <w:pStyle w:val="ListParagraph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ii. </w:t>
      </w:r>
      <w:r w:rsidR="003D29BF" w:rsidRPr="00267D1B">
        <w:rPr>
          <w:rFonts w:ascii="Times New Roman" w:hAnsi="Times New Roman"/>
        </w:rPr>
        <w:t>He eats lunch........1:00p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a)at</w:t>
      </w:r>
      <w:proofErr w:type="gramEnd"/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b)in</w:t>
      </w:r>
      <w:proofErr w:type="gramEnd"/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c)on</w:t>
      </w:r>
      <w:proofErr w:type="gramEnd"/>
      <w:r w:rsidRPr="00267D1B">
        <w:rPr>
          <w:rFonts w:ascii="Times New Roman" w:hAnsi="Times New Roman"/>
        </w:rPr>
        <w:t>(.....)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d)across</w:t>
      </w:r>
      <w:proofErr w:type="gramEnd"/>
    </w:p>
    <w:p w:rsidR="00915BAF" w:rsidRPr="00267D1B" w:rsidRDefault="00267D1B" w:rsidP="00267D1B">
      <w:pPr>
        <w:pStyle w:val="ListParagraph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iii</w:t>
      </w:r>
      <w:proofErr w:type="gramStart"/>
      <w:r>
        <w:rPr>
          <w:rFonts w:ascii="Times New Roman" w:hAnsi="Times New Roman"/>
        </w:rPr>
        <w:t xml:space="preserve">. </w:t>
      </w:r>
      <w:r w:rsidR="003D29BF" w:rsidRPr="00267D1B">
        <w:rPr>
          <w:rFonts w:ascii="Times New Roman" w:hAnsi="Times New Roman"/>
        </w:rPr>
        <w:t xml:space="preserve"> we</w:t>
      </w:r>
      <w:proofErr w:type="gramEnd"/>
      <w:r w:rsidR="003D29BF" w:rsidRPr="00267D1B">
        <w:rPr>
          <w:rFonts w:ascii="Times New Roman" w:hAnsi="Times New Roman"/>
        </w:rPr>
        <w:t xml:space="preserve"> .......... Fetching water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a)is</w:t>
      </w:r>
      <w:proofErr w:type="gramEnd"/>
      <w:r w:rsidRPr="00267D1B">
        <w:rPr>
          <w:rFonts w:ascii="Times New Roman" w:hAnsi="Times New Roman"/>
        </w:rPr>
        <w:t xml:space="preserve"> 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b)are</w:t>
      </w:r>
      <w:proofErr w:type="gramEnd"/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>c)am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d)was</w:t>
      </w:r>
      <w:proofErr w:type="gramEnd"/>
    </w:p>
    <w:p w:rsidR="00915BAF" w:rsidRPr="00267D1B" w:rsidRDefault="00267D1B" w:rsidP="00267D1B">
      <w:pPr>
        <w:pStyle w:val="ListParagraph"/>
        <w:spacing w:after="0"/>
        <w:ind w:left="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iv</w:t>
      </w:r>
      <w:proofErr w:type="gramEnd"/>
      <w:r>
        <w:rPr>
          <w:rFonts w:ascii="Times New Roman" w:hAnsi="Times New Roman"/>
        </w:rPr>
        <w:t xml:space="preserve">. </w:t>
      </w:r>
      <w:r w:rsidR="002749C5" w:rsidRPr="00267D1B">
        <w:rPr>
          <w:rFonts w:ascii="Times New Roman" w:hAnsi="Times New Roman"/>
        </w:rPr>
        <w:t>Yesterday</w:t>
      </w:r>
      <w:r w:rsidR="003D29BF" w:rsidRPr="00267D1B">
        <w:rPr>
          <w:rFonts w:ascii="Times New Roman" w:hAnsi="Times New Roman"/>
        </w:rPr>
        <w:t xml:space="preserve"> </w:t>
      </w:r>
      <w:proofErr w:type="spellStart"/>
      <w:r w:rsidR="003D29BF" w:rsidRPr="00267D1B">
        <w:rPr>
          <w:rFonts w:ascii="Times New Roman" w:hAnsi="Times New Roman"/>
        </w:rPr>
        <w:t>Mrs</w:t>
      </w:r>
      <w:proofErr w:type="spellEnd"/>
      <w:r w:rsidR="003D29BF" w:rsidRPr="00267D1B">
        <w:rPr>
          <w:rFonts w:ascii="Times New Roman" w:hAnsi="Times New Roman"/>
        </w:rPr>
        <w:t xml:space="preserve"> </w:t>
      </w:r>
      <w:proofErr w:type="spellStart"/>
      <w:r w:rsidR="003D29BF" w:rsidRPr="00267D1B">
        <w:rPr>
          <w:rFonts w:ascii="Times New Roman" w:hAnsi="Times New Roman"/>
        </w:rPr>
        <w:t>Juma</w:t>
      </w:r>
      <w:proofErr w:type="spellEnd"/>
      <w:r w:rsidR="003D29BF" w:rsidRPr="00267D1B">
        <w:rPr>
          <w:rFonts w:ascii="Times New Roman" w:hAnsi="Times New Roman"/>
        </w:rPr>
        <w:t xml:space="preserve"> .......to the zoo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a)go</w:t>
      </w:r>
      <w:proofErr w:type="gramEnd"/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b)gone</w:t>
      </w:r>
      <w:proofErr w:type="gramEnd"/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c)went</w:t>
      </w:r>
      <w:proofErr w:type="gramEnd"/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d) </w:t>
      </w:r>
      <w:proofErr w:type="gramStart"/>
      <w:r w:rsidRPr="00267D1B">
        <w:rPr>
          <w:rFonts w:ascii="Times New Roman" w:hAnsi="Times New Roman"/>
        </w:rPr>
        <w:t>going</w:t>
      </w:r>
      <w:proofErr w:type="gramEnd"/>
    </w:p>
    <w:p w:rsidR="00915BAF" w:rsidRPr="00267D1B" w:rsidRDefault="00267D1B" w:rsidP="00267D1B">
      <w:pPr>
        <w:pStyle w:val="ListParagraph"/>
        <w:spacing w:after="0"/>
        <w:ind w:left="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 xml:space="preserve">v. </w:t>
      </w:r>
      <w:r w:rsidR="003D29BF" w:rsidRPr="00267D1B">
        <w:rPr>
          <w:rFonts w:ascii="Times New Roman" w:hAnsi="Times New Roman"/>
        </w:rPr>
        <w:t xml:space="preserve"> </w:t>
      </w:r>
      <w:proofErr w:type="spellStart"/>
      <w:r w:rsidR="003D29BF" w:rsidRPr="00267D1B">
        <w:rPr>
          <w:rFonts w:ascii="Times New Roman" w:hAnsi="Times New Roman"/>
        </w:rPr>
        <w:t>Mrs</w:t>
      </w:r>
      <w:proofErr w:type="spellEnd"/>
      <w:proofErr w:type="gramEnd"/>
      <w:r w:rsidR="003D29BF" w:rsidRPr="00267D1B">
        <w:rPr>
          <w:rFonts w:ascii="Times New Roman" w:hAnsi="Times New Roman"/>
        </w:rPr>
        <w:t xml:space="preserve"> </w:t>
      </w:r>
      <w:proofErr w:type="spellStart"/>
      <w:r w:rsidR="003D29BF" w:rsidRPr="00267D1B">
        <w:rPr>
          <w:rFonts w:ascii="Times New Roman" w:hAnsi="Times New Roman"/>
        </w:rPr>
        <w:t>wambura</w:t>
      </w:r>
      <w:proofErr w:type="spellEnd"/>
      <w:r w:rsidR="003D29BF" w:rsidRPr="00267D1B">
        <w:rPr>
          <w:rFonts w:ascii="Times New Roman" w:hAnsi="Times New Roman"/>
        </w:rPr>
        <w:t xml:space="preserve"> told the doctor that he ......... An upset stomach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a) </w:t>
      </w:r>
      <w:proofErr w:type="gramStart"/>
      <w:r w:rsidRPr="00267D1B">
        <w:rPr>
          <w:rFonts w:ascii="Times New Roman" w:hAnsi="Times New Roman"/>
        </w:rPr>
        <w:t>has</w:t>
      </w:r>
      <w:proofErr w:type="gramEnd"/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b)have</w:t>
      </w:r>
      <w:proofErr w:type="gramEnd"/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c)had</w:t>
      </w:r>
      <w:proofErr w:type="gramEnd"/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d) </w:t>
      </w:r>
      <w:proofErr w:type="gramStart"/>
      <w:r w:rsidRPr="00267D1B">
        <w:rPr>
          <w:rFonts w:ascii="Times New Roman" w:hAnsi="Times New Roman"/>
        </w:rPr>
        <w:t>was</w:t>
      </w:r>
      <w:proofErr w:type="gramEnd"/>
    </w:p>
    <w:p w:rsidR="00915BAF" w:rsidRPr="00267D1B" w:rsidRDefault="00267D1B" w:rsidP="00267D1B">
      <w:pPr>
        <w:pStyle w:val="ListParagraph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vi</w:t>
      </w:r>
      <w:r w:rsidR="003D29BF" w:rsidRPr="00267D1B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 w:rsidR="003D29BF" w:rsidRPr="00267D1B">
        <w:rPr>
          <w:rFonts w:ascii="Times New Roman" w:hAnsi="Times New Roman"/>
        </w:rPr>
        <w:t xml:space="preserve">George prefer </w:t>
      </w:r>
      <w:proofErr w:type="gramStart"/>
      <w:r w:rsidR="003D29BF" w:rsidRPr="00267D1B">
        <w:rPr>
          <w:rFonts w:ascii="Times New Roman" w:hAnsi="Times New Roman"/>
        </w:rPr>
        <w:t>fruits ..........</w:t>
      </w:r>
      <w:proofErr w:type="gramEnd"/>
      <w:r w:rsidR="003D29BF" w:rsidRPr="00267D1B">
        <w:rPr>
          <w:rFonts w:ascii="Times New Roman" w:hAnsi="Times New Roman"/>
        </w:rPr>
        <w:t xml:space="preserve"> Juice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a)</w:t>
      </w:r>
      <w:proofErr w:type="gramEnd"/>
      <w:r w:rsidRPr="00267D1B">
        <w:rPr>
          <w:rFonts w:ascii="Times New Roman" w:hAnsi="Times New Roman"/>
        </w:rPr>
        <w:t>but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b) </w:t>
      </w:r>
      <w:proofErr w:type="gramStart"/>
      <w:r w:rsidRPr="00267D1B">
        <w:rPr>
          <w:rFonts w:ascii="Times New Roman" w:hAnsi="Times New Roman"/>
        </w:rPr>
        <w:t>and</w:t>
      </w:r>
      <w:proofErr w:type="gramEnd"/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c)to</w:t>
      </w:r>
      <w:proofErr w:type="gramEnd"/>
    </w:p>
    <w:p w:rsidR="00267D1B" w:rsidRDefault="003D29BF" w:rsidP="002749C5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d)into</w:t>
      </w:r>
      <w:proofErr w:type="gramEnd"/>
    </w:p>
    <w:p w:rsidR="002749C5" w:rsidRDefault="002749C5" w:rsidP="002749C5">
      <w:pPr>
        <w:pStyle w:val="ListParagraph"/>
        <w:spacing w:after="0"/>
        <w:rPr>
          <w:rFonts w:ascii="Times New Roman" w:hAnsi="Times New Roman"/>
        </w:rPr>
      </w:pPr>
    </w:p>
    <w:p w:rsidR="002749C5" w:rsidRPr="00267D1B" w:rsidRDefault="002749C5" w:rsidP="00E02DBD">
      <w:pPr>
        <w:pStyle w:val="ListParagraph"/>
        <w:spacing w:after="0"/>
        <w:ind w:left="0"/>
        <w:rPr>
          <w:rFonts w:ascii="Times New Roman" w:hAnsi="Times New Roman"/>
        </w:rPr>
      </w:pPr>
    </w:p>
    <w:p w:rsidR="00915BAF" w:rsidRPr="00267D1B" w:rsidRDefault="00267D1B" w:rsidP="00267D1B">
      <w:pPr>
        <w:pStyle w:val="ListParagraph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vii. </w:t>
      </w:r>
      <w:proofErr w:type="gramStart"/>
      <w:r w:rsidR="003D29BF" w:rsidRPr="00267D1B">
        <w:rPr>
          <w:rFonts w:ascii="Times New Roman" w:hAnsi="Times New Roman"/>
        </w:rPr>
        <w:t>your</w:t>
      </w:r>
      <w:proofErr w:type="gramEnd"/>
      <w:r w:rsidR="003D29BF" w:rsidRPr="00267D1B">
        <w:rPr>
          <w:rFonts w:ascii="Times New Roman" w:hAnsi="Times New Roman"/>
        </w:rPr>
        <w:t xml:space="preserve"> aunt's son is your .........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a)</w:t>
      </w:r>
      <w:proofErr w:type="gramEnd"/>
      <w:r w:rsidRPr="00267D1B">
        <w:rPr>
          <w:rFonts w:ascii="Times New Roman" w:hAnsi="Times New Roman"/>
        </w:rPr>
        <w:t>son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b) </w:t>
      </w:r>
      <w:proofErr w:type="gramStart"/>
      <w:r w:rsidRPr="00267D1B">
        <w:rPr>
          <w:rFonts w:ascii="Times New Roman" w:hAnsi="Times New Roman"/>
        </w:rPr>
        <w:t>daughter</w:t>
      </w:r>
      <w:proofErr w:type="gramEnd"/>
      <w:r w:rsidRPr="00267D1B">
        <w:rPr>
          <w:rFonts w:ascii="Times New Roman" w:hAnsi="Times New Roman"/>
        </w:rPr>
        <w:t xml:space="preserve"> 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c) </w:t>
      </w:r>
      <w:proofErr w:type="gramStart"/>
      <w:r w:rsidRPr="00267D1B">
        <w:rPr>
          <w:rFonts w:ascii="Times New Roman" w:hAnsi="Times New Roman"/>
        </w:rPr>
        <w:t>cousin</w:t>
      </w:r>
      <w:proofErr w:type="gramEnd"/>
      <w:r w:rsidRPr="00267D1B">
        <w:rPr>
          <w:rFonts w:ascii="Times New Roman" w:hAnsi="Times New Roman"/>
        </w:rPr>
        <w:t xml:space="preserve"> 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d) </w:t>
      </w:r>
      <w:proofErr w:type="gramStart"/>
      <w:r w:rsidRPr="00267D1B">
        <w:rPr>
          <w:rFonts w:ascii="Times New Roman" w:hAnsi="Times New Roman"/>
        </w:rPr>
        <w:t>nephew</w:t>
      </w:r>
      <w:proofErr w:type="gramEnd"/>
      <w:r w:rsidRPr="00267D1B">
        <w:rPr>
          <w:rFonts w:ascii="Times New Roman" w:hAnsi="Times New Roman"/>
        </w:rPr>
        <w:t xml:space="preserve"> </w:t>
      </w:r>
    </w:p>
    <w:p w:rsidR="00915BAF" w:rsidRPr="00267D1B" w:rsidRDefault="00267D1B" w:rsidP="00267D1B">
      <w:pPr>
        <w:pStyle w:val="ListParagraph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viii. </w:t>
      </w:r>
      <w:proofErr w:type="gramStart"/>
      <w:r w:rsidR="003D29BF" w:rsidRPr="00267D1B">
        <w:rPr>
          <w:rFonts w:ascii="Times New Roman" w:hAnsi="Times New Roman"/>
        </w:rPr>
        <w:t>where</w:t>
      </w:r>
      <w:proofErr w:type="gramEnd"/>
      <w:r w:rsidR="003D29BF" w:rsidRPr="00267D1B">
        <w:rPr>
          <w:rFonts w:ascii="Times New Roman" w:hAnsi="Times New Roman"/>
        </w:rPr>
        <w:t xml:space="preserve"> does Paul............?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a)</w:t>
      </w:r>
      <w:proofErr w:type="gramEnd"/>
      <w:r w:rsidRPr="00267D1B">
        <w:rPr>
          <w:rFonts w:ascii="Times New Roman" w:hAnsi="Times New Roman"/>
        </w:rPr>
        <w:t>works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b) </w:t>
      </w:r>
      <w:proofErr w:type="gramStart"/>
      <w:r w:rsidRPr="00267D1B">
        <w:rPr>
          <w:rFonts w:ascii="Times New Roman" w:hAnsi="Times New Roman"/>
        </w:rPr>
        <w:t>working</w:t>
      </w:r>
      <w:proofErr w:type="gramEnd"/>
      <w:r w:rsidRPr="00267D1B">
        <w:rPr>
          <w:rFonts w:ascii="Times New Roman" w:hAnsi="Times New Roman"/>
        </w:rPr>
        <w:t xml:space="preserve"> 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c)work</w:t>
      </w:r>
      <w:proofErr w:type="gramEnd"/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d)worked</w:t>
      </w:r>
      <w:proofErr w:type="gramEnd"/>
    </w:p>
    <w:p w:rsidR="00915BAF" w:rsidRPr="00267D1B" w:rsidRDefault="00267D1B" w:rsidP="00267D1B">
      <w:pPr>
        <w:pStyle w:val="ListParagraph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ix</w:t>
      </w:r>
      <w:proofErr w:type="gramStart"/>
      <w:r>
        <w:rPr>
          <w:rFonts w:ascii="Times New Roman" w:hAnsi="Times New Roman"/>
        </w:rPr>
        <w:t xml:space="preserve">. </w:t>
      </w:r>
      <w:r w:rsidR="003D29BF" w:rsidRPr="00267D1B">
        <w:rPr>
          <w:rFonts w:ascii="Times New Roman" w:hAnsi="Times New Roman"/>
        </w:rPr>
        <w:t xml:space="preserve"> </w:t>
      </w:r>
      <w:proofErr w:type="spellStart"/>
      <w:r w:rsidR="003D29BF" w:rsidRPr="00267D1B">
        <w:rPr>
          <w:rFonts w:ascii="Times New Roman" w:hAnsi="Times New Roman"/>
        </w:rPr>
        <w:t>Jamali</w:t>
      </w:r>
      <w:proofErr w:type="spellEnd"/>
      <w:proofErr w:type="gramEnd"/>
      <w:r w:rsidR="003D29BF" w:rsidRPr="00267D1B">
        <w:rPr>
          <w:rFonts w:ascii="Times New Roman" w:hAnsi="Times New Roman"/>
        </w:rPr>
        <w:t xml:space="preserve"> is a .............he mends shoes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a)</w:t>
      </w:r>
      <w:proofErr w:type="gramEnd"/>
      <w:r w:rsidRPr="00267D1B">
        <w:rPr>
          <w:rFonts w:ascii="Times New Roman" w:hAnsi="Times New Roman"/>
        </w:rPr>
        <w:t>pilot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b)cook</w:t>
      </w:r>
      <w:proofErr w:type="gramEnd"/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c) </w:t>
      </w:r>
      <w:proofErr w:type="gramStart"/>
      <w:r w:rsidRPr="00267D1B">
        <w:rPr>
          <w:rFonts w:ascii="Times New Roman" w:hAnsi="Times New Roman"/>
        </w:rPr>
        <w:t>cobbler</w:t>
      </w:r>
      <w:proofErr w:type="gramEnd"/>
      <w:r w:rsidRPr="00267D1B">
        <w:rPr>
          <w:rFonts w:ascii="Times New Roman" w:hAnsi="Times New Roman"/>
        </w:rPr>
        <w:t xml:space="preserve"> 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d) </w:t>
      </w:r>
      <w:proofErr w:type="gramStart"/>
      <w:r w:rsidRPr="00267D1B">
        <w:rPr>
          <w:rFonts w:ascii="Times New Roman" w:hAnsi="Times New Roman"/>
        </w:rPr>
        <w:t>mechanic</w:t>
      </w:r>
      <w:proofErr w:type="gramEnd"/>
      <w:r w:rsidRPr="00267D1B">
        <w:rPr>
          <w:rFonts w:ascii="Times New Roman" w:hAnsi="Times New Roman"/>
        </w:rPr>
        <w:t xml:space="preserve"> </w:t>
      </w:r>
    </w:p>
    <w:p w:rsidR="00915BAF" w:rsidRPr="00267D1B" w:rsidRDefault="00267D1B" w:rsidP="00267D1B">
      <w:pPr>
        <w:pStyle w:val="ListParagraph"/>
        <w:spacing w:after="0"/>
        <w:ind w:left="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x</w:t>
      </w:r>
      <w:proofErr w:type="gramEnd"/>
      <w:r>
        <w:rPr>
          <w:rFonts w:ascii="Times New Roman" w:hAnsi="Times New Roman"/>
        </w:rPr>
        <w:t xml:space="preserve">. </w:t>
      </w:r>
      <w:proofErr w:type="spellStart"/>
      <w:r w:rsidR="003D29BF" w:rsidRPr="00267D1B">
        <w:rPr>
          <w:rFonts w:ascii="Times New Roman" w:hAnsi="Times New Roman"/>
        </w:rPr>
        <w:t>mariam</w:t>
      </w:r>
      <w:proofErr w:type="spellEnd"/>
      <w:r w:rsidR="003D29BF" w:rsidRPr="00267D1B">
        <w:rPr>
          <w:rFonts w:ascii="Times New Roman" w:hAnsi="Times New Roman"/>
        </w:rPr>
        <w:t xml:space="preserve"> will compose a song for graduation ceremony............?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a)will</w:t>
      </w:r>
      <w:proofErr w:type="gramEnd"/>
      <w:r w:rsidRPr="00267D1B">
        <w:rPr>
          <w:rFonts w:ascii="Times New Roman" w:hAnsi="Times New Roman"/>
        </w:rPr>
        <w:t xml:space="preserve"> she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b) </w:t>
      </w:r>
      <w:proofErr w:type="gramStart"/>
      <w:r w:rsidRPr="00267D1B">
        <w:rPr>
          <w:rFonts w:ascii="Times New Roman" w:hAnsi="Times New Roman"/>
        </w:rPr>
        <w:t>won't</w:t>
      </w:r>
      <w:proofErr w:type="gramEnd"/>
      <w:r w:rsidRPr="00267D1B">
        <w:rPr>
          <w:rFonts w:ascii="Times New Roman" w:hAnsi="Times New Roman"/>
        </w:rPr>
        <w:t xml:space="preserve"> she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c) </w:t>
      </w:r>
      <w:proofErr w:type="gramStart"/>
      <w:r w:rsidRPr="00267D1B">
        <w:rPr>
          <w:rFonts w:ascii="Times New Roman" w:hAnsi="Times New Roman"/>
        </w:rPr>
        <w:t>won't</w:t>
      </w:r>
      <w:proofErr w:type="gramEnd"/>
      <w:r w:rsidRPr="00267D1B">
        <w:rPr>
          <w:rFonts w:ascii="Times New Roman" w:hAnsi="Times New Roman"/>
        </w:rPr>
        <w:t xml:space="preserve"> he</w:t>
      </w:r>
    </w:p>
    <w:p w:rsidR="00915BAF" w:rsidRPr="00267D1B" w:rsidRDefault="003D29BF" w:rsidP="003D29BF">
      <w:pPr>
        <w:pStyle w:val="ListParagraph"/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d)she</w:t>
      </w:r>
      <w:proofErr w:type="gramEnd"/>
      <w:r w:rsidRPr="00267D1B">
        <w:rPr>
          <w:rFonts w:ascii="Times New Roman" w:hAnsi="Times New Roman"/>
        </w:rPr>
        <w:t xml:space="preserve"> won't   </w:t>
      </w:r>
    </w:p>
    <w:p w:rsidR="00267D1B" w:rsidRDefault="00267D1B" w:rsidP="003D29BF">
      <w:pPr>
        <w:pStyle w:val="ListParagraph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</w:t>
      </w:r>
    </w:p>
    <w:p w:rsidR="00915BAF" w:rsidRPr="00267D1B" w:rsidRDefault="003C6C38" w:rsidP="003C6C38">
      <w:pPr>
        <w:pStyle w:val="ListParagraph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2.Match</w:t>
      </w:r>
      <w:proofErr w:type="gramEnd"/>
      <w:r w:rsidRPr="00267D1B">
        <w:rPr>
          <w:rFonts w:ascii="Times New Roman" w:hAnsi="Times New Roman"/>
        </w:rPr>
        <w:t xml:space="preserve"> the items in column A with descriptions of family relationships in column B</w:t>
      </w:r>
    </w:p>
    <w:p w:rsidR="003C6C38" w:rsidRPr="002749C5" w:rsidRDefault="002749C5" w:rsidP="003C6C38">
      <w:pPr>
        <w:spacing w:after="0"/>
        <w:rPr>
          <w:rFonts w:ascii="Times New Roman" w:hAnsi="Times New Roman"/>
          <w:sz w:val="28"/>
        </w:rPr>
      </w:pPr>
      <w:r w:rsidRPr="002749C5">
        <w:rPr>
          <w:rFonts w:ascii="Times New Roman" w:hAnsi="Times New Roman"/>
          <w:sz w:val="28"/>
        </w:rPr>
        <w:t xml:space="preserve">LIST A                                                                 </w:t>
      </w:r>
      <w:r>
        <w:rPr>
          <w:rFonts w:ascii="Times New Roman" w:hAnsi="Times New Roman"/>
          <w:sz w:val="28"/>
        </w:rPr>
        <w:t xml:space="preserve">   </w:t>
      </w:r>
      <w:r w:rsidRPr="002749C5">
        <w:rPr>
          <w:rFonts w:ascii="Times New Roman" w:hAnsi="Times New Roman"/>
          <w:sz w:val="28"/>
        </w:rPr>
        <w:t xml:space="preserve"> LIST B</w:t>
      </w: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1.My</w:t>
      </w:r>
      <w:proofErr w:type="gramEnd"/>
      <w:r w:rsidRPr="00267D1B">
        <w:rPr>
          <w:rFonts w:ascii="Times New Roman" w:hAnsi="Times New Roman"/>
        </w:rPr>
        <w:t xml:space="preserve"> sister's husband is my_</w:t>
      </w:r>
      <w:r>
        <w:rPr>
          <w:rFonts w:ascii="Times New Roman" w:hAnsi="Times New Roman"/>
        </w:rPr>
        <w:t xml:space="preserve">                                  </w:t>
      </w:r>
      <w:r w:rsidR="002749C5"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 xml:space="preserve"> </w:t>
      </w:r>
      <w:r w:rsidRPr="00267D1B">
        <w:rPr>
          <w:rFonts w:ascii="Times New Roman" w:hAnsi="Times New Roman"/>
        </w:rPr>
        <w:t>A. grandfather</w:t>
      </w: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2.My</w:t>
      </w:r>
      <w:proofErr w:type="gramEnd"/>
      <w:r w:rsidRPr="00267D1B">
        <w:rPr>
          <w:rFonts w:ascii="Times New Roman" w:hAnsi="Times New Roman"/>
        </w:rPr>
        <w:t xml:space="preserve"> son's daughter is my_</w:t>
      </w:r>
      <w:r>
        <w:rPr>
          <w:rFonts w:ascii="Times New Roman" w:hAnsi="Times New Roman"/>
        </w:rPr>
        <w:t xml:space="preserve">                                         </w:t>
      </w:r>
      <w:r w:rsidR="002749C5">
        <w:rPr>
          <w:rFonts w:ascii="Times New Roman" w:hAnsi="Times New Roman"/>
        </w:rPr>
        <w:t xml:space="preserve">                 </w:t>
      </w:r>
      <w:r w:rsidRPr="00267D1B">
        <w:rPr>
          <w:rFonts w:ascii="Times New Roman" w:hAnsi="Times New Roman"/>
        </w:rPr>
        <w:t xml:space="preserve">B. Cousin </w:t>
      </w:r>
    </w:p>
    <w:p w:rsidR="002749C5" w:rsidRDefault="003C6C38" w:rsidP="002749C5">
      <w:pPr>
        <w:tabs>
          <w:tab w:val="left" w:pos="8130"/>
        </w:tabs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3.My</w:t>
      </w:r>
      <w:proofErr w:type="gramEnd"/>
      <w:r w:rsidRPr="00267D1B">
        <w:rPr>
          <w:rFonts w:ascii="Times New Roman" w:hAnsi="Times New Roman"/>
        </w:rPr>
        <w:t xml:space="preserve"> father's wife is my_</w:t>
      </w:r>
      <w:r>
        <w:rPr>
          <w:rFonts w:ascii="Times New Roman" w:hAnsi="Times New Roman"/>
        </w:rPr>
        <w:t xml:space="preserve">   </w:t>
      </w:r>
      <w:r w:rsidR="002749C5">
        <w:rPr>
          <w:rFonts w:ascii="Times New Roman" w:hAnsi="Times New Roman"/>
        </w:rPr>
        <w:t xml:space="preserve">                                                           C. Aunt</w:t>
      </w: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4.My</w:t>
      </w:r>
      <w:proofErr w:type="gramEnd"/>
      <w:r w:rsidRPr="00267D1B">
        <w:rPr>
          <w:rFonts w:ascii="Times New Roman" w:hAnsi="Times New Roman"/>
        </w:rPr>
        <w:t xml:space="preserve"> mother's sister is my_</w:t>
      </w:r>
      <w:r w:rsidR="002749C5">
        <w:rPr>
          <w:rFonts w:ascii="Times New Roman" w:hAnsi="Times New Roman"/>
        </w:rPr>
        <w:t xml:space="preserve">                                                          D. Uncle                                                                                                                 </w:t>
      </w:r>
    </w:p>
    <w:p w:rsidR="002749C5" w:rsidRPr="00267D1B" w:rsidRDefault="003C6C38" w:rsidP="002749C5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5.My</w:t>
      </w:r>
      <w:proofErr w:type="gramEnd"/>
      <w:r w:rsidRPr="00267D1B">
        <w:rPr>
          <w:rFonts w:ascii="Times New Roman" w:hAnsi="Times New Roman"/>
        </w:rPr>
        <w:t xml:space="preserve"> mother's father is my_</w:t>
      </w:r>
      <w:r w:rsidR="002749C5">
        <w:rPr>
          <w:rFonts w:ascii="Times New Roman" w:hAnsi="Times New Roman"/>
        </w:rPr>
        <w:t xml:space="preserve">                                                          </w:t>
      </w:r>
      <w:r w:rsidR="002749C5" w:rsidRPr="00267D1B">
        <w:rPr>
          <w:rFonts w:ascii="Times New Roman" w:hAnsi="Times New Roman"/>
        </w:rPr>
        <w:t>E. Brother-in-law</w:t>
      </w:r>
    </w:p>
    <w:p w:rsidR="002749C5" w:rsidRPr="00267D1B" w:rsidRDefault="002749C5" w:rsidP="002749C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   </w:t>
      </w:r>
      <w:r w:rsidRPr="00267D1B">
        <w:rPr>
          <w:rFonts w:ascii="Times New Roman" w:hAnsi="Times New Roman"/>
        </w:rPr>
        <w:t xml:space="preserve">F. Grand daughter </w:t>
      </w:r>
    </w:p>
    <w:p w:rsidR="003C6C38" w:rsidRPr="00267D1B" w:rsidRDefault="002749C5" w:rsidP="003C6C38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   </w:t>
      </w:r>
      <w:r w:rsidRPr="00267D1B">
        <w:rPr>
          <w:rFonts w:ascii="Times New Roman" w:hAnsi="Times New Roman"/>
        </w:rPr>
        <w:t>G. Mother</w:t>
      </w:r>
    </w:p>
    <w:p w:rsidR="003C6C38" w:rsidRDefault="003C6C38" w:rsidP="003C6C38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</w:t>
      </w:r>
      <w:r w:rsidR="002749C5">
        <w:rPr>
          <w:rFonts w:ascii="Times New Roman" w:hAnsi="Times New Roman"/>
        </w:rPr>
        <w:t xml:space="preserve">                        </w:t>
      </w:r>
    </w:p>
    <w:p w:rsidR="003C6C38" w:rsidRDefault="003C6C38" w:rsidP="002749C5">
      <w:pPr>
        <w:spacing w:after="0"/>
        <w:jc w:val="center"/>
        <w:rPr>
          <w:rFonts w:ascii="Times New Roman" w:hAnsi="Times New Roman"/>
          <w:b/>
        </w:rPr>
      </w:pPr>
      <w:r w:rsidRPr="002749C5">
        <w:rPr>
          <w:rFonts w:ascii="Times New Roman" w:hAnsi="Times New Roman"/>
          <w:b/>
        </w:rPr>
        <w:t>SECTION B</w:t>
      </w:r>
    </w:p>
    <w:p w:rsidR="002749C5" w:rsidRDefault="002749C5" w:rsidP="002749C5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Answer all questions in this section</w:t>
      </w:r>
    </w:p>
    <w:p w:rsidR="00585D08" w:rsidRPr="002749C5" w:rsidRDefault="00585D08" w:rsidP="002749C5">
      <w:pPr>
        <w:spacing w:after="0"/>
        <w:jc w:val="center"/>
        <w:rPr>
          <w:rFonts w:ascii="Times New Roman" w:hAnsi="Times New Roman"/>
          <w:b/>
        </w:rPr>
      </w:pP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3.With</w:t>
      </w:r>
      <w:proofErr w:type="gramEnd"/>
      <w:r w:rsidRPr="00267D1B">
        <w:rPr>
          <w:rFonts w:ascii="Times New Roman" w:hAnsi="Times New Roman"/>
        </w:rPr>
        <w:t xml:space="preserve"> regard to the knowledge on dictionary use ,arrange the following words into correct alphabetical order </w:t>
      </w: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spellStart"/>
      <w:r w:rsidRPr="00267D1B">
        <w:rPr>
          <w:rFonts w:ascii="Times New Roman" w:hAnsi="Times New Roman"/>
        </w:rPr>
        <w:t>A.Aggrey</w:t>
      </w:r>
      <w:proofErr w:type="gramStart"/>
      <w:r w:rsidRPr="00267D1B">
        <w:rPr>
          <w:rFonts w:ascii="Times New Roman" w:hAnsi="Times New Roman"/>
        </w:rPr>
        <w:t>,Anita,Abbas,Alonzo,Adolf,Ashura</w:t>
      </w:r>
      <w:proofErr w:type="spellEnd"/>
      <w:proofErr w:type="gramEnd"/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spellStart"/>
      <w:r w:rsidRPr="00267D1B">
        <w:rPr>
          <w:rFonts w:ascii="Times New Roman" w:hAnsi="Times New Roman"/>
        </w:rPr>
        <w:t>B.Calm</w:t>
      </w:r>
      <w:proofErr w:type="gramStart"/>
      <w:r w:rsidRPr="00267D1B">
        <w:rPr>
          <w:rFonts w:ascii="Times New Roman" w:hAnsi="Times New Roman"/>
        </w:rPr>
        <w:t>,cast</w:t>
      </w:r>
      <w:proofErr w:type="spellEnd"/>
      <w:proofErr w:type="gramEnd"/>
      <w:r w:rsidRPr="00267D1B">
        <w:rPr>
          <w:rFonts w:ascii="Times New Roman" w:hAnsi="Times New Roman"/>
        </w:rPr>
        <w:t xml:space="preserve"> ,</w:t>
      </w:r>
      <w:proofErr w:type="spellStart"/>
      <w:r w:rsidRPr="00267D1B">
        <w:rPr>
          <w:rFonts w:ascii="Times New Roman" w:hAnsi="Times New Roman"/>
        </w:rPr>
        <w:t>cat,can,cattle</w:t>
      </w:r>
      <w:proofErr w:type="spellEnd"/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spellStart"/>
      <w:r w:rsidRPr="00267D1B">
        <w:rPr>
          <w:rFonts w:ascii="Times New Roman" w:hAnsi="Times New Roman"/>
        </w:rPr>
        <w:t>C.Blue</w:t>
      </w:r>
      <w:proofErr w:type="gramStart"/>
      <w:r w:rsidRPr="00267D1B">
        <w:rPr>
          <w:rFonts w:ascii="Times New Roman" w:hAnsi="Times New Roman"/>
        </w:rPr>
        <w:t>,bloom,bless,book,blade</w:t>
      </w:r>
      <w:proofErr w:type="spellEnd"/>
      <w:proofErr w:type="gramEnd"/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spellStart"/>
      <w:r w:rsidRPr="00267D1B">
        <w:rPr>
          <w:rFonts w:ascii="Times New Roman" w:hAnsi="Times New Roman"/>
        </w:rPr>
        <w:t>D.Rough</w:t>
      </w:r>
      <w:proofErr w:type="gramStart"/>
      <w:r w:rsidRPr="00267D1B">
        <w:rPr>
          <w:rFonts w:ascii="Times New Roman" w:hAnsi="Times New Roman"/>
        </w:rPr>
        <w:t>,road</w:t>
      </w:r>
      <w:proofErr w:type="spellEnd"/>
      <w:proofErr w:type="gramEnd"/>
      <w:r w:rsidRPr="00267D1B">
        <w:rPr>
          <w:rFonts w:ascii="Times New Roman" w:hAnsi="Times New Roman"/>
        </w:rPr>
        <w:t xml:space="preserve"> ,roam ,</w:t>
      </w:r>
      <w:proofErr w:type="spellStart"/>
      <w:r w:rsidRPr="00267D1B">
        <w:rPr>
          <w:rFonts w:ascii="Times New Roman" w:hAnsi="Times New Roman"/>
        </w:rPr>
        <w:t>rock,role</w:t>
      </w:r>
      <w:proofErr w:type="spellEnd"/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spellStart"/>
      <w:r w:rsidRPr="00267D1B">
        <w:rPr>
          <w:rFonts w:ascii="Times New Roman" w:hAnsi="Times New Roman"/>
        </w:rPr>
        <w:t>E.Musoma</w:t>
      </w:r>
      <w:proofErr w:type="gramStart"/>
      <w:r w:rsidRPr="00267D1B">
        <w:rPr>
          <w:rFonts w:ascii="Times New Roman" w:hAnsi="Times New Roman"/>
        </w:rPr>
        <w:t>,Monduli,Mbeya,Muhenza,Mahenge</w:t>
      </w:r>
      <w:proofErr w:type="spellEnd"/>
      <w:proofErr w:type="gramEnd"/>
    </w:p>
    <w:p w:rsidR="003C6C38" w:rsidRDefault="003C6C38" w:rsidP="003C6C38">
      <w:pPr>
        <w:spacing w:after="0"/>
        <w:rPr>
          <w:rFonts w:ascii="Times New Roman" w:hAnsi="Times New Roman"/>
        </w:rPr>
      </w:pPr>
    </w:p>
    <w:p w:rsidR="002749C5" w:rsidRDefault="002749C5" w:rsidP="003C6C38">
      <w:pPr>
        <w:spacing w:after="0"/>
        <w:rPr>
          <w:rFonts w:ascii="Times New Roman" w:hAnsi="Times New Roman"/>
        </w:rPr>
      </w:pPr>
    </w:p>
    <w:p w:rsidR="002749C5" w:rsidRPr="00267D1B" w:rsidRDefault="002749C5" w:rsidP="003C6C38">
      <w:pPr>
        <w:spacing w:after="0"/>
        <w:rPr>
          <w:rFonts w:ascii="Times New Roman" w:hAnsi="Times New Roman"/>
        </w:rPr>
      </w:pP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4.Provide</w:t>
      </w:r>
      <w:proofErr w:type="gramEnd"/>
      <w:r w:rsidRPr="00267D1B">
        <w:rPr>
          <w:rFonts w:ascii="Times New Roman" w:hAnsi="Times New Roman"/>
        </w:rPr>
        <w:t xml:space="preserve"> the correct responses for each of the questions  below</w:t>
      </w: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i/Do</w:t>
      </w:r>
      <w:proofErr w:type="gramEnd"/>
      <w:r w:rsidRPr="00267D1B">
        <w:rPr>
          <w:rFonts w:ascii="Times New Roman" w:hAnsi="Times New Roman"/>
        </w:rPr>
        <w:t xml:space="preserve"> you speak English?</w:t>
      </w: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Yes,............</w:t>
      </w:r>
      <w:proofErr w:type="gramEnd"/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ii/Does</w:t>
      </w:r>
      <w:proofErr w:type="gramEnd"/>
      <w:r w:rsidRPr="00267D1B">
        <w:rPr>
          <w:rFonts w:ascii="Times New Roman" w:hAnsi="Times New Roman"/>
        </w:rPr>
        <w:t xml:space="preserve"> John take  breakfast before brushing his teeth?</w:t>
      </w: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No,..............</w:t>
      </w:r>
      <w:proofErr w:type="gramEnd"/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iii/Does</w:t>
      </w:r>
      <w:proofErr w:type="gramEnd"/>
      <w:r w:rsidRPr="00267D1B">
        <w:rPr>
          <w:rFonts w:ascii="Times New Roman" w:hAnsi="Times New Roman"/>
        </w:rPr>
        <w:t xml:space="preserve"> </w:t>
      </w:r>
      <w:proofErr w:type="spellStart"/>
      <w:r w:rsidRPr="00267D1B">
        <w:rPr>
          <w:rFonts w:ascii="Times New Roman" w:hAnsi="Times New Roman"/>
        </w:rPr>
        <w:t>Dr.Rose</w:t>
      </w:r>
      <w:proofErr w:type="spellEnd"/>
      <w:r w:rsidRPr="00267D1B">
        <w:rPr>
          <w:rFonts w:ascii="Times New Roman" w:hAnsi="Times New Roman"/>
        </w:rPr>
        <w:t xml:space="preserve"> attend OPD patients?</w:t>
      </w: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Yes,...........</w:t>
      </w:r>
      <w:proofErr w:type="gramEnd"/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iv/Does</w:t>
      </w:r>
      <w:proofErr w:type="gramEnd"/>
      <w:r w:rsidRPr="00267D1B">
        <w:rPr>
          <w:rFonts w:ascii="Times New Roman" w:hAnsi="Times New Roman"/>
        </w:rPr>
        <w:t xml:space="preserve"> she go for tea at 1:00 pm?</w:t>
      </w: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No,..................</w:t>
      </w:r>
      <w:proofErr w:type="gramEnd"/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v/Do</w:t>
      </w:r>
      <w:proofErr w:type="gramEnd"/>
      <w:r w:rsidRPr="00267D1B">
        <w:rPr>
          <w:rFonts w:ascii="Times New Roman" w:hAnsi="Times New Roman"/>
        </w:rPr>
        <w:t xml:space="preserve"> you read story books?</w:t>
      </w:r>
    </w:p>
    <w:p w:rsidR="00E02DBD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Yes,.........</w:t>
      </w:r>
      <w:proofErr w:type="gramEnd"/>
    </w:p>
    <w:p w:rsidR="00E02DBD" w:rsidRDefault="00E02DBD" w:rsidP="003C6C38">
      <w:pPr>
        <w:spacing w:after="0"/>
        <w:rPr>
          <w:rFonts w:ascii="Times New Roman" w:hAnsi="Times New Roman"/>
        </w:rPr>
      </w:pPr>
    </w:p>
    <w:p w:rsidR="003C6C38" w:rsidRPr="00267D1B" w:rsidRDefault="00E02DBD" w:rsidP="003C6C38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Qn</w:t>
      </w:r>
      <w:r w:rsidR="003C6C38" w:rsidRPr="00267D1B">
        <w:rPr>
          <w:rFonts w:ascii="Times New Roman" w:hAnsi="Times New Roman"/>
        </w:rPr>
        <w:t>5.Complete the following sentences by using will or going to</w:t>
      </w: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i</w:t>
      </w:r>
      <w:proofErr w:type="gramEnd"/>
      <w:r w:rsidRPr="00267D1B">
        <w:rPr>
          <w:rFonts w:ascii="Times New Roman" w:hAnsi="Times New Roman"/>
        </w:rPr>
        <w:t>/ I.....(visit) the orphanage next Monday</w:t>
      </w: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ii/</w:t>
      </w:r>
      <w:proofErr w:type="gramEnd"/>
      <w:r w:rsidRPr="00267D1B">
        <w:rPr>
          <w:rFonts w:ascii="Times New Roman" w:hAnsi="Times New Roman"/>
        </w:rPr>
        <w:t>We ......(discuss)the paper during preparation time</w:t>
      </w: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iii/</w:t>
      </w:r>
      <w:proofErr w:type="gramEnd"/>
      <w:r w:rsidRPr="00267D1B">
        <w:rPr>
          <w:rFonts w:ascii="Times New Roman" w:hAnsi="Times New Roman"/>
        </w:rPr>
        <w:t xml:space="preserve">You......(attend)the meeting tomorrow </w:t>
      </w: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iv/She</w:t>
      </w:r>
      <w:proofErr w:type="gramEnd"/>
      <w:r w:rsidRPr="00267D1B">
        <w:rPr>
          <w:rFonts w:ascii="Times New Roman" w:hAnsi="Times New Roman"/>
        </w:rPr>
        <w:t>.......(pay)school fees on time</w:t>
      </w:r>
    </w:p>
    <w:p w:rsidR="003C6C38" w:rsidRPr="00267D1B" w:rsidRDefault="003C6C38" w:rsidP="003C6C38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v</w:t>
      </w:r>
      <w:proofErr w:type="gramEnd"/>
      <w:r w:rsidRPr="00267D1B">
        <w:rPr>
          <w:rFonts w:ascii="Times New Roman" w:hAnsi="Times New Roman"/>
        </w:rPr>
        <w:t xml:space="preserve">/ </w:t>
      </w:r>
      <w:proofErr w:type="spellStart"/>
      <w:r w:rsidRPr="00267D1B">
        <w:rPr>
          <w:rFonts w:ascii="Times New Roman" w:hAnsi="Times New Roman"/>
        </w:rPr>
        <w:t>Hamisi</w:t>
      </w:r>
      <w:proofErr w:type="spellEnd"/>
      <w:r w:rsidRPr="00267D1B">
        <w:rPr>
          <w:rFonts w:ascii="Times New Roman" w:hAnsi="Times New Roman"/>
        </w:rPr>
        <w:t xml:space="preserve"> and James ..........(not drive)the car again</w:t>
      </w:r>
    </w:p>
    <w:p w:rsidR="003C6C38" w:rsidRDefault="003C6C38" w:rsidP="003D29BF">
      <w:pPr>
        <w:spacing w:after="0"/>
        <w:rPr>
          <w:rFonts w:ascii="Times New Roman" w:hAnsi="Times New Roman"/>
        </w:rPr>
      </w:pPr>
    </w:p>
    <w:p w:rsidR="003C6C38" w:rsidRPr="00267D1B" w:rsidRDefault="003C6C38" w:rsidP="003C6C38">
      <w:pPr>
        <w:pStyle w:val="ListParagraph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Qn6. </w:t>
      </w:r>
      <w:r w:rsidRPr="00267D1B">
        <w:rPr>
          <w:rFonts w:ascii="Times New Roman" w:hAnsi="Times New Roman"/>
        </w:rPr>
        <w:t xml:space="preserve"> Write </w:t>
      </w:r>
      <w:proofErr w:type="gramStart"/>
      <w:r w:rsidRPr="00267D1B">
        <w:rPr>
          <w:rFonts w:ascii="Times New Roman" w:hAnsi="Times New Roman"/>
        </w:rPr>
        <w:t>ten(</w:t>
      </w:r>
      <w:proofErr w:type="gramEnd"/>
      <w:r w:rsidRPr="00267D1B">
        <w:rPr>
          <w:rFonts w:ascii="Times New Roman" w:hAnsi="Times New Roman"/>
        </w:rPr>
        <w:t>10) things you do everyday</w:t>
      </w:r>
    </w:p>
    <w:p w:rsidR="003C6C38" w:rsidRDefault="003C6C38" w:rsidP="003C6C38">
      <w:pPr>
        <w:pStyle w:val="ListParagraph"/>
        <w:spacing w:after="0"/>
        <w:ind w:left="0"/>
        <w:rPr>
          <w:rFonts w:ascii="Times New Roman" w:hAnsi="Times New Roman"/>
        </w:rPr>
      </w:pPr>
    </w:p>
    <w:p w:rsidR="003C6C38" w:rsidRPr="00267D1B" w:rsidRDefault="003C6C38" w:rsidP="003C6C38">
      <w:pPr>
        <w:pStyle w:val="ListParagraph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Qn7. </w:t>
      </w:r>
      <w:r w:rsidRPr="00267D1B">
        <w:rPr>
          <w:rFonts w:ascii="Times New Roman" w:hAnsi="Times New Roman"/>
        </w:rPr>
        <w:t xml:space="preserve">Complete the following sentence using ours, your, mine, theirs, </w:t>
      </w:r>
      <w:proofErr w:type="spellStart"/>
      <w:r w:rsidRPr="00267D1B">
        <w:rPr>
          <w:rFonts w:ascii="Times New Roman" w:hAnsi="Times New Roman"/>
        </w:rPr>
        <w:t>her's</w:t>
      </w:r>
      <w:proofErr w:type="spellEnd"/>
      <w:r w:rsidRPr="00267D1B">
        <w:rPr>
          <w:rFonts w:ascii="Times New Roman" w:hAnsi="Times New Roman"/>
        </w:rPr>
        <w:t xml:space="preserve"> </w:t>
      </w:r>
    </w:p>
    <w:p w:rsidR="003C6C38" w:rsidRPr="00267D1B" w:rsidRDefault="003C6C38" w:rsidP="003C6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This my garden.it </w:t>
      </w:r>
      <w:proofErr w:type="gramStart"/>
      <w:r w:rsidRPr="00267D1B">
        <w:rPr>
          <w:rFonts w:ascii="Times New Roman" w:hAnsi="Times New Roman"/>
        </w:rPr>
        <w:t>is .............................</w:t>
      </w:r>
      <w:proofErr w:type="gramEnd"/>
    </w:p>
    <w:p w:rsidR="003C6C38" w:rsidRPr="00267D1B" w:rsidRDefault="003C6C38" w:rsidP="003C6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>That is animals house it is...............................</w:t>
      </w:r>
    </w:p>
    <w:p w:rsidR="003C6C38" w:rsidRPr="00267D1B" w:rsidRDefault="003C6C38" w:rsidP="003C6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Those are my cows .they </w:t>
      </w:r>
      <w:proofErr w:type="gramStart"/>
      <w:r w:rsidRPr="00267D1B">
        <w:rPr>
          <w:rFonts w:ascii="Times New Roman" w:hAnsi="Times New Roman"/>
        </w:rPr>
        <w:t>are</w:t>
      </w:r>
      <w:proofErr w:type="gramEnd"/>
      <w:r w:rsidRPr="00267D1B">
        <w:rPr>
          <w:rFonts w:ascii="Times New Roman" w:hAnsi="Times New Roman"/>
        </w:rPr>
        <w:t xml:space="preserve"> ....................... . .</w:t>
      </w:r>
    </w:p>
    <w:p w:rsidR="003C6C38" w:rsidRPr="00267D1B" w:rsidRDefault="003C6C38" w:rsidP="003C6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These are their </w:t>
      </w:r>
      <w:proofErr w:type="spellStart"/>
      <w:r w:rsidRPr="00267D1B">
        <w:rPr>
          <w:rFonts w:ascii="Times New Roman" w:hAnsi="Times New Roman"/>
        </w:rPr>
        <w:t>mangoes.they</w:t>
      </w:r>
      <w:proofErr w:type="spellEnd"/>
      <w:r w:rsidRPr="00267D1B">
        <w:rPr>
          <w:rFonts w:ascii="Times New Roman" w:hAnsi="Times New Roman"/>
        </w:rPr>
        <w:t xml:space="preserve"> are......................</w:t>
      </w:r>
    </w:p>
    <w:p w:rsidR="003C6C38" w:rsidRDefault="003C6C38" w:rsidP="003C6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This is your umbrella .it </w:t>
      </w:r>
      <w:proofErr w:type="gramStart"/>
      <w:r w:rsidRPr="00267D1B">
        <w:rPr>
          <w:rFonts w:ascii="Times New Roman" w:hAnsi="Times New Roman"/>
        </w:rPr>
        <w:t>is ...................................</w:t>
      </w:r>
      <w:proofErr w:type="gramEnd"/>
    </w:p>
    <w:p w:rsidR="00585D08" w:rsidRPr="00267D1B" w:rsidRDefault="00585D08" w:rsidP="00585D08">
      <w:pPr>
        <w:pStyle w:val="ListParagraph"/>
        <w:spacing w:after="0"/>
        <w:ind w:left="900"/>
        <w:rPr>
          <w:rFonts w:ascii="Times New Roman" w:hAnsi="Times New Roman"/>
        </w:rPr>
      </w:pPr>
    </w:p>
    <w:p w:rsidR="003C6C38" w:rsidRPr="00267D1B" w:rsidRDefault="003C6C38" w:rsidP="003C6C38">
      <w:pPr>
        <w:pStyle w:val="ListParagraph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Qn8</w:t>
      </w:r>
      <w:r w:rsidRPr="00267D1B">
        <w:rPr>
          <w:rFonts w:ascii="Times New Roman" w:hAnsi="Times New Roman"/>
        </w:rPr>
        <w:t>. Re- write the following sentence by using the underlined verb in simple past form</w:t>
      </w:r>
    </w:p>
    <w:p w:rsidR="003C6C38" w:rsidRPr="00267D1B" w:rsidRDefault="003C6C38" w:rsidP="003C6C38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I </w:t>
      </w:r>
      <w:r w:rsidRPr="006328EA">
        <w:rPr>
          <w:rFonts w:ascii="Times New Roman" w:hAnsi="Times New Roman"/>
          <w:b/>
          <w:bCs/>
          <w:u w:val="single"/>
        </w:rPr>
        <w:t>enjoy</w:t>
      </w:r>
      <w:r w:rsidRPr="00267D1B">
        <w:rPr>
          <w:rFonts w:ascii="Times New Roman" w:hAnsi="Times New Roman"/>
        </w:rPr>
        <w:t xml:space="preserve"> playing football</w:t>
      </w:r>
    </w:p>
    <w:p w:rsidR="003C6C38" w:rsidRPr="00267D1B" w:rsidRDefault="003C6C38" w:rsidP="003C6C38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You </w:t>
      </w:r>
      <w:r w:rsidRPr="006328EA">
        <w:rPr>
          <w:rFonts w:ascii="Times New Roman" w:hAnsi="Times New Roman"/>
          <w:b/>
          <w:bCs/>
          <w:u w:val="single"/>
        </w:rPr>
        <w:t>steal</w:t>
      </w:r>
      <w:r w:rsidRPr="00267D1B">
        <w:rPr>
          <w:rFonts w:ascii="Times New Roman" w:hAnsi="Times New Roman"/>
        </w:rPr>
        <w:t xml:space="preserve"> my pen</w:t>
      </w:r>
    </w:p>
    <w:p w:rsidR="003C6C38" w:rsidRPr="00267D1B" w:rsidRDefault="003C6C38" w:rsidP="003C6C38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Aisha </w:t>
      </w:r>
      <w:r w:rsidRPr="006328EA">
        <w:rPr>
          <w:rFonts w:ascii="Times New Roman" w:hAnsi="Times New Roman"/>
          <w:b/>
          <w:bCs/>
          <w:u w:val="single"/>
        </w:rPr>
        <w:t>builds</w:t>
      </w:r>
      <w:r w:rsidRPr="00267D1B">
        <w:rPr>
          <w:rFonts w:ascii="Times New Roman" w:hAnsi="Times New Roman"/>
          <w:b/>
          <w:bCs/>
        </w:rPr>
        <w:t xml:space="preserve"> </w:t>
      </w:r>
      <w:r w:rsidRPr="00267D1B">
        <w:rPr>
          <w:rFonts w:ascii="Times New Roman" w:hAnsi="Times New Roman"/>
        </w:rPr>
        <w:t>house in tow</w:t>
      </w:r>
    </w:p>
    <w:p w:rsidR="003C6C38" w:rsidRPr="00267D1B" w:rsidRDefault="003C6C38" w:rsidP="003C6C38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They </w:t>
      </w:r>
      <w:r w:rsidRPr="006328EA">
        <w:rPr>
          <w:rFonts w:ascii="Times New Roman" w:hAnsi="Times New Roman"/>
          <w:b/>
          <w:bCs/>
          <w:u w:val="single"/>
        </w:rPr>
        <w:t>do</w:t>
      </w:r>
      <w:r w:rsidRPr="00267D1B">
        <w:rPr>
          <w:rFonts w:ascii="Times New Roman" w:hAnsi="Times New Roman"/>
          <w:b/>
          <w:bCs/>
        </w:rPr>
        <w:t xml:space="preserve"> </w:t>
      </w:r>
      <w:r w:rsidRPr="00267D1B">
        <w:rPr>
          <w:rFonts w:ascii="Times New Roman" w:hAnsi="Times New Roman"/>
        </w:rPr>
        <w:t>a great  job</w:t>
      </w:r>
    </w:p>
    <w:p w:rsidR="003C6C38" w:rsidRDefault="003C6C38" w:rsidP="003C6C38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This dog </w:t>
      </w:r>
      <w:r w:rsidRPr="006328EA">
        <w:rPr>
          <w:rFonts w:ascii="Times New Roman" w:hAnsi="Times New Roman"/>
          <w:b/>
          <w:bCs/>
          <w:u w:val="single"/>
        </w:rPr>
        <w:t>cuts</w:t>
      </w:r>
      <w:r w:rsidRPr="00267D1B">
        <w:rPr>
          <w:rFonts w:ascii="Times New Roman" w:hAnsi="Times New Roman"/>
        </w:rPr>
        <w:t xml:space="preserve"> it's tails</w:t>
      </w:r>
    </w:p>
    <w:p w:rsidR="00585D08" w:rsidRPr="00267D1B" w:rsidRDefault="00585D08" w:rsidP="00585D08">
      <w:pPr>
        <w:pStyle w:val="ListParagraph"/>
        <w:spacing w:after="0"/>
        <w:ind w:left="900"/>
        <w:rPr>
          <w:rFonts w:ascii="Times New Roman" w:hAnsi="Times New Roman"/>
        </w:rPr>
      </w:pPr>
    </w:p>
    <w:p w:rsidR="003C6C38" w:rsidRPr="00267D1B" w:rsidRDefault="003C6C38" w:rsidP="003C6C38">
      <w:pPr>
        <w:pStyle w:val="ListParagraph"/>
        <w:spacing w:after="0"/>
        <w:ind w:left="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Qn</w:t>
      </w:r>
      <w:proofErr w:type="spellEnd"/>
      <w:r>
        <w:rPr>
          <w:rFonts w:ascii="Times New Roman" w:hAnsi="Times New Roman"/>
        </w:rPr>
        <w:t xml:space="preserve"> 9.</w:t>
      </w:r>
      <w:proofErr w:type="gramEnd"/>
      <w:r>
        <w:rPr>
          <w:rFonts w:ascii="Times New Roman" w:hAnsi="Times New Roman"/>
        </w:rPr>
        <w:t xml:space="preserve"> </w:t>
      </w:r>
      <w:r w:rsidRPr="00267D1B">
        <w:rPr>
          <w:rFonts w:ascii="Times New Roman" w:hAnsi="Times New Roman"/>
        </w:rPr>
        <w:t xml:space="preserve"> </w:t>
      </w:r>
      <w:proofErr w:type="gramStart"/>
      <w:r w:rsidRPr="00267D1B">
        <w:rPr>
          <w:rFonts w:ascii="Times New Roman" w:hAnsi="Times New Roman"/>
        </w:rPr>
        <w:t>fill</w:t>
      </w:r>
      <w:proofErr w:type="gramEnd"/>
      <w:r w:rsidRPr="00267D1B">
        <w:rPr>
          <w:rFonts w:ascii="Times New Roman" w:hAnsi="Times New Roman"/>
        </w:rPr>
        <w:t xml:space="preserve"> in the blanks  with the correct word given in the bracket </w:t>
      </w:r>
    </w:p>
    <w:p w:rsidR="003C6C38" w:rsidRPr="00267D1B" w:rsidRDefault="003C6C38" w:rsidP="003C6C38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>There is a lot of water in the ....................(</w:t>
      </w:r>
      <w:proofErr w:type="spellStart"/>
      <w:r w:rsidRPr="00267D1B">
        <w:rPr>
          <w:rFonts w:ascii="Times New Roman" w:hAnsi="Times New Roman"/>
        </w:rPr>
        <w:t>See,sea</w:t>
      </w:r>
      <w:proofErr w:type="spellEnd"/>
      <w:r w:rsidRPr="00267D1B">
        <w:rPr>
          <w:rFonts w:ascii="Times New Roman" w:hAnsi="Times New Roman"/>
        </w:rPr>
        <w:t>)</w:t>
      </w:r>
    </w:p>
    <w:p w:rsidR="003C6C38" w:rsidRPr="00267D1B" w:rsidRDefault="003C6C38" w:rsidP="003C6C38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>I saw a ...................... eating a rat yesterday (</w:t>
      </w:r>
      <w:proofErr w:type="spellStart"/>
      <w:r w:rsidRPr="00267D1B">
        <w:rPr>
          <w:rFonts w:ascii="Times New Roman" w:hAnsi="Times New Roman"/>
        </w:rPr>
        <w:t>cart,cat</w:t>
      </w:r>
      <w:proofErr w:type="spellEnd"/>
      <w:r w:rsidRPr="00267D1B">
        <w:rPr>
          <w:rFonts w:ascii="Times New Roman" w:hAnsi="Times New Roman"/>
        </w:rPr>
        <w:t>)</w:t>
      </w:r>
    </w:p>
    <w:p w:rsidR="003C6C38" w:rsidRPr="00267D1B" w:rsidRDefault="003C6C38" w:rsidP="003C6C38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We travelled to Zanzibar by .....................( </w:t>
      </w:r>
      <w:proofErr w:type="spellStart"/>
      <w:r w:rsidRPr="00267D1B">
        <w:rPr>
          <w:rFonts w:ascii="Times New Roman" w:hAnsi="Times New Roman"/>
        </w:rPr>
        <w:t>Ship,sheep</w:t>
      </w:r>
      <w:proofErr w:type="spellEnd"/>
      <w:r w:rsidRPr="00267D1B">
        <w:rPr>
          <w:rFonts w:ascii="Times New Roman" w:hAnsi="Times New Roman"/>
        </w:rPr>
        <w:t>)</w:t>
      </w:r>
    </w:p>
    <w:p w:rsidR="003C6C38" w:rsidRPr="00267D1B" w:rsidRDefault="003C6C38" w:rsidP="003C6C38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They .....................some food in order to survive ( </w:t>
      </w:r>
      <w:proofErr w:type="spellStart"/>
      <w:r w:rsidRPr="00267D1B">
        <w:rPr>
          <w:rFonts w:ascii="Times New Roman" w:hAnsi="Times New Roman"/>
        </w:rPr>
        <w:t>it,eat</w:t>
      </w:r>
      <w:proofErr w:type="spellEnd"/>
      <w:r w:rsidRPr="00267D1B">
        <w:rPr>
          <w:rFonts w:ascii="Times New Roman" w:hAnsi="Times New Roman"/>
        </w:rPr>
        <w:t>)</w:t>
      </w:r>
    </w:p>
    <w:p w:rsidR="003C6C38" w:rsidRPr="003C6C38" w:rsidRDefault="003C6C38" w:rsidP="003D29BF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>She will ..........................Her notes next week ( rite, write)</w:t>
      </w:r>
    </w:p>
    <w:p w:rsidR="002749C5" w:rsidRDefault="002749C5" w:rsidP="00585D08">
      <w:pPr>
        <w:tabs>
          <w:tab w:val="left" w:pos="2880"/>
        </w:tabs>
        <w:spacing w:after="0"/>
        <w:rPr>
          <w:rFonts w:ascii="Times New Roman" w:hAnsi="Times New Roman"/>
        </w:rPr>
      </w:pPr>
    </w:p>
    <w:p w:rsidR="00585D08" w:rsidRPr="00267D1B" w:rsidRDefault="00585D08" w:rsidP="00585D08">
      <w:pPr>
        <w:tabs>
          <w:tab w:val="left" w:pos="2880"/>
        </w:tabs>
        <w:spacing w:after="0"/>
        <w:rPr>
          <w:rFonts w:ascii="Times New Roman" w:hAnsi="Times New Roman"/>
        </w:rPr>
      </w:pPr>
    </w:p>
    <w:p w:rsidR="00915BAF" w:rsidRDefault="003D29BF" w:rsidP="00C7052F">
      <w:pPr>
        <w:spacing w:after="0"/>
        <w:jc w:val="center"/>
        <w:rPr>
          <w:rFonts w:ascii="Times New Roman" w:hAnsi="Times New Roman"/>
          <w:b/>
        </w:rPr>
      </w:pPr>
      <w:r w:rsidRPr="002749C5">
        <w:rPr>
          <w:rFonts w:ascii="Times New Roman" w:hAnsi="Times New Roman"/>
          <w:b/>
        </w:rPr>
        <w:lastRenderedPageBreak/>
        <w:t>SECTION C</w:t>
      </w:r>
    </w:p>
    <w:p w:rsidR="002749C5" w:rsidRPr="002749C5" w:rsidRDefault="002749C5" w:rsidP="002749C5">
      <w:pPr>
        <w:spacing w:after="0"/>
        <w:jc w:val="center"/>
        <w:rPr>
          <w:rFonts w:ascii="Times New Roman" w:hAnsi="Times New Roman"/>
          <w:b/>
        </w:rPr>
      </w:pPr>
    </w:p>
    <w:p w:rsidR="00915BAF" w:rsidRPr="00267D1B" w:rsidRDefault="003D29BF" w:rsidP="003D29BF">
      <w:p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>10</w:t>
      </w:r>
      <w:proofErr w:type="gramStart"/>
      <w:r w:rsidRPr="00267D1B">
        <w:rPr>
          <w:rFonts w:ascii="Times New Roman" w:hAnsi="Times New Roman"/>
        </w:rPr>
        <w:t>.Read</w:t>
      </w:r>
      <w:proofErr w:type="gramEnd"/>
      <w:r w:rsidRPr="00267D1B">
        <w:rPr>
          <w:rFonts w:ascii="Times New Roman" w:hAnsi="Times New Roman"/>
        </w:rPr>
        <w:t xml:space="preserve"> the passage below and answer the questions that follow</w:t>
      </w:r>
    </w:p>
    <w:p w:rsidR="00915BAF" w:rsidRPr="00267D1B" w:rsidRDefault="003D29BF" w:rsidP="003D29BF">
      <w:p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An accident </w:t>
      </w:r>
    </w:p>
    <w:p w:rsidR="00915BAF" w:rsidRPr="00267D1B" w:rsidRDefault="003D29BF" w:rsidP="003D29BF">
      <w:pPr>
        <w:spacing w:after="0"/>
        <w:rPr>
          <w:rFonts w:ascii="Times New Roman" w:hAnsi="Times New Roman"/>
        </w:rPr>
      </w:pPr>
      <w:proofErr w:type="spellStart"/>
      <w:r w:rsidRPr="00267D1B">
        <w:rPr>
          <w:rFonts w:ascii="Times New Roman" w:hAnsi="Times New Roman"/>
        </w:rPr>
        <w:t>Mr.Boma</w:t>
      </w:r>
      <w:proofErr w:type="spellEnd"/>
      <w:r w:rsidRPr="00267D1B">
        <w:rPr>
          <w:rFonts w:ascii="Times New Roman" w:hAnsi="Times New Roman"/>
        </w:rPr>
        <w:t xml:space="preserve"> our </w:t>
      </w:r>
      <w:proofErr w:type="gramStart"/>
      <w:r w:rsidRPr="00267D1B">
        <w:rPr>
          <w:rFonts w:ascii="Times New Roman" w:hAnsi="Times New Roman"/>
        </w:rPr>
        <w:t>headmaster ,</w:t>
      </w:r>
      <w:proofErr w:type="gramEnd"/>
      <w:r w:rsidRPr="00267D1B">
        <w:rPr>
          <w:rFonts w:ascii="Times New Roman" w:hAnsi="Times New Roman"/>
        </w:rPr>
        <w:t xml:space="preserve">had an accident </w:t>
      </w:r>
      <w:proofErr w:type="spellStart"/>
      <w:r w:rsidRPr="00267D1B">
        <w:rPr>
          <w:rFonts w:ascii="Times New Roman" w:hAnsi="Times New Roman"/>
        </w:rPr>
        <w:t>today.He</w:t>
      </w:r>
      <w:proofErr w:type="spellEnd"/>
      <w:r w:rsidRPr="00267D1B">
        <w:rPr>
          <w:rFonts w:ascii="Times New Roman" w:hAnsi="Times New Roman"/>
        </w:rPr>
        <w:t xml:space="preserve"> was driving to school in the morning when the traffic was still </w:t>
      </w:r>
      <w:proofErr w:type="spellStart"/>
      <w:r w:rsidRPr="00267D1B">
        <w:rPr>
          <w:rFonts w:ascii="Times New Roman" w:hAnsi="Times New Roman"/>
        </w:rPr>
        <w:t>light.Suddenly</w:t>
      </w:r>
      <w:proofErr w:type="spellEnd"/>
      <w:r w:rsidRPr="00267D1B">
        <w:rPr>
          <w:rFonts w:ascii="Times New Roman" w:hAnsi="Times New Roman"/>
        </w:rPr>
        <w:t xml:space="preserve"> ,a dog ran across the road  </w:t>
      </w:r>
      <w:proofErr w:type="spellStart"/>
      <w:r w:rsidRPr="00267D1B">
        <w:rPr>
          <w:rFonts w:ascii="Times New Roman" w:hAnsi="Times New Roman"/>
        </w:rPr>
        <w:t>infront</w:t>
      </w:r>
      <w:proofErr w:type="spellEnd"/>
      <w:r w:rsidRPr="00267D1B">
        <w:rPr>
          <w:rFonts w:ascii="Times New Roman" w:hAnsi="Times New Roman"/>
        </w:rPr>
        <w:t xml:space="preserve"> of him and he had swerve to avoid hitting the dog .At the same time a </w:t>
      </w:r>
      <w:proofErr w:type="spellStart"/>
      <w:r w:rsidRPr="00267D1B">
        <w:rPr>
          <w:rFonts w:ascii="Times New Roman" w:hAnsi="Times New Roman"/>
        </w:rPr>
        <w:t>bodaboda</w:t>
      </w:r>
      <w:proofErr w:type="spellEnd"/>
      <w:r w:rsidRPr="00267D1B">
        <w:rPr>
          <w:rFonts w:ascii="Times New Roman" w:hAnsi="Times New Roman"/>
        </w:rPr>
        <w:t xml:space="preserve"> driver was coming from other direction at high </w:t>
      </w:r>
      <w:proofErr w:type="spellStart"/>
      <w:r w:rsidRPr="00267D1B">
        <w:rPr>
          <w:rFonts w:ascii="Times New Roman" w:hAnsi="Times New Roman"/>
        </w:rPr>
        <w:t>speed.Mr</w:t>
      </w:r>
      <w:proofErr w:type="spellEnd"/>
      <w:r w:rsidRPr="00267D1B">
        <w:rPr>
          <w:rFonts w:ascii="Times New Roman" w:hAnsi="Times New Roman"/>
        </w:rPr>
        <w:t xml:space="preserve"> .</w:t>
      </w:r>
      <w:proofErr w:type="spellStart"/>
      <w:r w:rsidRPr="00267D1B">
        <w:rPr>
          <w:rFonts w:ascii="Times New Roman" w:hAnsi="Times New Roman"/>
        </w:rPr>
        <w:t>Boma</w:t>
      </w:r>
      <w:proofErr w:type="spellEnd"/>
      <w:r w:rsidRPr="00267D1B">
        <w:rPr>
          <w:rFonts w:ascii="Times New Roman" w:hAnsi="Times New Roman"/>
        </w:rPr>
        <w:t xml:space="preserve"> was forced to drive off the road into a ditch. Fortunately, he was hard.</w:t>
      </w:r>
    </w:p>
    <w:p w:rsidR="00915BAF" w:rsidRPr="00267D1B" w:rsidRDefault="003D29BF" w:rsidP="003D29BF">
      <w:pPr>
        <w:spacing w:after="0"/>
        <w:rPr>
          <w:rFonts w:ascii="Times New Roman" w:hAnsi="Times New Roman"/>
        </w:rPr>
      </w:pPr>
      <w:r w:rsidRPr="00267D1B">
        <w:rPr>
          <w:rFonts w:ascii="Times New Roman" w:hAnsi="Times New Roman"/>
        </w:rPr>
        <w:t xml:space="preserve">Questions </w:t>
      </w:r>
    </w:p>
    <w:p w:rsidR="00915BAF" w:rsidRPr="00267D1B" w:rsidRDefault="003D29BF" w:rsidP="003D29BF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i/Who</w:t>
      </w:r>
      <w:proofErr w:type="gramEnd"/>
      <w:r w:rsidRPr="00267D1B">
        <w:rPr>
          <w:rFonts w:ascii="Times New Roman" w:hAnsi="Times New Roman"/>
        </w:rPr>
        <w:t xml:space="preserve"> is </w:t>
      </w:r>
      <w:proofErr w:type="spellStart"/>
      <w:r w:rsidRPr="00267D1B">
        <w:rPr>
          <w:rFonts w:ascii="Times New Roman" w:hAnsi="Times New Roman"/>
        </w:rPr>
        <w:t>Mr.Boma</w:t>
      </w:r>
      <w:proofErr w:type="spellEnd"/>
      <w:r w:rsidRPr="00267D1B">
        <w:rPr>
          <w:rFonts w:ascii="Times New Roman" w:hAnsi="Times New Roman"/>
        </w:rPr>
        <w:t>?</w:t>
      </w:r>
    </w:p>
    <w:p w:rsidR="00915BAF" w:rsidRPr="00267D1B" w:rsidRDefault="003D29BF" w:rsidP="003D29BF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ii/Where</w:t>
      </w:r>
      <w:proofErr w:type="gramEnd"/>
      <w:r w:rsidRPr="00267D1B">
        <w:rPr>
          <w:rFonts w:ascii="Times New Roman" w:hAnsi="Times New Roman"/>
        </w:rPr>
        <w:t xml:space="preserve"> was </w:t>
      </w:r>
      <w:proofErr w:type="spellStart"/>
      <w:r w:rsidRPr="00267D1B">
        <w:rPr>
          <w:rFonts w:ascii="Times New Roman" w:hAnsi="Times New Roman"/>
        </w:rPr>
        <w:t>Mr.Boma</w:t>
      </w:r>
      <w:proofErr w:type="spellEnd"/>
      <w:r w:rsidRPr="00267D1B">
        <w:rPr>
          <w:rFonts w:ascii="Times New Roman" w:hAnsi="Times New Roman"/>
        </w:rPr>
        <w:t xml:space="preserve"> going?</w:t>
      </w:r>
    </w:p>
    <w:p w:rsidR="00915BAF" w:rsidRPr="00267D1B" w:rsidRDefault="003D29BF" w:rsidP="003D29BF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iii/What</w:t>
      </w:r>
      <w:proofErr w:type="gramEnd"/>
      <w:r w:rsidRPr="00267D1B">
        <w:rPr>
          <w:rFonts w:ascii="Times New Roman" w:hAnsi="Times New Roman"/>
        </w:rPr>
        <w:t xml:space="preserve"> crossed the road?</w:t>
      </w:r>
    </w:p>
    <w:p w:rsidR="00915BAF" w:rsidRPr="00267D1B" w:rsidRDefault="003D29BF" w:rsidP="003D29BF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iv/</w:t>
      </w:r>
      <w:proofErr w:type="gramEnd"/>
      <w:r w:rsidRPr="00267D1B">
        <w:rPr>
          <w:rFonts w:ascii="Times New Roman" w:hAnsi="Times New Roman"/>
        </w:rPr>
        <w:t xml:space="preserve">Where did </w:t>
      </w:r>
      <w:proofErr w:type="spellStart"/>
      <w:r w:rsidRPr="00267D1B">
        <w:rPr>
          <w:rFonts w:ascii="Times New Roman" w:hAnsi="Times New Roman"/>
        </w:rPr>
        <w:t>Mr.Boma</w:t>
      </w:r>
      <w:proofErr w:type="spellEnd"/>
      <w:r w:rsidRPr="00267D1B">
        <w:rPr>
          <w:rFonts w:ascii="Times New Roman" w:hAnsi="Times New Roman"/>
        </w:rPr>
        <w:t xml:space="preserve"> drove into to avoid hitting the dog?</w:t>
      </w:r>
    </w:p>
    <w:p w:rsidR="00915BAF" w:rsidRPr="00267D1B" w:rsidRDefault="003D29BF" w:rsidP="003D29BF">
      <w:pPr>
        <w:spacing w:after="0"/>
        <w:rPr>
          <w:rFonts w:ascii="Times New Roman" w:hAnsi="Times New Roman"/>
        </w:rPr>
      </w:pPr>
      <w:proofErr w:type="gramStart"/>
      <w:r w:rsidRPr="00267D1B">
        <w:rPr>
          <w:rFonts w:ascii="Times New Roman" w:hAnsi="Times New Roman"/>
        </w:rPr>
        <w:t>v/</w:t>
      </w:r>
      <w:proofErr w:type="spellStart"/>
      <w:r w:rsidRPr="00267D1B">
        <w:rPr>
          <w:rFonts w:ascii="Times New Roman" w:hAnsi="Times New Roman"/>
        </w:rPr>
        <w:t>Re_write</w:t>
      </w:r>
      <w:proofErr w:type="spellEnd"/>
      <w:proofErr w:type="gramEnd"/>
      <w:r w:rsidRPr="00267D1B">
        <w:rPr>
          <w:rFonts w:ascii="Times New Roman" w:hAnsi="Times New Roman"/>
        </w:rPr>
        <w:t xml:space="preserve"> the tittle of this passage</w:t>
      </w:r>
    </w:p>
    <w:p w:rsidR="00915BAF" w:rsidRPr="00267D1B" w:rsidRDefault="00915BAF" w:rsidP="003D29BF">
      <w:pPr>
        <w:spacing w:after="0"/>
        <w:rPr>
          <w:rFonts w:ascii="Times New Roman" w:hAnsi="Times New Roman"/>
        </w:rPr>
      </w:pPr>
    </w:p>
    <w:p w:rsidR="00915BAF" w:rsidRPr="00267D1B" w:rsidRDefault="00915BAF" w:rsidP="003D29BF">
      <w:pPr>
        <w:spacing w:after="0"/>
        <w:rPr>
          <w:rFonts w:ascii="Times New Roman" w:hAnsi="Times New Roman"/>
        </w:rPr>
      </w:pPr>
    </w:p>
    <w:p w:rsidR="00915BAF" w:rsidRPr="00267D1B" w:rsidRDefault="00915BAF" w:rsidP="003D29BF">
      <w:pPr>
        <w:spacing w:after="0"/>
        <w:rPr>
          <w:rFonts w:ascii="Times New Roman" w:hAnsi="Times New Roman"/>
        </w:rPr>
      </w:pPr>
    </w:p>
    <w:p w:rsidR="00915BAF" w:rsidRPr="00267D1B" w:rsidRDefault="00915BAF" w:rsidP="003D29BF">
      <w:pPr>
        <w:spacing w:after="0"/>
        <w:rPr>
          <w:rFonts w:ascii="Times New Roman" w:hAnsi="Times New Roman"/>
        </w:rPr>
      </w:pPr>
    </w:p>
    <w:sectPr w:rsidR="00915BAF" w:rsidRPr="00267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3A57" w:rsidRDefault="00413A57" w:rsidP="00C7052F">
      <w:pPr>
        <w:spacing w:after="0" w:line="240" w:lineRule="auto"/>
      </w:pPr>
      <w:r>
        <w:separator/>
      </w:r>
    </w:p>
  </w:endnote>
  <w:endnote w:type="continuationSeparator" w:id="0">
    <w:p w:rsidR="00413A57" w:rsidRDefault="00413A57" w:rsidP="00C70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3A57" w:rsidRDefault="00413A57" w:rsidP="00C7052F">
      <w:pPr>
        <w:spacing w:after="0" w:line="240" w:lineRule="auto"/>
      </w:pPr>
      <w:r>
        <w:separator/>
      </w:r>
    </w:p>
  </w:footnote>
  <w:footnote w:type="continuationSeparator" w:id="0">
    <w:p w:rsidR="00413A57" w:rsidRDefault="00413A57" w:rsidP="00C705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0"/>
    <w:lvl w:ilvl="0" w:tplc="04090013">
      <w:start w:val="1"/>
      <w:numFmt w:val="upperRoman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36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36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">
    <w:nsid w:val="00000002"/>
    <w:multiLevelType w:val="hybridMultilevel"/>
    <w:tmpl w:val="00000000"/>
    <w:lvl w:ilvl="0" w:tplc="04090013">
      <w:start w:val="1"/>
      <w:numFmt w:val="upperRoman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36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36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360"/>
      </w:pPr>
    </w:lvl>
  </w:abstractNum>
  <w:abstractNum w:abstractNumId="2">
    <w:nsid w:val="00000003"/>
    <w:multiLevelType w:val="hybridMultilevel"/>
    <w:tmpl w:val="00000000"/>
    <w:lvl w:ilvl="0" w:tplc="04090013">
      <w:start w:val="1"/>
      <w:numFmt w:val="upperRoman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36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36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360"/>
      </w:pPr>
    </w:lvl>
  </w:abstractNum>
  <w:abstractNum w:abstractNumId="3">
    <w:nsid w:val="00000004"/>
    <w:multiLevelType w:val="hybridMultilevel"/>
    <w:tmpl w:val="00000000"/>
    <w:lvl w:ilvl="0" w:tplc="04090013">
      <w:start w:val="1"/>
      <w:numFmt w:val="upperRoman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36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36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360"/>
      </w:pPr>
    </w:lvl>
  </w:abstractNum>
  <w:abstractNum w:abstractNumId="4">
    <w:nsid w:val="00000005"/>
    <w:multiLevelType w:val="hybridMultilevel"/>
    <w:tmpl w:val="00000000"/>
    <w:lvl w:ilvl="0" w:tplc="04090013">
      <w:start w:val="1"/>
      <w:numFmt w:val="upperRoma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>
    <w:nsid w:val="27390046"/>
    <w:multiLevelType w:val="hybridMultilevel"/>
    <w:tmpl w:val="588FC8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6">
    <w:nsid w:val="3D8B434B"/>
    <w:multiLevelType w:val="hybridMultilevel"/>
    <w:tmpl w:val="D13ECEFE"/>
    <w:lvl w:ilvl="0" w:tplc="46DCDF4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E40F54"/>
    <w:multiLevelType w:val="hybridMultilevel"/>
    <w:tmpl w:val="F5D69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15BAF"/>
    <w:rsid w:val="000F1A06"/>
    <w:rsid w:val="00267D1B"/>
    <w:rsid w:val="002749C5"/>
    <w:rsid w:val="003C6C38"/>
    <w:rsid w:val="003D29BF"/>
    <w:rsid w:val="00413A57"/>
    <w:rsid w:val="00585D08"/>
    <w:rsid w:val="006328EA"/>
    <w:rsid w:val="00915BAF"/>
    <w:rsid w:val="00C7052F"/>
    <w:rsid w:val="00E0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052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7052F"/>
    <w:rPr>
      <w:sz w:val="22"/>
      <w:szCs w:val="22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C7052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7052F"/>
    <w:rPr>
      <w:sz w:val="22"/>
      <w:szCs w:val="22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CD6j</dc:creator>
  <cp:lastModifiedBy>NAMANGA SECONDARY</cp:lastModifiedBy>
  <cp:revision>13</cp:revision>
  <dcterms:created xsi:type="dcterms:W3CDTF">2024-07-24T10:12:00Z</dcterms:created>
  <dcterms:modified xsi:type="dcterms:W3CDTF">2024-07-25T11:58:00Z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02b3c386e6bc4cf19275e0b822778174</vt:lpwstr>
  </property>
</Properties>
</file>