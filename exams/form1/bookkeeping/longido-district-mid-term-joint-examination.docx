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E7696EC">
      <w:pPr>
        <w:keepNext w:val="0"/>
        <w:keepLines w:val="0"/>
        <w:pageBreakBefore w:val="0"/>
        <w:widowControl/>
        <w:kinsoku/>
        <w:wordWrap/>
        <w:overflowPunct/>
        <w:topLinePunct w:val="0"/>
        <w:autoSpaceDE/>
        <w:autoSpaceDN/>
        <w:bidi w:val="0"/>
        <w:adjustRightInd/>
        <w:snapToGrid/>
        <w:spacing w:after="0" w:line="300" w:lineRule="auto"/>
        <w:jc w:val="center"/>
        <w:textAlignment w:val="auto"/>
        <w:rPr>
          <w:rFonts w:hint="default" w:ascii="Times New Roman" w:hAnsi="Times New Roman" w:eastAsia="Calibri" w:cs="Times New Roman"/>
          <w:b/>
          <w:sz w:val="24"/>
          <w:szCs w:val="24"/>
        </w:rPr>
      </w:pPr>
      <w:r>
        <w:rPr>
          <w:rFonts w:hint="default" w:ascii="Times New Roman" w:hAnsi="Times New Roman" w:eastAsia="Calibri" w:cs="Times New Roman"/>
          <w:b/>
          <w:sz w:val="24"/>
          <w:szCs w:val="24"/>
        </w:rPr>
        <w:drawing>
          <wp:anchor distT="0" distB="0" distL="114300" distR="114300" simplePos="0" relativeHeight="251660288" behindDoc="0" locked="0" layoutInCell="1" allowOverlap="1">
            <wp:simplePos x="0" y="0"/>
            <wp:positionH relativeFrom="margin">
              <wp:posOffset>5443855</wp:posOffset>
            </wp:positionH>
            <wp:positionV relativeFrom="margin">
              <wp:posOffset>-139700</wp:posOffset>
            </wp:positionV>
            <wp:extent cx="878205" cy="854075"/>
            <wp:effectExtent l="0" t="0" r="5715" b="14605"/>
            <wp:wrapNone/>
            <wp:docPr id="2" name="Picture 1" descr="C:\Users\CC\Desktop\Nembo Halmashauri.jp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 descr="C:\Users\CC\Desktop\Nembo Halmashauri.jpg.png"/>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a:xfrm>
                      <a:off x="0" y="0"/>
                      <a:ext cx="878097" cy="853801"/>
                    </a:xfrm>
                    <a:prstGeom prst="rect">
                      <a:avLst/>
                    </a:prstGeom>
                    <a:noFill/>
                    <a:ln w="9525">
                      <a:noFill/>
                      <a:miter lim="800000"/>
                      <a:headEnd/>
                      <a:tailEnd/>
                    </a:ln>
                  </pic:spPr>
                </pic:pic>
              </a:graphicData>
            </a:graphic>
          </wp:anchor>
        </w:drawing>
      </w:r>
      <w:r>
        <w:rPr>
          <w:rFonts w:hint="default" w:ascii="Times New Roman" w:hAnsi="Times New Roman" w:eastAsia="Calibri" w:cs="Times New Roman"/>
          <w:b/>
          <w:sz w:val="24"/>
          <w:szCs w:val="24"/>
        </w:rPr>
        <w:drawing>
          <wp:anchor distT="36195" distB="36195" distL="36195" distR="36195" simplePos="0" relativeHeight="251659264" behindDoc="0" locked="0" layoutInCell="1" allowOverlap="1">
            <wp:simplePos x="0" y="0"/>
            <wp:positionH relativeFrom="margin">
              <wp:posOffset>136525</wp:posOffset>
            </wp:positionH>
            <wp:positionV relativeFrom="margin">
              <wp:posOffset>-177800</wp:posOffset>
            </wp:positionV>
            <wp:extent cx="793115" cy="911225"/>
            <wp:effectExtent l="0" t="0" r="14605" b="3175"/>
            <wp:wrapNone/>
            <wp:docPr id="3" name="Picture 3" descr="Coat_of_arms_of_Tanzan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Coat_of_arms_of_Tanzania"/>
                    <pic:cNvPicPr>
                      <a:picLocks noChangeAspect="1" noChangeArrowheads="1"/>
                    </pic:cNvPicPr>
                  </pic:nvPicPr>
                  <pic:blipFill>
                    <a:blip r:embed="rId8" cstate="print"/>
                    <a:srcRect/>
                    <a:stretch>
                      <a:fillRect/>
                    </a:stretch>
                  </pic:blipFill>
                  <pic:spPr>
                    <a:xfrm>
                      <a:off x="0" y="0"/>
                      <a:ext cx="793115" cy="911225"/>
                    </a:xfrm>
                    <a:prstGeom prst="rect">
                      <a:avLst/>
                    </a:prstGeom>
                    <a:noFill/>
                    <a:ln w="9525" algn="in">
                      <a:noFill/>
                      <a:miter lim="800000"/>
                      <a:headEnd/>
                      <a:tailEnd/>
                    </a:ln>
                    <a:effectLst/>
                  </pic:spPr>
                </pic:pic>
              </a:graphicData>
            </a:graphic>
          </wp:anchor>
        </w:drawing>
      </w:r>
      <w:r>
        <w:rPr>
          <w:rFonts w:hint="default" w:ascii="Times New Roman" w:hAnsi="Times New Roman" w:eastAsia="Calibri" w:cs="Times New Roman"/>
          <w:b/>
          <w:sz w:val="24"/>
          <w:szCs w:val="24"/>
        </w:rPr>
        <w:t>THE PRIME MINISTER’S OFFICE</w:t>
      </w:r>
    </w:p>
    <w:p w14:paraId="1271649D">
      <w:pPr>
        <w:keepNext w:val="0"/>
        <w:keepLines w:val="0"/>
        <w:pageBreakBefore w:val="0"/>
        <w:widowControl/>
        <w:kinsoku/>
        <w:wordWrap/>
        <w:overflowPunct/>
        <w:topLinePunct w:val="0"/>
        <w:autoSpaceDE/>
        <w:autoSpaceDN/>
        <w:bidi w:val="0"/>
        <w:adjustRightInd/>
        <w:snapToGrid/>
        <w:spacing w:after="0" w:line="300" w:lineRule="auto"/>
        <w:jc w:val="center"/>
        <w:textAlignment w:val="auto"/>
        <w:rPr>
          <w:rFonts w:hint="default" w:ascii="Times New Roman" w:hAnsi="Times New Roman" w:eastAsia="Calibri" w:cs="Times New Roman"/>
          <w:b/>
          <w:sz w:val="24"/>
          <w:szCs w:val="24"/>
        </w:rPr>
      </w:pPr>
      <w:r>
        <w:rPr>
          <w:rFonts w:hint="default" w:ascii="Times New Roman" w:hAnsi="Times New Roman" w:eastAsia="Calibri" w:cs="Times New Roman"/>
          <w:b/>
          <w:sz w:val="24"/>
          <w:szCs w:val="24"/>
        </w:rPr>
        <w:t>REGIONAL ADMINISTRATION AND LOCAL</w:t>
      </w:r>
      <w:r>
        <w:rPr>
          <w:rFonts w:hint="default" w:ascii="Times New Roman" w:hAnsi="Times New Roman" w:cs="Times New Roman"/>
          <w:b/>
          <w:sz w:val="24"/>
          <w:szCs w:val="24"/>
          <w:lang w:val="en-US"/>
        </w:rPr>
        <w:t xml:space="preserve"> GOVERNMENT</w:t>
      </w:r>
    </w:p>
    <w:p w14:paraId="4D1DF6EB">
      <w:pPr>
        <w:keepNext w:val="0"/>
        <w:keepLines w:val="0"/>
        <w:pageBreakBefore w:val="0"/>
        <w:widowControl/>
        <w:kinsoku/>
        <w:wordWrap/>
        <w:overflowPunct/>
        <w:topLinePunct w:val="0"/>
        <w:autoSpaceDE/>
        <w:autoSpaceDN/>
        <w:bidi w:val="0"/>
        <w:adjustRightInd/>
        <w:snapToGrid/>
        <w:spacing w:after="0" w:line="300" w:lineRule="auto"/>
        <w:jc w:val="center"/>
        <w:textAlignment w:val="auto"/>
        <w:rPr>
          <w:rFonts w:hint="default" w:ascii="Times New Roman" w:hAnsi="Times New Roman" w:eastAsia="Calibri" w:cs="Times New Roman"/>
          <w:b/>
          <w:sz w:val="24"/>
          <w:szCs w:val="24"/>
        </w:rPr>
      </w:pPr>
      <w:r>
        <w:rPr>
          <w:rFonts w:hint="default" w:ascii="Times New Roman" w:hAnsi="Times New Roman" w:eastAsia="Calibri" w:cs="Times New Roman"/>
          <w:b/>
          <w:sz w:val="24"/>
          <w:szCs w:val="24"/>
        </w:rPr>
        <w:t xml:space="preserve">LONGIDO DISTRICT MID TERM </w:t>
      </w:r>
      <w:r>
        <w:rPr>
          <w:rFonts w:hint="default" w:ascii="Times New Roman" w:hAnsi="Times New Roman" w:eastAsia="Calibri" w:cs="Times New Roman"/>
          <w:b/>
          <w:sz w:val="24"/>
          <w:szCs w:val="24"/>
          <w:lang w:val="en-US"/>
        </w:rPr>
        <w:t xml:space="preserve">JOINT </w:t>
      </w:r>
      <w:r>
        <w:rPr>
          <w:rFonts w:hint="default" w:ascii="Times New Roman" w:hAnsi="Times New Roman" w:eastAsia="Calibri" w:cs="Times New Roman"/>
          <w:b/>
          <w:sz w:val="24"/>
          <w:szCs w:val="24"/>
        </w:rPr>
        <w:t>EXAMINATION</w:t>
      </w:r>
    </w:p>
    <w:p w14:paraId="106CE161">
      <w:pPr>
        <w:keepNext w:val="0"/>
        <w:keepLines w:val="0"/>
        <w:pageBreakBefore w:val="0"/>
        <w:widowControl/>
        <w:pBdr>
          <w:bottom w:val="double" w:color="auto" w:sz="4" w:space="1"/>
        </w:pBdr>
        <w:kinsoku/>
        <w:wordWrap/>
        <w:overflowPunct/>
        <w:topLinePunct w:val="0"/>
        <w:autoSpaceDE/>
        <w:autoSpaceDN/>
        <w:bidi w:val="0"/>
        <w:adjustRightInd/>
        <w:snapToGrid/>
        <w:spacing w:beforeAutospacing="0" w:after="0" w:afterAutospacing="0" w:line="300" w:lineRule="auto"/>
        <w:contextualSpacing/>
        <w:jc w:val="center"/>
        <w:textAlignment w:val="auto"/>
        <w:rPr>
          <w:rFonts w:hint="default" w:ascii="Times New Roman" w:hAnsi="Times New Roman" w:cs="Times New Roman"/>
          <w:b/>
          <w:bCs w:val="0"/>
          <w:sz w:val="24"/>
          <w:szCs w:val="24"/>
        </w:rPr>
      </w:pPr>
    </w:p>
    <w:p w14:paraId="78DC23E0">
      <w:pPr>
        <w:keepNext w:val="0"/>
        <w:keepLines w:val="0"/>
        <w:pageBreakBefore w:val="0"/>
        <w:widowControl/>
        <w:pBdr>
          <w:bottom w:val="double" w:color="auto" w:sz="4" w:space="1"/>
        </w:pBdr>
        <w:kinsoku/>
        <w:wordWrap/>
        <w:overflowPunct/>
        <w:topLinePunct w:val="0"/>
        <w:autoSpaceDE/>
        <w:autoSpaceDN/>
        <w:bidi w:val="0"/>
        <w:adjustRightInd/>
        <w:snapToGrid/>
        <w:spacing w:beforeAutospacing="0" w:after="0" w:afterAutospacing="0" w:line="300" w:lineRule="auto"/>
        <w:contextualSpacing/>
        <w:jc w:val="center"/>
        <w:textAlignment w:val="auto"/>
        <w:rPr>
          <w:rFonts w:hint="default" w:ascii="Times New Roman" w:hAnsi="Times New Roman" w:cs="Times New Roman"/>
          <w:b/>
          <w:bCs w:val="0"/>
          <w:sz w:val="24"/>
          <w:szCs w:val="24"/>
          <w:lang w:val="en-US"/>
        </w:rPr>
      </w:pPr>
      <w:r>
        <w:rPr>
          <w:rFonts w:hint="default" w:ascii="Times New Roman" w:hAnsi="Times New Roman" w:cs="Times New Roman"/>
          <w:b/>
          <w:bCs w:val="0"/>
          <w:sz w:val="24"/>
          <w:szCs w:val="24"/>
        </w:rPr>
        <w:t xml:space="preserve">FORM </w:t>
      </w:r>
      <w:r>
        <w:rPr>
          <w:rFonts w:hint="default" w:ascii="Times New Roman" w:hAnsi="Times New Roman" w:cs="Times New Roman"/>
          <w:b/>
          <w:bCs w:val="0"/>
          <w:sz w:val="24"/>
          <w:szCs w:val="24"/>
          <w:lang w:val="en-US"/>
        </w:rPr>
        <w:t>ONE</w:t>
      </w:r>
    </w:p>
    <w:p w14:paraId="2B59E777">
      <w:pPr>
        <w:keepNext w:val="0"/>
        <w:keepLines w:val="0"/>
        <w:pageBreakBefore w:val="0"/>
        <w:pBdr>
          <w:bottom w:val="double" w:color="auto" w:sz="4" w:space="1"/>
        </w:pBdr>
        <w:kinsoku/>
        <w:wordWrap/>
        <w:overflowPunct/>
        <w:topLinePunct w:val="0"/>
        <w:autoSpaceDE/>
        <w:autoSpaceDN/>
        <w:bidi w:val="0"/>
        <w:adjustRightInd/>
        <w:snapToGrid/>
        <w:spacing w:beforeAutospacing="0" w:after="0" w:afterAutospacing="0" w:line="312" w:lineRule="auto"/>
        <w:contextualSpacing/>
        <w:jc w:val="center"/>
        <w:textAlignment w:val="auto"/>
        <w:rPr>
          <w:rFonts w:hint="default" w:ascii="Times New Roman" w:hAnsi="Times New Roman" w:cs="Times New Roman"/>
          <w:b/>
          <w:sz w:val="24"/>
          <w:szCs w:val="24"/>
          <w:u w:val="none"/>
          <w:lang w:val="en-US"/>
        </w:rPr>
      </w:pPr>
      <w:r>
        <w:rPr>
          <w:rFonts w:hint="default" w:ascii="Times New Roman" w:hAnsi="Times New Roman" w:cs="Times New Roman"/>
          <w:b/>
          <w:sz w:val="24"/>
          <w:szCs w:val="24"/>
          <w:u w:val="none"/>
          <w:lang w:val="en-US"/>
        </w:rPr>
        <w:t>062 BOOK KEEPING</w:t>
      </w:r>
    </w:p>
    <w:p w14:paraId="56849846">
      <w:pPr>
        <w:keepNext w:val="0"/>
        <w:keepLines w:val="0"/>
        <w:pageBreakBefore w:val="0"/>
        <w:pBdr>
          <w:bottom w:val="double" w:color="auto" w:sz="4" w:space="1"/>
        </w:pBdr>
        <w:kinsoku/>
        <w:wordWrap/>
        <w:overflowPunct/>
        <w:topLinePunct w:val="0"/>
        <w:autoSpaceDE/>
        <w:autoSpaceDN/>
        <w:bidi w:val="0"/>
        <w:adjustRightInd/>
        <w:snapToGrid/>
        <w:spacing w:beforeAutospacing="0" w:after="0" w:afterAutospacing="0" w:line="312" w:lineRule="auto"/>
        <w:contextualSpacing/>
        <w:jc w:val="center"/>
        <w:textAlignment w:val="auto"/>
        <w:rPr>
          <w:rFonts w:hint="default" w:ascii="Times New Roman" w:hAnsi="Times New Roman" w:cs="Times New Roman"/>
          <w:b/>
          <w:bCs w:val="0"/>
          <w:sz w:val="24"/>
          <w:szCs w:val="24"/>
        </w:rPr>
      </w:pPr>
      <w:r>
        <w:rPr>
          <w:rFonts w:hint="default" w:ascii="Times New Roman" w:hAnsi="Times New Roman" w:eastAsia="Calibri" w:cs="Times New Roman"/>
          <w:b/>
          <w:color w:val="auto"/>
          <w:sz w:val="24"/>
          <w:szCs w:val="24"/>
          <w:u w:val="none"/>
        </w:rPr>
        <w:t xml:space="preserve">Time: 2½ Hours </w:t>
      </w:r>
      <w:r>
        <w:rPr>
          <w:rFonts w:hint="default" w:ascii="Times New Roman" w:hAnsi="Times New Roman" w:cs="Times New Roman"/>
          <w:b/>
          <w:bCs w:val="0"/>
          <w:sz w:val="24"/>
          <w:szCs w:val="24"/>
        </w:rPr>
        <w:t xml:space="preserve">                            </w:t>
      </w:r>
      <w:r>
        <w:rPr>
          <w:rFonts w:hint="default" w:ascii="Times New Roman" w:hAnsi="Times New Roman" w:cs="Times New Roman"/>
          <w:b/>
          <w:bCs w:val="0"/>
          <w:sz w:val="24"/>
          <w:szCs w:val="24"/>
          <w:lang w:val="en-US"/>
        </w:rPr>
        <w:t xml:space="preserve">                     </w:t>
      </w:r>
      <w:r>
        <w:rPr>
          <w:rFonts w:hint="default" w:ascii="Times New Roman" w:hAnsi="Times New Roman" w:cs="Times New Roman"/>
          <w:b/>
          <w:bCs w:val="0"/>
          <w:sz w:val="24"/>
          <w:szCs w:val="24"/>
        </w:rPr>
        <w:t xml:space="preserve">         </w:t>
      </w:r>
      <w:r>
        <w:rPr>
          <w:rFonts w:hint="default" w:ascii="Times New Roman" w:hAnsi="Times New Roman" w:cs="Times New Roman"/>
          <w:b/>
          <w:bCs w:val="0"/>
          <w:sz w:val="24"/>
          <w:szCs w:val="24"/>
          <w:lang w:val="en-US"/>
        </w:rPr>
        <w:t xml:space="preserve">            </w:t>
      </w:r>
      <w:r>
        <w:rPr>
          <w:rFonts w:ascii="Times New Roman" w:hAnsi="Times New Roman" w:cs="Times New Roman"/>
          <w:b/>
          <w:sz w:val="24"/>
          <w:szCs w:val="24"/>
          <w:u w:val="none"/>
        </w:rPr>
        <w:t xml:space="preserve">       </w:t>
      </w:r>
      <w:r>
        <w:rPr>
          <w:rFonts w:hint="default" w:ascii="Times New Roman" w:hAnsi="Times New Roman" w:cs="Times New Roman"/>
          <w:b/>
          <w:bCs w:val="0"/>
          <w:sz w:val="24"/>
          <w:szCs w:val="24"/>
          <w:u w:val="none"/>
          <w:lang w:val="en-US"/>
        </w:rPr>
        <w:t>Thursday</w:t>
      </w:r>
      <w:r>
        <w:rPr>
          <w:rFonts w:hint="default" w:ascii="Times New Roman" w:hAnsi="Times New Roman" w:cs="Times New Roman"/>
          <w:b/>
          <w:bCs w:val="0"/>
          <w:sz w:val="24"/>
          <w:szCs w:val="24"/>
          <w:u w:val="none"/>
        </w:rPr>
        <w:t>,</w:t>
      </w:r>
      <w:r>
        <w:rPr>
          <w:rFonts w:hint="default" w:ascii="Times New Roman" w:hAnsi="Times New Roman" w:cs="Times New Roman"/>
          <w:b/>
          <w:bCs w:val="0"/>
          <w:sz w:val="24"/>
          <w:szCs w:val="24"/>
          <w:u w:val="none"/>
          <w:lang w:val="en-US"/>
        </w:rPr>
        <w:t xml:space="preserve"> 27</w:t>
      </w:r>
      <w:r>
        <w:rPr>
          <w:rFonts w:hint="default" w:ascii="Times New Roman" w:hAnsi="Times New Roman" w:cs="Times New Roman"/>
          <w:b/>
          <w:bCs w:val="0"/>
          <w:sz w:val="24"/>
          <w:szCs w:val="24"/>
          <w:u w:val="none"/>
          <w:vertAlign w:val="superscript"/>
          <w:lang w:val="en-US"/>
        </w:rPr>
        <w:t>th</w:t>
      </w:r>
      <w:r>
        <w:rPr>
          <w:rFonts w:hint="default" w:ascii="Times New Roman" w:hAnsi="Times New Roman" w:cs="Times New Roman"/>
          <w:b/>
          <w:bCs w:val="0"/>
          <w:sz w:val="24"/>
          <w:szCs w:val="24"/>
          <w:u w:val="none"/>
          <w:lang w:val="en-US"/>
        </w:rPr>
        <w:t xml:space="preserve">  August</w:t>
      </w:r>
      <w:r>
        <w:rPr>
          <w:rFonts w:hint="default" w:ascii="Times New Roman" w:hAnsi="Times New Roman" w:cs="Times New Roman"/>
          <w:b/>
          <w:bCs w:val="0"/>
          <w:sz w:val="24"/>
          <w:szCs w:val="24"/>
          <w:u w:val="none"/>
        </w:rPr>
        <w:t xml:space="preserve"> 2026</w:t>
      </w:r>
      <w:r>
        <w:rPr>
          <w:rFonts w:hint="default" w:ascii="Times New Roman" w:hAnsi="Times New Roman" w:cs="Times New Roman"/>
          <w:b/>
          <w:bCs w:val="0"/>
          <w:sz w:val="24"/>
          <w:szCs w:val="24"/>
          <w:u w:val="none"/>
          <w:lang w:val="en-US"/>
        </w:rPr>
        <w:t xml:space="preserve"> a.m.</w:t>
      </w:r>
    </w:p>
    <w:p w14:paraId="48BB3A9B">
      <w:pPr>
        <w:spacing w:after="0" w:line="360" w:lineRule="auto"/>
        <w:ind w:left="414" w:hanging="357"/>
        <w:jc w:val="center"/>
        <w:rPr>
          <w:rFonts w:ascii="Times New Roman" w:hAnsi="Times New Roman"/>
          <w:b/>
          <w:sz w:val="24"/>
          <w:szCs w:val="24"/>
        </w:rPr>
      </w:pPr>
    </w:p>
    <w:p w14:paraId="290FCB33">
      <w:pPr>
        <w:spacing w:after="0" w:line="360" w:lineRule="auto"/>
        <w:ind w:left="414" w:hanging="357"/>
        <w:jc w:val="center"/>
        <w:rPr>
          <w:rFonts w:ascii="Times New Roman" w:hAnsi="Times New Roman"/>
          <w:sz w:val="24"/>
          <w:szCs w:val="24"/>
          <w:u w:val="single"/>
        </w:rPr>
      </w:pPr>
      <w:r>
        <w:rPr>
          <w:rFonts w:ascii="Times New Roman" w:hAnsi="Times New Roman"/>
          <w:b/>
          <w:sz w:val="24"/>
          <w:szCs w:val="24"/>
        </w:rPr>
        <w:t>Instructions</w:t>
      </w:r>
    </w:p>
    <w:p w14:paraId="704935CA">
      <w:pPr>
        <w:numPr>
          <w:ilvl w:val="0"/>
          <w:numId w:val="1"/>
        </w:numPr>
        <w:spacing w:after="0" w:line="360" w:lineRule="auto"/>
        <w:jc w:val="both"/>
        <w:rPr>
          <w:rFonts w:ascii="Times New Roman" w:hAnsi="Times New Roman"/>
          <w:b/>
          <w:sz w:val="24"/>
          <w:szCs w:val="24"/>
        </w:rPr>
      </w:pPr>
      <w:r>
        <w:rPr>
          <w:rFonts w:ascii="Times New Roman" w:hAnsi="Times New Roman"/>
          <w:sz w:val="24"/>
          <w:szCs w:val="24"/>
        </w:rPr>
        <w:t>This paper consists of sections</w:t>
      </w:r>
      <w:r>
        <w:rPr>
          <w:rFonts w:ascii="Times New Roman" w:hAnsi="Times New Roman"/>
          <w:b/>
          <w:bCs/>
          <w:sz w:val="24"/>
          <w:szCs w:val="24"/>
        </w:rPr>
        <w:t xml:space="preserve"> A</w:t>
      </w:r>
      <w:r>
        <w:rPr>
          <w:rFonts w:ascii="Times New Roman" w:hAnsi="Times New Roman"/>
          <w:sz w:val="24"/>
          <w:szCs w:val="24"/>
        </w:rPr>
        <w:t xml:space="preserve">, </w:t>
      </w:r>
      <w:r>
        <w:rPr>
          <w:rFonts w:ascii="Times New Roman" w:hAnsi="Times New Roman"/>
          <w:b/>
          <w:bCs/>
          <w:sz w:val="24"/>
          <w:szCs w:val="24"/>
        </w:rPr>
        <w:t>B</w:t>
      </w:r>
      <w:r>
        <w:rPr>
          <w:rFonts w:ascii="Times New Roman" w:hAnsi="Times New Roman"/>
          <w:sz w:val="24"/>
          <w:szCs w:val="24"/>
        </w:rPr>
        <w:t xml:space="preserve"> and </w:t>
      </w:r>
      <w:r>
        <w:rPr>
          <w:rFonts w:ascii="Times New Roman" w:hAnsi="Times New Roman"/>
          <w:b/>
          <w:bCs/>
          <w:sz w:val="24"/>
          <w:szCs w:val="24"/>
        </w:rPr>
        <w:t>C</w:t>
      </w:r>
      <w:r>
        <w:rPr>
          <w:rFonts w:ascii="Times New Roman" w:hAnsi="Times New Roman"/>
          <w:sz w:val="24"/>
          <w:szCs w:val="24"/>
        </w:rPr>
        <w:t xml:space="preserve"> with a total of </w:t>
      </w:r>
      <w:r>
        <w:rPr>
          <w:rFonts w:ascii="Times New Roman" w:hAnsi="Times New Roman"/>
          <w:b/>
          <w:sz w:val="24"/>
          <w:szCs w:val="24"/>
        </w:rPr>
        <w:t>nine</w:t>
      </w:r>
      <w:r>
        <w:rPr>
          <w:rFonts w:ascii="Times New Roman" w:hAnsi="Times New Roman"/>
          <w:sz w:val="24"/>
          <w:szCs w:val="24"/>
        </w:rPr>
        <w:t xml:space="preserve"> questions.</w:t>
      </w:r>
    </w:p>
    <w:p w14:paraId="2FBE702B">
      <w:pPr>
        <w:numPr>
          <w:ilvl w:val="0"/>
          <w:numId w:val="1"/>
        </w:numPr>
        <w:spacing w:after="0" w:line="360" w:lineRule="auto"/>
        <w:jc w:val="both"/>
        <w:rPr>
          <w:rFonts w:ascii="Times New Roman" w:hAnsi="Times New Roman"/>
          <w:b/>
          <w:sz w:val="24"/>
          <w:szCs w:val="24"/>
        </w:rPr>
      </w:pPr>
      <w:r>
        <w:rPr>
          <w:rFonts w:ascii="Times New Roman" w:hAnsi="Times New Roman"/>
          <w:sz w:val="24"/>
          <w:szCs w:val="24"/>
        </w:rPr>
        <w:t xml:space="preserve">Answer </w:t>
      </w:r>
      <w:r>
        <w:rPr>
          <w:rFonts w:ascii="Times New Roman" w:hAnsi="Times New Roman"/>
          <w:b/>
          <w:sz w:val="24"/>
          <w:szCs w:val="24"/>
        </w:rPr>
        <w:t>all</w:t>
      </w:r>
      <w:r>
        <w:rPr>
          <w:rFonts w:ascii="Times New Roman" w:hAnsi="Times New Roman"/>
          <w:sz w:val="24"/>
          <w:szCs w:val="24"/>
        </w:rPr>
        <w:t xml:space="preserve"> questions.</w:t>
      </w:r>
    </w:p>
    <w:p w14:paraId="5C9F07D5">
      <w:pPr>
        <w:numPr>
          <w:ilvl w:val="0"/>
          <w:numId w:val="1"/>
        </w:numPr>
        <w:spacing w:after="0" w:line="360" w:lineRule="auto"/>
        <w:jc w:val="both"/>
        <w:rPr>
          <w:rFonts w:ascii="Times New Roman" w:hAnsi="Times New Roman"/>
          <w:b/>
          <w:bCs/>
          <w:sz w:val="24"/>
          <w:szCs w:val="24"/>
        </w:rPr>
      </w:pPr>
      <w:r>
        <w:rPr>
          <w:rFonts w:ascii="Times New Roman" w:hAnsi="Times New Roman"/>
          <w:sz w:val="24"/>
          <w:szCs w:val="24"/>
        </w:rPr>
        <w:t xml:space="preserve">Sections </w:t>
      </w:r>
      <w:r>
        <w:rPr>
          <w:rFonts w:ascii="Times New Roman" w:hAnsi="Times New Roman"/>
          <w:b/>
          <w:bCs/>
          <w:sz w:val="24"/>
          <w:szCs w:val="24"/>
        </w:rPr>
        <w:t>A</w:t>
      </w:r>
      <w:r>
        <w:rPr>
          <w:rFonts w:ascii="Times New Roman" w:hAnsi="Times New Roman"/>
          <w:sz w:val="24"/>
          <w:szCs w:val="24"/>
        </w:rPr>
        <w:t xml:space="preserve"> carries</w:t>
      </w:r>
      <w:r>
        <w:rPr>
          <w:rFonts w:ascii="Times New Roman" w:hAnsi="Times New Roman"/>
          <w:b/>
          <w:bCs/>
          <w:sz w:val="24"/>
          <w:szCs w:val="24"/>
        </w:rPr>
        <w:t xml:space="preserve"> fifteen marks</w:t>
      </w:r>
      <w:r>
        <w:rPr>
          <w:rFonts w:ascii="Times New Roman" w:hAnsi="Times New Roman"/>
          <w:sz w:val="24"/>
          <w:szCs w:val="24"/>
        </w:rPr>
        <w:t xml:space="preserve"> and </w:t>
      </w:r>
      <w:r>
        <w:rPr>
          <w:rFonts w:ascii="Times New Roman" w:hAnsi="Times New Roman"/>
          <w:b/>
          <w:bCs/>
          <w:sz w:val="24"/>
          <w:szCs w:val="24"/>
        </w:rPr>
        <w:t xml:space="preserve">B </w:t>
      </w:r>
      <w:r>
        <w:rPr>
          <w:rFonts w:ascii="Times New Roman" w:hAnsi="Times New Roman"/>
          <w:sz w:val="24"/>
          <w:szCs w:val="24"/>
        </w:rPr>
        <w:t xml:space="preserve">carries </w:t>
      </w:r>
      <w:r>
        <w:rPr>
          <w:rFonts w:ascii="Times New Roman" w:hAnsi="Times New Roman"/>
          <w:b/>
          <w:bCs/>
          <w:sz w:val="24"/>
          <w:szCs w:val="24"/>
        </w:rPr>
        <w:t>forty marks</w:t>
      </w:r>
      <w:r>
        <w:rPr>
          <w:rFonts w:ascii="Times New Roman" w:hAnsi="Times New Roman"/>
          <w:sz w:val="24"/>
          <w:szCs w:val="24"/>
        </w:rPr>
        <w:t xml:space="preserve"> and Section </w:t>
      </w:r>
      <w:r>
        <w:rPr>
          <w:rFonts w:ascii="Times New Roman" w:hAnsi="Times New Roman"/>
          <w:b/>
          <w:bCs/>
          <w:sz w:val="24"/>
          <w:szCs w:val="24"/>
        </w:rPr>
        <w:t>C</w:t>
      </w:r>
      <w:r>
        <w:rPr>
          <w:rFonts w:ascii="Times New Roman" w:hAnsi="Times New Roman"/>
          <w:sz w:val="24"/>
          <w:szCs w:val="24"/>
        </w:rPr>
        <w:t xml:space="preserve"> carries </w:t>
      </w:r>
      <w:r>
        <w:rPr>
          <w:rFonts w:ascii="Times New Roman" w:hAnsi="Times New Roman"/>
          <w:b/>
          <w:bCs/>
          <w:sz w:val="24"/>
          <w:szCs w:val="24"/>
        </w:rPr>
        <w:t>forty-five marks.</w:t>
      </w:r>
    </w:p>
    <w:p w14:paraId="1E066738">
      <w:pPr>
        <w:numPr>
          <w:ilvl w:val="0"/>
          <w:numId w:val="1"/>
        </w:numPr>
        <w:spacing w:after="0" w:line="360" w:lineRule="auto"/>
        <w:jc w:val="both"/>
        <w:rPr>
          <w:rFonts w:ascii="Times New Roman" w:hAnsi="Times New Roman"/>
          <w:b/>
          <w:sz w:val="24"/>
          <w:szCs w:val="24"/>
        </w:rPr>
      </w:pPr>
      <w:r>
        <w:rPr>
          <w:rFonts w:ascii="Times New Roman" w:hAnsi="Times New Roman"/>
          <w:sz w:val="24"/>
          <w:szCs w:val="24"/>
        </w:rPr>
        <w:t>All writings must be in blue or black ink.</w:t>
      </w:r>
    </w:p>
    <w:p w14:paraId="18A9A339">
      <w:pPr>
        <w:numPr>
          <w:ilvl w:val="0"/>
          <w:numId w:val="1"/>
        </w:numPr>
        <w:spacing w:after="0" w:line="360" w:lineRule="auto"/>
        <w:jc w:val="both"/>
        <w:rPr>
          <w:rFonts w:ascii="Times New Roman" w:hAnsi="Times New Roman"/>
          <w:b/>
          <w:sz w:val="24"/>
          <w:szCs w:val="24"/>
        </w:rPr>
      </w:pPr>
      <w:r>
        <w:rPr>
          <w:rFonts w:ascii="Times New Roman" w:hAnsi="Times New Roman"/>
          <w:sz w:val="24"/>
          <w:szCs w:val="24"/>
        </w:rPr>
        <w:t>All answers must be written in the spaces provided.</w:t>
      </w:r>
    </w:p>
    <w:p w14:paraId="3B94E159">
      <w:pPr>
        <w:numPr>
          <w:ilvl w:val="0"/>
          <w:numId w:val="1"/>
        </w:numPr>
        <w:spacing w:after="0" w:line="240" w:lineRule="auto"/>
        <w:jc w:val="both"/>
        <w:rPr>
          <w:rFonts w:ascii="Times New Roman" w:hAnsi="Times New Roman"/>
          <w:b/>
          <w:sz w:val="24"/>
          <w:szCs w:val="24"/>
        </w:rPr>
      </w:pPr>
      <w:r>
        <w:rPr>
          <w:rFonts w:ascii="Times New Roman" w:hAnsi="Times New Roman"/>
          <w:sz w:val="24"/>
          <w:szCs w:val="24"/>
        </w:rPr>
        <w:t xml:space="preserve">Cellular phones and any unauthorized materials are </w:t>
      </w:r>
      <w:r>
        <w:rPr>
          <w:rFonts w:ascii="Times New Roman" w:hAnsi="Times New Roman"/>
          <w:b/>
          <w:sz w:val="24"/>
          <w:szCs w:val="24"/>
        </w:rPr>
        <w:t>not</w:t>
      </w:r>
      <w:r>
        <w:rPr>
          <w:rFonts w:ascii="Times New Roman" w:hAnsi="Times New Roman"/>
          <w:sz w:val="24"/>
          <w:szCs w:val="24"/>
        </w:rPr>
        <w:t xml:space="preserve"> allowed in examination room.</w:t>
      </w:r>
    </w:p>
    <w:tbl>
      <w:tblPr>
        <w:tblStyle w:val="7"/>
        <w:tblW w:w="9356" w:type="dxa"/>
        <w:tblInd w:w="709"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0" w:type="dxa"/>
          <w:bottom w:w="0" w:type="dxa"/>
          <w:right w:w="0" w:type="dxa"/>
        </w:tblCellMar>
      </w:tblPr>
      <w:tblGrid>
        <w:gridCol w:w="3278"/>
        <w:gridCol w:w="2676"/>
        <w:gridCol w:w="3402"/>
      </w:tblGrid>
      <w:tr w14:paraId="27C4B8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551" w:hRule="atLeast"/>
        </w:trPr>
        <w:tc>
          <w:tcPr>
            <w:tcW w:w="9356" w:type="dxa"/>
            <w:gridSpan w:val="3"/>
            <w:noWrap w:val="0"/>
            <w:vAlign w:val="top"/>
          </w:tcPr>
          <w:p w14:paraId="75939DD0">
            <w:pPr>
              <w:widowControl w:val="0"/>
              <w:autoSpaceDE w:val="0"/>
              <w:autoSpaceDN w:val="0"/>
              <w:spacing w:before="275" w:after="0" w:line="257" w:lineRule="exact"/>
              <w:ind w:left="8" w:hanging="357"/>
              <w:jc w:val="center"/>
              <w:rPr>
                <w:rFonts w:ascii="Times New Roman" w:hAnsi="Times New Roman" w:eastAsia="Times New Roman"/>
                <w:b/>
                <w:sz w:val="24"/>
                <w:szCs w:val="24"/>
              </w:rPr>
            </w:pPr>
            <w:r>
              <w:rPr>
                <w:rFonts w:ascii="Times New Roman" w:hAnsi="Times New Roman" w:eastAsia="Times New Roman"/>
                <w:b/>
                <w:sz w:val="24"/>
                <w:szCs w:val="24"/>
              </w:rPr>
              <w:t>FOR</w:t>
            </w:r>
            <w:r>
              <w:rPr>
                <w:rFonts w:ascii="Times New Roman" w:hAnsi="Times New Roman" w:eastAsia="Times New Roman"/>
                <w:spacing w:val="-10"/>
                <w:sz w:val="24"/>
                <w:szCs w:val="24"/>
              </w:rPr>
              <w:t xml:space="preserve"> </w:t>
            </w:r>
            <w:r>
              <w:rPr>
                <w:rFonts w:ascii="Times New Roman" w:hAnsi="Times New Roman" w:eastAsia="Times New Roman"/>
                <w:b/>
                <w:sz w:val="24"/>
                <w:szCs w:val="24"/>
              </w:rPr>
              <w:t>ASSESSORS</w:t>
            </w:r>
            <w:r>
              <w:rPr>
                <w:rFonts w:ascii="Times New Roman" w:hAnsi="Times New Roman" w:eastAsia="Times New Roman"/>
                <w:spacing w:val="-10"/>
                <w:sz w:val="24"/>
                <w:szCs w:val="24"/>
              </w:rPr>
              <w:t xml:space="preserve"> </w:t>
            </w:r>
            <w:r>
              <w:rPr>
                <w:rFonts w:ascii="Times New Roman" w:hAnsi="Times New Roman" w:eastAsia="Times New Roman"/>
                <w:b/>
                <w:sz w:val="24"/>
                <w:szCs w:val="24"/>
              </w:rPr>
              <w:t>USE</w:t>
            </w:r>
            <w:r>
              <w:rPr>
                <w:rFonts w:ascii="Times New Roman" w:hAnsi="Times New Roman" w:eastAsia="Times New Roman"/>
                <w:spacing w:val="-8"/>
                <w:sz w:val="24"/>
                <w:szCs w:val="24"/>
              </w:rPr>
              <w:t xml:space="preserve"> </w:t>
            </w:r>
            <w:r>
              <w:rPr>
                <w:rFonts w:ascii="Times New Roman" w:hAnsi="Times New Roman" w:eastAsia="Times New Roman"/>
                <w:b/>
                <w:spacing w:val="-4"/>
                <w:sz w:val="24"/>
                <w:szCs w:val="24"/>
              </w:rPr>
              <w:t>ONLY</w:t>
            </w:r>
          </w:p>
        </w:tc>
      </w:tr>
      <w:tr w14:paraId="75FCFD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551" w:hRule="atLeast"/>
        </w:trPr>
        <w:tc>
          <w:tcPr>
            <w:tcW w:w="3278" w:type="dxa"/>
            <w:noWrap w:val="0"/>
            <w:vAlign w:val="top"/>
          </w:tcPr>
          <w:p w14:paraId="3697416B">
            <w:pPr>
              <w:widowControl w:val="0"/>
              <w:autoSpaceDE w:val="0"/>
              <w:autoSpaceDN w:val="0"/>
              <w:spacing w:before="275" w:after="0" w:line="257" w:lineRule="exact"/>
              <w:ind w:left="10" w:right="1" w:hanging="357"/>
              <w:jc w:val="center"/>
              <w:rPr>
                <w:rFonts w:ascii="Times New Roman" w:hAnsi="Times New Roman" w:eastAsia="Times New Roman"/>
                <w:b/>
                <w:sz w:val="24"/>
                <w:szCs w:val="24"/>
              </w:rPr>
            </w:pPr>
            <w:r>
              <w:rPr>
                <w:rFonts w:ascii="Times New Roman" w:hAnsi="Times New Roman" w:eastAsia="Times New Roman"/>
                <w:b/>
                <w:sz w:val="24"/>
                <w:szCs w:val="24"/>
              </w:rPr>
              <w:t>QUESTION</w:t>
            </w:r>
            <w:r>
              <w:rPr>
                <w:rFonts w:ascii="Times New Roman" w:hAnsi="Times New Roman" w:eastAsia="Times New Roman"/>
                <w:spacing w:val="-12"/>
                <w:sz w:val="24"/>
                <w:szCs w:val="24"/>
              </w:rPr>
              <w:t xml:space="preserve"> </w:t>
            </w:r>
            <w:r>
              <w:rPr>
                <w:rFonts w:ascii="Times New Roman" w:hAnsi="Times New Roman" w:eastAsia="Times New Roman"/>
                <w:b/>
                <w:spacing w:val="-2"/>
                <w:sz w:val="24"/>
                <w:szCs w:val="24"/>
              </w:rPr>
              <w:t>NUMBER</w:t>
            </w:r>
          </w:p>
        </w:tc>
        <w:tc>
          <w:tcPr>
            <w:tcW w:w="2676" w:type="dxa"/>
            <w:noWrap w:val="0"/>
            <w:vAlign w:val="top"/>
          </w:tcPr>
          <w:p w14:paraId="4E52AB60">
            <w:pPr>
              <w:widowControl w:val="0"/>
              <w:autoSpaceDE w:val="0"/>
              <w:autoSpaceDN w:val="0"/>
              <w:spacing w:before="275" w:after="0" w:line="257" w:lineRule="exact"/>
              <w:ind w:left="4" w:hanging="357"/>
              <w:jc w:val="center"/>
              <w:rPr>
                <w:rFonts w:ascii="Times New Roman" w:hAnsi="Times New Roman" w:eastAsia="Times New Roman"/>
                <w:b/>
                <w:sz w:val="24"/>
                <w:szCs w:val="24"/>
              </w:rPr>
            </w:pPr>
            <w:r>
              <w:rPr>
                <w:rFonts w:ascii="Times New Roman" w:hAnsi="Times New Roman" w:eastAsia="Times New Roman"/>
                <w:b/>
                <w:spacing w:val="-2"/>
                <w:sz w:val="24"/>
                <w:szCs w:val="24"/>
              </w:rPr>
              <w:t>SCORE</w:t>
            </w:r>
          </w:p>
        </w:tc>
        <w:tc>
          <w:tcPr>
            <w:tcW w:w="3402" w:type="dxa"/>
            <w:noWrap w:val="0"/>
            <w:vAlign w:val="top"/>
          </w:tcPr>
          <w:p w14:paraId="7A909496">
            <w:pPr>
              <w:widowControl w:val="0"/>
              <w:autoSpaceDE w:val="0"/>
              <w:autoSpaceDN w:val="0"/>
              <w:spacing w:before="275" w:after="0" w:line="257" w:lineRule="exact"/>
              <w:ind w:left="414" w:hanging="357"/>
              <w:jc w:val="both"/>
              <w:rPr>
                <w:rFonts w:ascii="Times New Roman" w:hAnsi="Times New Roman" w:eastAsia="Times New Roman"/>
                <w:b/>
                <w:sz w:val="24"/>
                <w:szCs w:val="24"/>
              </w:rPr>
            </w:pPr>
            <w:r>
              <w:rPr>
                <w:rFonts w:ascii="Times New Roman" w:hAnsi="Times New Roman" w:eastAsia="Times New Roman"/>
                <w:b/>
                <w:sz w:val="24"/>
                <w:szCs w:val="24"/>
              </w:rPr>
              <w:t>ASSESSORS</w:t>
            </w:r>
            <w:r>
              <w:rPr>
                <w:rFonts w:ascii="Times New Roman" w:hAnsi="Times New Roman" w:eastAsia="Times New Roman"/>
                <w:spacing w:val="-15"/>
                <w:sz w:val="24"/>
                <w:szCs w:val="24"/>
              </w:rPr>
              <w:t xml:space="preserve"> </w:t>
            </w:r>
            <w:r>
              <w:rPr>
                <w:rFonts w:ascii="Times New Roman" w:hAnsi="Times New Roman" w:eastAsia="Times New Roman"/>
                <w:b/>
                <w:spacing w:val="-2"/>
                <w:sz w:val="24"/>
                <w:szCs w:val="24"/>
              </w:rPr>
              <w:t>INITIAL</w:t>
            </w:r>
          </w:p>
        </w:tc>
      </w:tr>
      <w:tr w14:paraId="3EF677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414" w:hRule="atLeast"/>
        </w:trPr>
        <w:tc>
          <w:tcPr>
            <w:tcW w:w="3278" w:type="dxa"/>
            <w:noWrap w:val="0"/>
            <w:vAlign w:val="top"/>
          </w:tcPr>
          <w:p w14:paraId="7E4FD6ED">
            <w:pPr>
              <w:widowControl w:val="0"/>
              <w:autoSpaceDE w:val="0"/>
              <w:autoSpaceDN w:val="0"/>
              <w:spacing w:after="0" w:line="275" w:lineRule="exact"/>
              <w:ind w:left="10" w:right="2" w:hanging="357"/>
              <w:jc w:val="center"/>
              <w:rPr>
                <w:rFonts w:ascii="Times New Roman" w:hAnsi="Times New Roman" w:eastAsia="Times New Roman"/>
                <w:b/>
                <w:sz w:val="24"/>
                <w:szCs w:val="24"/>
              </w:rPr>
            </w:pPr>
            <w:r>
              <w:rPr>
                <w:rFonts w:ascii="Times New Roman" w:hAnsi="Times New Roman" w:eastAsia="Times New Roman"/>
                <w:b/>
                <w:spacing w:val="-10"/>
                <w:sz w:val="24"/>
                <w:szCs w:val="24"/>
              </w:rPr>
              <w:t>1</w:t>
            </w:r>
          </w:p>
        </w:tc>
        <w:tc>
          <w:tcPr>
            <w:tcW w:w="2676" w:type="dxa"/>
            <w:noWrap w:val="0"/>
            <w:vAlign w:val="top"/>
          </w:tcPr>
          <w:p w14:paraId="33BD25C1">
            <w:pPr>
              <w:widowControl w:val="0"/>
              <w:autoSpaceDE w:val="0"/>
              <w:autoSpaceDN w:val="0"/>
              <w:spacing w:after="0" w:line="240" w:lineRule="auto"/>
              <w:ind w:left="414" w:hanging="357"/>
              <w:jc w:val="both"/>
              <w:rPr>
                <w:rFonts w:ascii="Times New Roman" w:hAnsi="Times New Roman" w:eastAsia="Times New Roman"/>
                <w:sz w:val="24"/>
                <w:szCs w:val="24"/>
              </w:rPr>
            </w:pPr>
          </w:p>
        </w:tc>
        <w:tc>
          <w:tcPr>
            <w:tcW w:w="3402" w:type="dxa"/>
            <w:noWrap w:val="0"/>
            <w:vAlign w:val="top"/>
          </w:tcPr>
          <w:p w14:paraId="7D0AE522">
            <w:pPr>
              <w:widowControl w:val="0"/>
              <w:autoSpaceDE w:val="0"/>
              <w:autoSpaceDN w:val="0"/>
              <w:spacing w:after="0" w:line="240" w:lineRule="auto"/>
              <w:ind w:left="414" w:hanging="357"/>
              <w:jc w:val="both"/>
              <w:rPr>
                <w:rFonts w:ascii="Times New Roman" w:hAnsi="Times New Roman" w:eastAsia="Times New Roman"/>
                <w:sz w:val="24"/>
                <w:szCs w:val="24"/>
              </w:rPr>
            </w:pPr>
          </w:p>
        </w:tc>
      </w:tr>
      <w:tr w14:paraId="38E607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412" w:hRule="atLeast"/>
        </w:trPr>
        <w:tc>
          <w:tcPr>
            <w:tcW w:w="3278" w:type="dxa"/>
            <w:noWrap w:val="0"/>
            <w:vAlign w:val="top"/>
          </w:tcPr>
          <w:p w14:paraId="6D159B09">
            <w:pPr>
              <w:widowControl w:val="0"/>
              <w:autoSpaceDE w:val="0"/>
              <w:autoSpaceDN w:val="0"/>
              <w:spacing w:after="0" w:line="275" w:lineRule="exact"/>
              <w:ind w:left="10" w:right="2" w:hanging="357"/>
              <w:jc w:val="center"/>
              <w:rPr>
                <w:rFonts w:ascii="Times New Roman" w:hAnsi="Times New Roman" w:eastAsia="Times New Roman"/>
                <w:b/>
                <w:sz w:val="24"/>
                <w:szCs w:val="24"/>
              </w:rPr>
            </w:pPr>
            <w:r>
              <w:rPr>
                <w:rFonts w:ascii="Times New Roman" w:hAnsi="Times New Roman" w:eastAsia="Times New Roman"/>
                <w:b/>
                <w:spacing w:val="-10"/>
                <w:sz w:val="24"/>
                <w:szCs w:val="24"/>
              </w:rPr>
              <w:t>2</w:t>
            </w:r>
          </w:p>
        </w:tc>
        <w:tc>
          <w:tcPr>
            <w:tcW w:w="2676" w:type="dxa"/>
            <w:noWrap w:val="0"/>
            <w:vAlign w:val="top"/>
          </w:tcPr>
          <w:p w14:paraId="7B9A8D2D">
            <w:pPr>
              <w:widowControl w:val="0"/>
              <w:autoSpaceDE w:val="0"/>
              <w:autoSpaceDN w:val="0"/>
              <w:spacing w:after="0" w:line="240" w:lineRule="auto"/>
              <w:ind w:left="414" w:hanging="357"/>
              <w:jc w:val="both"/>
              <w:rPr>
                <w:rFonts w:ascii="Times New Roman" w:hAnsi="Times New Roman" w:eastAsia="Times New Roman"/>
                <w:sz w:val="24"/>
                <w:szCs w:val="24"/>
              </w:rPr>
            </w:pPr>
          </w:p>
        </w:tc>
        <w:tc>
          <w:tcPr>
            <w:tcW w:w="3402" w:type="dxa"/>
            <w:noWrap w:val="0"/>
            <w:vAlign w:val="top"/>
          </w:tcPr>
          <w:p w14:paraId="7CDCF9BB">
            <w:pPr>
              <w:widowControl w:val="0"/>
              <w:autoSpaceDE w:val="0"/>
              <w:autoSpaceDN w:val="0"/>
              <w:spacing w:after="0" w:line="240" w:lineRule="auto"/>
              <w:ind w:left="414" w:hanging="357"/>
              <w:jc w:val="both"/>
              <w:rPr>
                <w:rFonts w:ascii="Times New Roman" w:hAnsi="Times New Roman" w:eastAsia="Times New Roman"/>
                <w:sz w:val="24"/>
                <w:szCs w:val="24"/>
              </w:rPr>
            </w:pPr>
          </w:p>
        </w:tc>
      </w:tr>
      <w:tr w14:paraId="5D3B38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414" w:hRule="atLeast"/>
        </w:trPr>
        <w:tc>
          <w:tcPr>
            <w:tcW w:w="3278" w:type="dxa"/>
            <w:noWrap w:val="0"/>
            <w:vAlign w:val="top"/>
          </w:tcPr>
          <w:p w14:paraId="14201283">
            <w:pPr>
              <w:widowControl w:val="0"/>
              <w:autoSpaceDE w:val="0"/>
              <w:autoSpaceDN w:val="0"/>
              <w:spacing w:after="0" w:line="275" w:lineRule="exact"/>
              <w:ind w:left="10" w:right="2" w:hanging="357"/>
              <w:jc w:val="center"/>
              <w:rPr>
                <w:rFonts w:ascii="Times New Roman" w:hAnsi="Times New Roman" w:eastAsia="Times New Roman"/>
                <w:b/>
                <w:sz w:val="24"/>
                <w:szCs w:val="24"/>
              </w:rPr>
            </w:pPr>
            <w:r>
              <w:rPr>
                <w:rFonts w:ascii="Times New Roman" w:hAnsi="Times New Roman" w:eastAsia="Times New Roman"/>
                <w:b/>
                <w:spacing w:val="-10"/>
                <w:sz w:val="24"/>
                <w:szCs w:val="24"/>
              </w:rPr>
              <w:t>3</w:t>
            </w:r>
          </w:p>
        </w:tc>
        <w:tc>
          <w:tcPr>
            <w:tcW w:w="2676" w:type="dxa"/>
            <w:noWrap w:val="0"/>
            <w:vAlign w:val="top"/>
          </w:tcPr>
          <w:p w14:paraId="5BE456B0">
            <w:pPr>
              <w:widowControl w:val="0"/>
              <w:autoSpaceDE w:val="0"/>
              <w:autoSpaceDN w:val="0"/>
              <w:spacing w:after="0" w:line="240" w:lineRule="auto"/>
              <w:ind w:left="414" w:hanging="357"/>
              <w:jc w:val="both"/>
              <w:rPr>
                <w:rFonts w:ascii="Times New Roman" w:hAnsi="Times New Roman" w:eastAsia="Times New Roman"/>
                <w:sz w:val="24"/>
                <w:szCs w:val="24"/>
              </w:rPr>
            </w:pPr>
          </w:p>
        </w:tc>
        <w:tc>
          <w:tcPr>
            <w:tcW w:w="3402" w:type="dxa"/>
            <w:noWrap w:val="0"/>
            <w:vAlign w:val="top"/>
          </w:tcPr>
          <w:p w14:paraId="05ACFD10">
            <w:pPr>
              <w:widowControl w:val="0"/>
              <w:autoSpaceDE w:val="0"/>
              <w:autoSpaceDN w:val="0"/>
              <w:spacing w:after="0" w:line="240" w:lineRule="auto"/>
              <w:ind w:left="414" w:hanging="357"/>
              <w:jc w:val="both"/>
              <w:rPr>
                <w:rFonts w:ascii="Times New Roman" w:hAnsi="Times New Roman" w:eastAsia="Times New Roman"/>
                <w:sz w:val="24"/>
                <w:szCs w:val="24"/>
              </w:rPr>
            </w:pPr>
          </w:p>
        </w:tc>
      </w:tr>
      <w:tr w14:paraId="21E821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414" w:hRule="atLeast"/>
        </w:trPr>
        <w:tc>
          <w:tcPr>
            <w:tcW w:w="3278" w:type="dxa"/>
            <w:noWrap w:val="0"/>
            <w:vAlign w:val="top"/>
          </w:tcPr>
          <w:p w14:paraId="183C821F">
            <w:pPr>
              <w:widowControl w:val="0"/>
              <w:autoSpaceDE w:val="0"/>
              <w:autoSpaceDN w:val="0"/>
              <w:spacing w:after="0" w:line="275" w:lineRule="exact"/>
              <w:ind w:left="10" w:right="2" w:hanging="357"/>
              <w:jc w:val="center"/>
              <w:rPr>
                <w:rFonts w:ascii="Times New Roman" w:hAnsi="Times New Roman" w:eastAsia="Times New Roman"/>
                <w:b/>
                <w:sz w:val="24"/>
                <w:szCs w:val="24"/>
              </w:rPr>
            </w:pPr>
            <w:r>
              <w:rPr>
                <w:rFonts w:ascii="Times New Roman" w:hAnsi="Times New Roman" w:eastAsia="Times New Roman"/>
                <w:b/>
                <w:spacing w:val="-10"/>
                <w:sz w:val="24"/>
                <w:szCs w:val="24"/>
              </w:rPr>
              <w:t>4</w:t>
            </w:r>
          </w:p>
        </w:tc>
        <w:tc>
          <w:tcPr>
            <w:tcW w:w="2676" w:type="dxa"/>
            <w:noWrap w:val="0"/>
            <w:vAlign w:val="top"/>
          </w:tcPr>
          <w:p w14:paraId="717C69B4">
            <w:pPr>
              <w:widowControl w:val="0"/>
              <w:autoSpaceDE w:val="0"/>
              <w:autoSpaceDN w:val="0"/>
              <w:spacing w:after="0" w:line="240" w:lineRule="auto"/>
              <w:ind w:left="414" w:hanging="357"/>
              <w:jc w:val="both"/>
              <w:rPr>
                <w:rFonts w:ascii="Times New Roman" w:hAnsi="Times New Roman" w:eastAsia="Times New Roman"/>
                <w:sz w:val="24"/>
                <w:szCs w:val="24"/>
              </w:rPr>
            </w:pPr>
          </w:p>
        </w:tc>
        <w:tc>
          <w:tcPr>
            <w:tcW w:w="3402" w:type="dxa"/>
            <w:noWrap w:val="0"/>
            <w:vAlign w:val="top"/>
          </w:tcPr>
          <w:p w14:paraId="3D4A3EB2">
            <w:pPr>
              <w:widowControl w:val="0"/>
              <w:autoSpaceDE w:val="0"/>
              <w:autoSpaceDN w:val="0"/>
              <w:spacing w:after="0" w:line="240" w:lineRule="auto"/>
              <w:ind w:left="414" w:hanging="357"/>
              <w:jc w:val="both"/>
              <w:rPr>
                <w:rFonts w:ascii="Times New Roman" w:hAnsi="Times New Roman" w:eastAsia="Times New Roman"/>
                <w:sz w:val="24"/>
                <w:szCs w:val="24"/>
              </w:rPr>
            </w:pPr>
          </w:p>
        </w:tc>
      </w:tr>
      <w:tr w14:paraId="7DF096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412" w:hRule="atLeast"/>
        </w:trPr>
        <w:tc>
          <w:tcPr>
            <w:tcW w:w="3278" w:type="dxa"/>
            <w:noWrap w:val="0"/>
            <w:vAlign w:val="top"/>
          </w:tcPr>
          <w:p w14:paraId="0C3B280F">
            <w:pPr>
              <w:widowControl w:val="0"/>
              <w:autoSpaceDE w:val="0"/>
              <w:autoSpaceDN w:val="0"/>
              <w:spacing w:after="0" w:line="275" w:lineRule="exact"/>
              <w:ind w:left="10" w:right="2" w:hanging="357"/>
              <w:jc w:val="center"/>
              <w:rPr>
                <w:rFonts w:ascii="Times New Roman" w:hAnsi="Times New Roman" w:eastAsia="Times New Roman"/>
                <w:b/>
                <w:sz w:val="24"/>
                <w:szCs w:val="24"/>
              </w:rPr>
            </w:pPr>
            <w:r>
              <w:rPr>
                <w:rFonts w:ascii="Times New Roman" w:hAnsi="Times New Roman" w:eastAsia="Times New Roman"/>
                <w:b/>
                <w:spacing w:val="-10"/>
                <w:sz w:val="24"/>
                <w:szCs w:val="24"/>
              </w:rPr>
              <w:t>5</w:t>
            </w:r>
          </w:p>
        </w:tc>
        <w:tc>
          <w:tcPr>
            <w:tcW w:w="2676" w:type="dxa"/>
            <w:noWrap w:val="0"/>
            <w:vAlign w:val="top"/>
          </w:tcPr>
          <w:p w14:paraId="20381CC3">
            <w:pPr>
              <w:widowControl w:val="0"/>
              <w:autoSpaceDE w:val="0"/>
              <w:autoSpaceDN w:val="0"/>
              <w:spacing w:after="0" w:line="240" w:lineRule="auto"/>
              <w:ind w:left="414" w:hanging="357"/>
              <w:jc w:val="both"/>
              <w:rPr>
                <w:rFonts w:ascii="Times New Roman" w:hAnsi="Times New Roman" w:eastAsia="Times New Roman"/>
                <w:sz w:val="24"/>
                <w:szCs w:val="24"/>
              </w:rPr>
            </w:pPr>
          </w:p>
        </w:tc>
        <w:tc>
          <w:tcPr>
            <w:tcW w:w="3402" w:type="dxa"/>
            <w:noWrap w:val="0"/>
            <w:vAlign w:val="top"/>
          </w:tcPr>
          <w:p w14:paraId="3F68D151">
            <w:pPr>
              <w:widowControl w:val="0"/>
              <w:autoSpaceDE w:val="0"/>
              <w:autoSpaceDN w:val="0"/>
              <w:spacing w:after="0" w:line="240" w:lineRule="auto"/>
              <w:ind w:left="414" w:hanging="357"/>
              <w:jc w:val="both"/>
              <w:rPr>
                <w:rFonts w:ascii="Times New Roman" w:hAnsi="Times New Roman" w:eastAsia="Times New Roman"/>
                <w:sz w:val="24"/>
                <w:szCs w:val="24"/>
              </w:rPr>
            </w:pPr>
          </w:p>
        </w:tc>
      </w:tr>
      <w:tr w14:paraId="447BE1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414" w:hRule="atLeast"/>
        </w:trPr>
        <w:tc>
          <w:tcPr>
            <w:tcW w:w="3278" w:type="dxa"/>
            <w:noWrap w:val="0"/>
            <w:vAlign w:val="top"/>
          </w:tcPr>
          <w:p w14:paraId="25FA6CF8">
            <w:pPr>
              <w:widowControl w:val="0"/>
              <w:autoSpaceDE w:val="0"/>
              <w:autoSpaceDN w:val="0"/>
              <w:spacing w:after="0" w:line="275" w:lineRule="exact"/>
              <w:ind w:left="10" w:right="2" w:hanging="357"/>
              <w:jc w:val="center"/>
              <w:rPr>
                <w:rFonts w:ascii="Times New Roman" w:hAnsi="Times New Roman" w:eastAsia="Times New Roman"/>
                <w:b/>
                <w:sz w:val="24"/>
                <w:szCs w:val="24"/>
              </w:rPr>
            </w:pPr>
            <w:r>
              <w:rPr>
                <w:rFonts w:ascii="Times New Roman" w:hAnsi="Times New Roman" w:eastAsia="Times New Roman"/>
                <w:b/>
                <w:spacing w:val="-10"/>
                <w:sz w:val="24"/>
                <w:szCs w:val="24"/>
              </w:rPr>
              <w:t>6</w:t>
            </w:r>
          </w:p>
        </w:tc>
        <w:tc>
          <w:tcPr>
            <w:tcW w:w="2676" w:type="dxa"/>
            <w:noWrap w:val="0"/>
            <w:vAlign w:val="top"/>
          </w:tcPr>
          <w:p w14:paraId="5DA77AE5">
            <w:pPr>
              <w:widowControl w:val="0"/>
              <w:autoSpaceDE w:val="0"/>
              <w:autoSpaceDN w:val="0"/>
              <w:spacing w:after="0" w:line="240" w:lineRule="auto"/>
              <w:ind w:left="414" w:hanging="357"/>
              <w:jc w:val="both"/>
              <w:rPr>
                <w:rFonts w:ascii="Times New Roman" w:hAnsi="Times New Roman" w:eastAsia="Times New Roman"/>
                <w:sz w:val="24"/>
                <w:szCs w:val="24"/>
              </w:rPr>
            </w:pPr>
          </w:p>
        </w:tc>
        <w:tc>
          <w:tcPr>
            <w:tcW w:w="3402" w:type="dxa"/>
            <w:noWrap w:val="0"/>
            <w:vAlign w:val="top"/>
          </w:tcPr>
          <w:p w14:paraId="1ADFB235">
            <w:pPr>
              <w:widowControl w:val="0"/>
              <w:autoSpaceDE w:val="0"/>
              <w:autoSpaceDN w:val="0"/>
              <w:spacing w:after="0" w:line="240" w:lineRule="auto"/>
              <w:ind w:left="414" w:hanging="357"/>
              <w:jc w:val="both"/>
              <w:rPr>
                <w:rFonts w:ascii="Times New Roman" w:hAnsi="Times New Roman" w:eastAsia="Times New Roman"/>
                <w:sz w:val="24"/>
                <w:szCs w:val="24"/>
              </w:rPr>
            </w:pPr>
          </w:p>
        </w:tc>
      </w:tr>
      <w:tr w14:paraId="2294A6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414" w:hRule="atLeast"/>
        </w:trPr>
        <w:tc>
          <w:tcPr>
            <w:tcW w:w="3278" w:type="dxa"/>
            <w:noWrap w:val="0"/>
            <w:vAlign w:val="top"/>
          </w:tcPr>
          <w:p w14:paraId="60368BE3">
            <w:pPr>
              <w:widowControl w:val="0"/>
              <w:autoSpaceDE w:val="0"/>
              <w:autoSpaceDN w:val="0"/>
              <w:spacing w:after="0" w:line="275" w:lineRule="exact"/>
              <w:ind w:left="10" w:right="2" w:hanging="357"/>
              <w:jc w:val="center"/>
              <w:rPr>
                <w:rFonts w:ascii="Times New Roman" w:hAnsi="Times New Roman" w:eastAsia="Times New Roman"/>
                <w:b/>
                <w:sz w:val="24"/>
                <w:szCs w:val="24"/>
              </w:rPr>
            </w:pPr>
            <w:r>
              <w:rPr>
                <w:rFonts w:ascii="Times New Roman" w:hAnsi="Times New Roman" w:eastAsia="Times New Roman"/>
                <w:b/>
                <w:spacing w:val="-10"/>
                <w:sz w:val="24"/>
                <w:szCs w:val="24"/>
              </w:rPr>
              <w:t>7</w:t>
            </w:r>
          </w:p>
        </w:tc>
        <w:tc>
          <w:tcPr>
            <w:tcW w:w="2676" w:type="dxa"/>
            <w:noWrap w:val="0"/>
            <w:vAlign w:val="top"/>
          </w:tcPr>
          <w:p w14:paraId="4E0CDCC2">
            <w:pPr>
              <w:widowControl w:val="0"/>
              <w:autoSpaceDE w:val="0"/>
              <w:autoSpaceDN w:val="0"/>
              <w:spacing w:after="0" w:line="240" w:lineRule="auto"/>
              <w:ind w:left="414" w:hanging="357"/>
              <w:jc w:val="both"/>
              <w:rPr>
                <w:rFonts w:ascii="Times New Roman" w:hAnsi="Times New Roman" w:eastAsia="Times New Roman"/>
                <w:sz w:val="24"/>
                <w:szCs w:val="24"/>
              </w:rPr>
            </w:pPr>
          </w:p>
        </w:tc>
        <w:tc>
          <w:tcPr>
            <w:tcW w:w="3402" w:type="dxa"/>
            <w:noWrap w:val="0"/>
            <w:vAlign w:val="top"/>
          </w:tcPr>
          <w:p w14:paraId="49A6BD99">
            <w:pPr>
              <w:widowControl w:val="0"/>
              <w:autoSpaceDE w:val="0"/>
              <w:autoSpaceDN w:val="0"/>
              <w:spacing w:after="0" w:line="240" w:lineRule="auto"/>
              <w:ind w:left="414" w:hanging="357"/>
              <w:jc w:val="both"/>
              <w:rPr>
                <w:rFonts w:ascii="Times New Roman" w:hAnsi="Times New Roman" w:eastAsia="Times New Roman"/>
                <w:sz w:val="24"/>
                <w:szCs w:val="24"/>
              </w:rPr>
            </w:pPr>
          </w:p>
        </w:tc>
      </w:tr>
      <w:tr w14:paraId="6A0B81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412" w:hRule="atLeast"/>
        </w:trPr>
        <w:tc>
          <w:tcPr>
            <w:tcW w:w="3278" w:type="dxa"/>
            <w:noWrap w:val="0"/>
            <w:vAlign w:val="top"/>
          </w:tcPr>
          <w:p w14:paraId="6284495C">
            <w:pPr>
              <w:widowControl w:val="0"/>
              <w:autoSpaceDE w:val="0"/>
              <w:autoSpaceDN w:val="0"/>
              <w:spacing w:after="0" w:line="275" w:lineRule="exact"/>
              <w:ind w:left="10" w:right="2" w:hanging="357"/>
              <w:jc w:val="center"/>
              <w:rPr>
                <w:rFonts w:ascii="Times New Roman" w:hAnsi="Times New Roman" w:eastAsia="Times New Roman"/>
                <w:b/>
                <w:sz w:val="24"/>
                <w:szCs w:val="24"/>
              </w:rPr>
            </w:pPr>
            <w:r>
              <w:rPr>
                <w:rFonts w:ascii="Times New Roman" w:hAnsi="Times New Roman" w:eastAsia="Times New Roman"/>
                <w:b/>
                <w:spacing w:val="-10"/>
                <w:sz w:val="24"/>
                <w:szCs w:val="24"/>
              </w:rPr>
              <w:t>8</w:t>
            </w:r>
          </w:p>
        </w:tc>
        <w:tc>
          <w:tcPr>
            <w:tcW w:w="2676" w:type="dxa"/>
            <w:noWrap w:val="0"/>
            <w:vAlign w:val="top"/>
          </w:tcPr>
          <w:p w14:paraId="56F2F5BF">
            <w:pPr>
              <w:widowControl w:val="0"/>
              <w:autoSpaceDE w:val="0"/>
              <w:autoSpaceDN w:val="0"/>
              <w:spacing w:after="0" w:line="240" w:lineRule="auto"/>
              <w:ind w:left="414" w:hanging="357"/>
              <w:jc w:val="both"/>
              <w:rPr>
                <w:rFonts w:ascii="Times New Roman" w:hAnsi="Times New Roman" w:eastAsia="Times New Roman"/>
                <w:sz w:val="24"/>
                <w:szCs w:val="24"/>
              </w:rPr>
            </w:pPr>
          </w:p>
        </w:tc>
        <w:tc>
          <w:tcPr>
            <w:tcW w:w="3402" w:type="dxa"/>
            <w:noWrap w:val="0"/>
            <w:vAlign w:val="top"/>
          </w:tcPr>
          <w:p w14:paraId="68A8D8AA">
            <w:pPr>
              <w:widowControl w:val="0"/>
              <w:autoSpaceDE w:val="0"/>
              <w:autoSpaceDN w:val="0"/>
              <w:spacing w:after="0" w:line="240" w:lineRule="auto"/>
              <w:ind w:left="414" w:hanging="357"/>
              <w:jc w:val="both"/>
              <w:rPr>
                <w:rFonts w:ascii="Times New Roman" w:hAnsi="Times New Roman" w:eastAsia="Times New Roman"/>
                <w:sz w:val="24"/>
                <w:szCs w:val="24"/>
              </w:rPr>
            </w:pPr>
          </w:p>
        </w:tc>
      </w:tr>
      <w:tr w14:paraId="1BF807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414" w:hRule="atLeast"/>
        </w:trPr>
        <w:tc>
          <w:tcPr>
            <w:tcW w:w="3278" w:type="dxa"/>
            <w:noWrap w:val="0"/>
            <w:vAlign w:val="top"/>
          </w:tcPr>
          <w:p w14:paraId="39C61073">
            <w:pPr>
              <w:widowControl w:val="0"/>
              <w:autoSpaceDE w:val="0"/>
              <w:autoSpaceDN w:val="0"/>
              <w:spacing w:after="0" w:line="275" w:lineRule="exact"/>
              <w:ind w:left="10" w:right="2" w:hanging="357"/>
              <w:jc w:val="center"/>
              <w:rPr>
                <w:rFonts w:ascii="Times New Roman" w:hAnsi="Times New Roman" w:eastAsia="Times New Roman"/>
                <w:b/>
                <w:sz w:val="24"/>
                <w:szCs w:val="24"/>
              </w:rPr>
            </w:pPr>
            <w:r>
              <w:rPr>
                <w:rFonts w:ascii="Times New Roman" w:hAnsi="Times New Roman" w:eastAsia="Times New Roman"/>
                <w:b/>
                <w:spacing w:val="-10"/>
                <w:sz w:val="24"/>
                <w:szCs w:val="24"/>
              </w:rPr>
              <w:t>9</w:t>
            </w:r>
          </w:p>
        </w:tc>
        <w:tc>
          <w:tcPr>
            <w:tcW w:w="2676" w:type="dxa"/>
            <w:noWrap w:val="0"/>
            <w:vAlign w:val="top"/>
          </w:tcPr>
          <w:p w14:paraId="2E26DB68">
            <w:pPr>
              <w:widowControl w:val="0"/>
              <w:autoSpaceDE w:val="0"/>
              <w:autoSpaceDN w:val="0"/>
              <w:spacing w:after="0" w:line="240" w:lineRule="auto"/>
              <w:ind w:left="414" w:hanging="357"/>
              <w:jc w:val="both"/>
              <w:rPr>
                <w:rFonts w:ascii="Times New Roman" w:hAnsi="Times New Roman" w:eastAsia="Times New Roman"/>
                <w:sz w:val="24"/>
                <w:szCs w:val="24"/>
              </w:rPr>
            </w:pPr>
          </w:p>
        </w:tc>
        <w:tc>
          <w:tcPr>
            <w:tcW w:w="3402" w:type="dxa"/>
            <w:noWrap w:val="0"/>
            <w:vAlign w:val="top"/>
          </w:tcPr>
          <w:p w14:paraId="3D528F8C">
            <w:pPr>
              <w:widowControl w:val="0"/>
              <w:autoSpaceDE w:val="0"/>
              <w:autoSpaceDN w:val="0"/>
              <w:spacing w:after="0" w:line="240" w:lineRule="auto"/>
              <w:ind w:left="414" w:hanging="357"/>
              <w:jc w:val="both"/>
              <w:rPr>
                <w:rFonts w:ascii="Times New Roman" w:hAnsi="Times New Roman" w:eastAsia="Times New Roman"/>
                <w:sz w:val="24"/>
                <w:szCs w:val="24"/>
              </w:rPr>
            </w:pPr>
          </w:p>
        </w:tc>
      </w:tr>
      <w:tr w14:paraId="5D0FB8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551" w:hRule="atLeast"/>
        </w:trPr>
        <w:tc>
          <w:tcPr>
            <w:tcW w:w="3278" w:type="dxa"/>
            <w:noWrap w:val="0"/>
            <w:vAlign w:val="top"/>
          </w:tcPr>
          <w:p w14:paraId="22019685">
            <w:pPr>
              <w:widowControl w:val="0"/>
              <w:autoSpaceDE w:val="0"/>
              <w:autoSpaceDN w:val="0"/>
              <w:spacing w:before="275" w:after="0" w:line="257" w:lineRule="exact"/>
              <w:ind w:left="10" w:hanging="357"/>
              <w:jc w:val="center"/>
              <w:rPr>
                <w:rFonts w:ascii="Times New Roman" w:hAnsi="Times New Roman" w:eastAsia="Times New Roman"/>
                <w:b/>
                <w:sz w:val="24"/>
                <w:szCs w:val="24"/>
              </w:rPr>
            </w:pPr>
            <w:r>
              <w:rPr>
                <w:rFonts w:ascii="Times New Roman" w:hAnsi="Times New Roman" w:eastAsia="Times New Roman"/>
                <w:b/>
                <w:spacing w:val="-2"/>
                <w:sz w:val="24"/>
                <w:szCs w:val="24"/>
              </w:rPr>
              <w:t>TOTAL</w:t>
            </w:r>
          </w:p>
        </w:tc>
        <w:tc>
          <w:tcPr>
            <w:tcW w:w="2676" w:type="dxa"/>
            <w:noWrap w:val="0"/>
            <w:vAlign w:val="top"/>
          </w:tcPr>
          <w:p w14:paraId="7E4D31E2">
            <w:pPr>
              <w:widowControl w:val="0"/>
              <w:autoSpaceDE w:val="0"/>
              <w:autoSpaceDN w:val="0"/>
              <w:spacing w:after="0" w:line="240" w:lineRule="auto"/>
              <w:ind w:left="414" w:hanging="357"/>
              <w:jc w:val="both"/>
              <w:rPr>
                <w:rFonts w:ascii="Times New Roman" w:hAnsi="Times New Roman" w:eastAsia="Times New Roman"/>
                <w:sz w:val="24"/>
                <w:szCs w:val="24"/>
              </w:rPr>
            </w:pPr>
          </w:p>
        </w:tc>
        <w:tc>
          <w:tcPr>
            <w:tcW w:w="3402" w:type="dxa"/>
            <w:noWrap w:val="0"/>
            <w:vAlign w:val="top"/>
          </w:tcPr>
          <w:p w14:paraId="4736310A">
            <w:pPr>
              <w:widowControl w:val="0"/>
              <w:autoSpaceDE w:val="0"/>
              <w:autoSpaceDN w:val="0"/>
              <w:spacing w:after="0" w:line="240" w:lineRule="auto"/>
              <w:ind w:left="414" w:hanging="357"/>
              <w:jc w:val="both"/>
              <w:rPr>
                <w:rFonts w:ascii="Times New Roman" w:hAnsi="Times New Roman" w:eastAsia="Times New Roman"/>
                <w:sz w:val="24"/>
                <w:szCs w:val="24"/>
              </w:rPr>
            </w:pPr>
          </w:p>
        </w:tc>
      </w:tr>
    </w:tbl>
    <w:p w14:paraId="7D7D3003">
      <w:pPr>
        <w:spacing w:after="0" w:line="240" w:lineRule="auto"/>
        <w:ind w:left="414" w:hanging="357"/>
        <w:jc w:val="center"/>
        <w:rPr>
          <w:rFonts w:ascii="Times New Roman" w:hAnsi="Times New Roman"/>
          <w:b/>
          <w:kern w:val="2"/>
          <w:sz w:val="24"/>
          <w:szCs w:val="24"/>
        </w:rPr>
      </w:pPr>
    </w:p>
    <w:p w14:paraId="19322E80">
      <w:pPr>
        <w:spacing w:after="0" w:line="240" w:lineRule="auto"/>
        <w:ind w:left="414" w:hanging="357"/>
        <w:jc w:val="center"/>
        <w:rPr>
          <w:rFonts w:ascii="Times New Roman" w:hAnsi="Times New Roman"/>
          <w:b/>
          <w:kern w:val="2"/>
          <w:sz w:val="24"/>
          <w:szCs w:val="24"/>
        </w:rPr>
      </w:pPr>
    </w:p>
    <w:p w14:paraId="5E916475">
      <w:pPr>
        <w:spacing w:after="0" w:line="240" w:lineRule="auto"/>
        <w:ind w:left="414" w:hanging="357"/>
        <w:jc w:val="center"/>
        <w:rPr>
          <w:rFonts w:ascii="Times New Roman" w:hAnsi="Times New Roman"/>
          <w:b/>
          <w:kern w:val="2"/>
          <w:sz w:val="24"/>
          <w:szCs w:val="24"/>
        </w:rPr>
      </w:pPr>
    </w:p>
    <w:p w14:paraId="7F1A8EE0">
      <w:pPr>
        <w:spacing w:after="0" w:line="240" w:lineRule="auto"/>
        <w:ind w:left="414" w:hanging="357"/>
        <w:jc w:val="center"/>
        <w:rPr>
          <w:rFonts w:ascii="Times New Roman" w:hAnsi="Times New Roman"/>
          <w:b/>
          <w:kern w:val="2"/>
          <w:sz w:val="24"/>
          <w:szCs w:val="24"/>
        </w:rPr>
      </w:pPr>
    </w:p>
    <w:p w14:paraId="5291ABA3">
      <w:pPr>
        <w:spacing w:after="0" w:line="240" w:lineRule="auto"/>
        <w:ind w:left="414" w:hanging="357"/>
        <w:jc w:val="center"/>
        <w:rPr>
          <w:rFonts w:ascii="Times New Roman" w:hAnsi="Times New Roman"/>
          <w:b/>
          <w:kern w:val="2"/>
          <w:sz w:val="24"/>
          <w:szCs w:val="24"/>
        </w:rPr>
      </w:pPr>
    </w:p>
    <w:p w14:paraId="69C35226">
      <w:pPr>
        <w:spacing w:after="0" w:line="240" w:lineRule="auto"/>
        <w:ind w:left="414" w:hanging="357"/>
        <w:jc w:val="center"/>
        <w:rPr>
          <w:rFonts w:ascii="Times New Roman" w:hAnsi="Times New Roman"/>
          <w:b/>
          <w:kern w:val="2"/>
          <w:sz w:val="24"/>
          <w:szCs w:val="24"/>
        </w:rPr>
      </w:pPr>
    </w:p>
    <w:p w14:paraId="07D8D361">
      <w:pPr>
        <w:spacing w:after="0" w:line="240" w:lineRule="auto"/>
        <w:ind w:left="414" w:hanging="357"/>
        <w:jc w:val="center"/>
        <w:rPr>
          <w:rFonts w:ascii="Times New Roman" w:hAnsi="Times New Roman"/>
          <w:b/>
          <w:kern w:val="2"/>
          <w:sz w:val="24"/>
          <w:szCs w:val="24"/>
        </w:rPr>
      </w:pPr>
    </w:p>
    <w:p w14:paraId="03FA6F78">
      <w:pPr>
        <w:spacing w:after="0" w:line="240" w:lineRule="auto"/>
        <w:ind w:left="414" w:hanging="357"/>
        <w:jc w:val="center"/>
        <w:rPr>
          <w:rFonts w:ascii="Times New Roman" w:hAnsi="Times New Roman"/>
          <w:b/>
          <w:kern w:val="2"/>
          <w:sz w:val="24"/>
          <w:szCs w:val="24"/>
        </w:rPr>
      </w:pPr>
    </w:p>
    <w:p w14:paraId="702B522F">
      <w:pPr>
        <w:spacing w:after="0" w:line="240" w:lineRule="auto"/>
        <w:ind w:left="414" w:hanging="357"/>
        <w:jc w:val="center"/>
        <w:rPr>
          <w:rFonts w:ascii="Times New Roman" w:hAnsi="Times New Roman"/>
          <w:b/>
          <w:kern w:val="2"/>
          <w:sz w:val="24"/>
          <w:szCs w:val="24"/>
        </w:rPr>
      </w:pPr>
    </w:p>
    <w:p w14:paraId="1E0273E9">
      <w:pPr>
        <w:spacing w:after="0" w:line="240" w:lineRule="auto"/>
        <w:ind w:left="414" w:hanging="357"/>
        <w:jc w:val="center"/>
        <w:rPr>
          <w:rFonts w:ascii="Times New Roman" w:hAnsi="Times New Roman"/>
          <w:b/>
          <w:sz w:val="24"/>
          <w:szCs w:val="24"/>
        </w:rPr>
      </w:pPr>
      <w:r>
        <w:rPr>
          <w:rFonts w:ascii="Times New Roman" w:hAnsi="Times New Roman"/>
          <w:b/>
          <w:sz w:val="24"/>
          <w:szCs w:val="24"/>
        </w:rPr>
        <w:t>SECTION A (15 MARKS)</w:t>
      </w:r>
    </w:p>
    <w:p w14:paraId="7081836F">
      <w:pPr>
        <w:spacing w:after="0" w:line="240" w:lineRule="auto"/>
        <w:jc w:val="center"/>
        <w:rPr>
          <w:rFonts w:ascii="Times New Roman" w:hAnsi="Times New Roman"/>
          <w:sz w:val="24"/>
          <w:szCs w:val="24"/>
        </w:rPr>
      </w:pPr>
      <w:r>
        <w:rPr>
          <w:rFonts w:ascii="Times New Roman" w:hAnsi="Times New Roman"/>
          <w:sz w:val="24"/>
          <w:szCs w:val="24"/>
        </w:rPr>
        <w:t xml:space="preserve">Answer </w:t>
      </w:r>
      <w:r>
        <w:rPr>
          <w:rFonts w:ascii="Times New Roman" w:hAnsi="Times New Roman"/>
          <w:b/>
          <w:bCs/>
          <w:sz w:val="24"/>
          <w:szCs w:val="24"/>
        </w:rPr>
        <w:t>all</w:t>
      </w:r>
      <w:r>
        <w:rPr>
          <w:rFonts w:ascii="Times New Roman" w:hAnsi="Times New Roman"/>
          <w:sz w:val="24"/>
          <w:szCs w:val="24"/>
        </w:rPr>
        <w:t xml:space="preserve"> questions in this Section</w:t>
      </w:r>
    </w:p>
    <w:p w14:paraId="3ED29306">
      <w:pPr>
        <w:numPr>
          <w:ilvl w:val="0"/>
          <w:numId w:val="2"/>
        </w:numPr>
        <w:spacing w:after="0" w:line="240" w:lineRule="auto"/>
        <w:jc w:val="both"/>
        <w:rPr>
          <w:rFonts w:ascii="Times New Roman" w:hAnsi="Times New Roman"/>
          <w:sz w:val="24"/>
          <w:szCs w:val="24"/>
        </w:rPr>
      </w:pPr>
      <w:r>
        <w:rPr>
          <w:rFonts w:ascii="Times New Roman" w:hAnsi="Times New Roman"/>
          <w:sz w:val="24"/>
          <w:szCs w:val="24"/>
        </w:rPr>
        <w:t xml:space="preserve">For each of the items (i) </w:t>
      </w:r>
      <w:r>
        <w:rPr>
          <w:rFonts w:hint="default" w:ascii="Times New Roman" w:hAnsi="Times New Roman"/>
          <w:sz w:val="24"/>
          <w:szCs w:val="24"/>
          <w:lang w:val="en-US"/>
        </w:rPr>
        <w:t xml:space="preserve">to </w:t>
      </w:r>
      <w:r>
        <w:rPr>
          <w:rFonts w:ascii="Times New Roman" w:hAnsi="Times New Roman"/>
          <w:sz w:val="24"/>
          <w:szCs w:val="24"/>
        </w:rPr>
        <w:t>(x) choose the correct answer from among the given alternatives and write its letter beside the item number in the answer table provided.</w:t>
      </w:r>
    </w:p>
    <w:p w14:paraId="121A1784">
      <w:pPr>
        <w:widowControl w:val="0"/>
        <w:numPr>
          <w:ilvl w:val="0"/>
          <w:numId w:val="3"/>
        </w:numPr>
        <w:autoSpaceDE w:val="0"/>
        <w:autoSpaceDN w:val="0"/>
        <w:spacing w:after="0" w:line="240" w:lineRule="auto"/>
        <w:ind w:left="878" w:leftChars="300" w:hanging="218" w:hangingChars="91"/>
        <w:jc w:val="both"/>
        <w:rPr>
          <w:rFonts w:ascii="Times New Roman" w:hAnsi="Times New Roman" w:eastAsia="Times New Roman"/>
          <w:bCs/>
          <w:sz w:val="24"/>
          <w:szCs w:val="24"/>
        </w:rPr>
      </w:pPr>
      <w:r>
        <w:rPr>
          <w:rFonts w:ascii="Times New Roman" w:hAnsi="Times New Roman" w:eastAsia="Times New Roman"/>
          <w:bCs/>
          <w:sz w:val="24"/>
          <w:szCs w:val="24"/>
        </w:rPr>
        <w:t>A trader wants his accounts to record his customers satisfaction with his business. Which accounting principle prevents this?</w:t>
      </w:r>
    </w:p>
    <w:p w14:paraId="5FC028CA">
      <w:pPr>
        <w:widowControl w:val="0"/>
        <w:numPr>
          <w:ilvl w:val="0"/>
          <w:numId w:val="4"/>
        </w:numPr>
        <w:tabs>
          <w:tab w:val="left" w:pos="1320"/>
          <w:tab w:val="left" w:pos="1540"/>
        </w:tabs>
        <w:autoSpaceDE w:val="0"/>
        <w:autoSpaceDN w:val="0"/>
        <w:spacing w:after="0" w:line="240" w:lineRule="auto"/>
        <w:ind w:left="1096" w:leftChars="400" w:hanging="216" w:hangingChars="90"/>
        <w:jc w:val="both"/>
        <w:rPr>
          <w:rFonts w:ascii="Times New Roman" w:hAnsi="Times New Roman" w:eastAsia="Times New Roman"/>
          <w:bCs/>
          <w:sz w:val="24"/>
          <w:szCs w:val="24"/>
        </w:rPr>
      </w:pPr>
      <w:r>
        <w:rPr>
          <w:rFonts w:ascii="Times New Roman" w:hAnsi="Times New Roman" w:eastAsia="Times New Roman"/>
          <w:bCs/>
          <w:sz w:val="24"/>
          <w:szCs w:val="24"/>
        </w:rPr>
        <w:t>Business entity principle</w:t>
      </w:r>
    </w:p>
    <w:p w14:paraId="16D8A194">
      <w:pPr>
        <w:widowControl w:val="0"/>
        <w:numPr>
          <w:ilvl w:val="0"/>
          <w:numId w:val="4"/>
        </w:numPr>
        <w:tabs>
          <w:tab w:val="left" w:pos="1320"/>
          <w:tab w:val="left" w:pos="1540"/>
        </w:tabs>
        <w:autoSpaceDE w:val="0"/>
        <w:autoSpaceDN w:val="0"/>
        <w:spacing w:after="0" w:line="240" w:lineRule="auto"/>
        <w:ind w:left="1096" w:leftChars="400" w:hanging="216" w:hangingChars="90"/>
        <w:jc w:val="both"/>
        <w:rPr>
          <w:rFonts w:ascii="Times New Roman" w:hAnsi="Times New Roman" w:eastAsia="Times New Roman"/>
          <w:bCs/>
          <w:sz w:val="24"/>
          <w:szCs w:val="24"/>
        </w:rPr>
      </w:pPr>
      <w:r>
        <w:rPr>
          <w:rFonts w:ascii="Times New Roman" w:hAnsi="Times New Roman" w:eastAsia="Times New Roman"/>
          <w:bCs/>
          <w:sz w:val="24"/>
          <w:szCs w:val="24"/>
        </w:rPr>
        <w:t>Dual aspect principle</w:t>
      </w:r>
    </w:p>
    <w:p w14:paraId="65D0182B">
      <w:pPr>
        <w:widowControl w:val="0"/>
        <w:numPr>
          <w:ilvl w:val="0"/>
          <w:numId w:val="4"/>
        </w:numPr>
        <w:tabs>
          <w:tab w:val="left" w:pos="1320"/>
          <w:tab w:val="left" w:pos="1540"/>
        </w:tabs>
        <w:autoSpaceDE w:val="0"/>
        <w:autoSpaceDN w:val="0"/>
        <w:spacing w:after="0" w:line="240" w:lineRule="auto"/>
        <w:ind w:left="1096" w:leftChars="400" w:hanging="216" w:hangingChars="90"/>
        <w:jc w:val="both"/>
        <w:rPr>
          <w:rFonts w:ascii="Times New Roman" w:hAnsi="Times New Roman" w:eastAsia="Times New Roman"/>
          <w:bCs/>
          <w:sz w:val="24"/>
          <w:szCs w:val="24"/>
        </w:rPr>
      </w:pPr>
      <w:r>
        <w:rPr>
          <w:rFonts w:ascii="Times New Roman" w:hAnsi="Times New Roman" w:eastAsia="Times New Roman"/>
          <w:bCs/>
          <w:sz w:val="24"/>
          <w:szCs w:val="24"/>
        </w:rPr>
        <w:t>Money measurement principle</w:t>
      </w:r>
    </w:p>
    <w:p w14:paraId="607B5699">
      <w:pPr>
        <w:widowControl w:val="0"/>
        <w:numPr>
          <w:ilvl w:val="0"/>
          <w:numId w:val="4"/>
        </w:numPr>
        <w:tabs>
          <w:tab w:val="left" w:pos="1320"/>
          <w:tab w:val="left" w:pos="1540"/>
        </w:tabs>
        <w:autoSpaceDE w:val="0"/>
        <w:autoSpaceDN w:val="0"/>
        <w:spacing w:after="0" w:line="360" w:lineRule="auto"/>
        <w:ind w:left="1096" w:leftChars="400" w:hanging="216" w:hangingChars="90"/>
        <w:jc w:val="both"/>
        <w:rPr>
          <w:rFonts w:ascii="Times New Roman" w:hAnsi="Times New Roman" w:eastAsia="Times New Roman"/>
          <w:bCs/>
          <w:sz w:val="24"/>
          <w:szCs w:val="24"/>
        </w:rPr>
      </w:pPr>
      <w:r>
        <w:rPr>
          <w:rFonts w:ascii="Times New Roman" w:hAnsi="Times New Roman" w:eastAsia="Times New Roman"/>
          <w:bCs/>
          <w:sz w:val="24"/>
          <w:szCs w:val="24"/>
        </w:rPr>
        <w:t>Historical cost principle</w:t>
      </w:r>
    </w:p>
    <w:p w14:paraId="2D68A624">
      <w:pPr>
        <w:widowControl w:val="0"/>
        <w:numPr>
          <w:ilvl w:val="0"/>
          <w:numId w:val="3"/>
        </w:numPr>
        <w:autoSpaceDE w:val="0"/>
        <w:autoSpaceDN w:val="0"/>
        <w:spacing w:after="0" w:line="240" w:lineRule="auto"/>
        <w:ind w:left="878" w:leftChars="300" w:hanging="218" w:hangingChars="91"/>
        <w:jc w:val="both"/>
        <w:rPr>
          <w:rFonts w:ascii="Times New Roman" w:hAnsi="Times New Roman" w:eastAsia="Times New Roman"/>
          <w:bCs/>
          <w:sz w:val="24"/>
          <w:szCs w:val="24"/>
        </w:rPr>
      </w:pPr>
      <w:r>
        <w:rPr>
          <w:rFonts w:ascii="Times New Roman" w:hAnsi="Times New Roman" w:eastAsia="Times New Roman"/>
          <w:bCs/>
          <w:sz w:val="24"/>
          <w:szCs w:val="24"/>
          <w:lang w:val="en-US"/>
        </w:rPr>
        <w:t>In which book of prime entry Mr Seypalm should record the purchases of a computer on credit?</w:t>
      </w:r>
    </w:p>
    <w:p w14:paraId="7AB97422">
      <w:pPr>
        <w:widowControl w:val="0"/>
        <w:numPr>
          <w:ilvl w:val="0"/>
          <w:numId w:val="5"/>
        </w:numPr>
        <w:tabs>
          <w:tab w:val="left" w:pos="1320"/>
        </w:tabs>
        <w:autoSpaceDE w:val="0"/>
        <w:autoSpaceDN w:val="0"/>
        <w:spacing w:after="0" w:line="240" w:lineRule="auto"/>
        <w:ind w:left="1096" w:leftChars="400" w:hanging="216" w:hangingChars="90"/>
        <w:jc w:val="both"/>
        <w:rPr>
          <w:rFonts w:ascii="Times New Roman" w:hAnsi="Times New Roman" w:eastAsia="Times New Roman"/>
          <w:bCs/>
          <w:sz w:val="24"/>
          <w:szCs w:val="24"/>
        </w:rPr>
      </w:pPr>
      <w:r>
        <w:rPr>
          <w:rFonts w:ascii="Times New Roman" w:hAnsi="Times New Roman" w:eastAsia="Times New Roman"/>
          <w:bCs/>
          <w:sz w:val="24"/>
          <w:szCs w:val="24"/>
          <w:lang w:val="en-US"/>
        </w:rPr>
        <w:t xml:space="preserve">Journal proper </w:t>
      </w:r>
    </w:p>
    <w:p w14:paraId="7A60503F">
      <w:pPr>
        <w:widowControl w:val="0"/>
        <w:numPr>
          <w:ilvl w:val="0"/>
          <w:numId w:val="5"/>
        </w:numPr>
        <w:tabs>
          <w:tab w:val="left" w:pos="1320"/>
        </w:tabs>
        <w:autoSpaceDE w:val="0"/>
        <w:autoSpaceDN w:val="0"/>
        <w:spacing w:after="0" w:line="240" w:lineRule="auto"/>
        <w:ind w:left="1096" w:leftChars="400" w:hanging="216" w:hangingChars="90"/>
        <w:jc w:val="both"/>
        <w:rPr>
          <w:rFonts w:ascii="Times New Roman" w:hAnsi="Times New Roman" w:eastAsia="Times New Roman"/>
          <w:bCs/>
          <w:sz w:val="24"/>
          <w:szCs w:val="24"/>
        </w:rPr>
      </w:pPr>
      <w:r>
        <w:rPr>
          <w:rFonts w:ascii="Times New Roman" w:hAnsi="Times New Roman" w:eastAsia="Times New Roman"/>
          <w:bCs/>
          <w:sz w:val="24"/>
          <w:szCs w:val="24"/>
          <w:lang w:val="en-US"/>
        </w:rPr>
        <w:t>Purchases day book</w:t>
      </w:r>
    </w:p>
    <w:p w14:paraId="73EE7F07">
      <w:pPr>
        <w:widowControl w:val="0"/>
        <w:numPr>
          <w:ilvl w:val="0"/>
          <w:numId w:val="5"/>
        </w:numPr>
        <w:tabs>
          <w:tab w:val="left" w:pos="1320"/>
        </w:tabs>
        <w:autoSpaceDE w:val="0"/>
        <w:autoSpaceDN w:val="0"/>
        <w:spacing w:after="0" w:line="240" w:lineRule="auto"/>
        <w:ind w:left="1096" w:leftChars="400" w:hanging="216" w:hangingChars="90"/>
        <w:jc w:val="both"/>
        <w:rPr>
          <w:rFonts w:ascii="Times New Roman" w:hAnsi="Times New Roman" w:eastAsia="Times New Roman"/>
          <w:bCs/>
          <w:sz w:val="24"/>
          <w:szCs w:val="24"/>
        </w:rPr>
      </w:pPr>
      <w:r>
        <w:rPr>
          <w:rFonts w:ascii="Times New Roman" w:hAnsi="Times New Roman" w:eastAsia="Times New Roman"/>
          <w:bCs/>
          <w:sz w:val="24"/>
          <w:szCs w:val="24"/>
          <w:lang w:val="en-US"/>
        </w:rPr>
        <w:t>Sales day book</w:t>
      </w:r>
    </w:p>
    <w:p w14:paraId="51B8CCFF">
      <w:pPr>
        <w:widowControl w:val="0"/>
        <w:numPr>
          <w:ilvl w:val="0"/>
          <w:numId w:val="5"/>
        </w:numPr>
        <w:tabs>
          <w:tab w:val="left" w:pos="1320"/>
        </w:tabs>
        <w:autoSpaceDE w:val="0"/>
        <w:autoSpaceDN w:val="0"/>
        <w:spacing w:after="0" w:line="360" w:lineRule="auto"/>
        <w:ind w:left="1096" w:leftChars="400" w:hanging="216" w:hangingChars="90"/>
        <w:jc w:val="both"/>
        <w:rPr>
          <w:rFonts w:ascii="Times New Roman" w:hAnsi="Times New Roman" w:eastAsia="Times New Roman"/>
          <w:bCs/>
          <w:sz w:val="24"/>
          <w:szCs w:val="24"/>
        </w:rPr>
      </w:pPr>
      <w:r>
        <w:rPr>
          <w:rFonts w:ascii="Times New Roman" w:hAnsi="Times New Roman" w:eastAsia="Times New Roman"/>
          <w:bCs/>
          <w:sz w:val="24"/>
          <w:szCs w:val="24"/>
          <w:lang w:val="en-US"/>
        </w:rPr>
        <w:t>Cash book</w:t>
      </w:r>
    </w:p>
    <w:p w14:paraId="57488774">
      <w:pPr>
        <w:keepNext w:val="0"/>
        <w:keepLines w:val="0"/>
        <w:pageBreakBefore w:val="0"/>
        <w:widowControl/>
        <w:numPr>
          <w:ilvl w:val="0"/>
          <w:numId w:val="3"/>
        </w:numPr>
        <w:kinsoku/>
        <w:wordWrap/>
        <w:overflowPunct/>
        <w:topLinePunct w:val="0"/>
        <w:autoSpaceDE/>
        <w:autoSpaceDN/>
        <w:bidi w:val="0"/>
        <w:adjustRightInd/>
        <w:snapToGrid/>
        <w:spacing w:beforeAutospacing="0" w:after="0" w:afterAutospacing="0"/>
        <w:ind w:left="878" w:leftChars="300" w:hanging="218" w:hangingChars="91"/>
        <w:contextualSpacing/>
        <w:jc w:val="both"/>
        <w:textAlignment w:val="auto"/>
        <w:rPr>
          <w:rFonts w:hint="default" w:ascii="Times New Roman" w:hAnsi="Times New Roman" w:cs="Times New Roman"/>
          <w:sz w:val="24"/>
          <w:szCs w:val="24"/>
        </w:rPr>
      </w:pPr>
      <w:r>
        <w:rPr>
          <w:rFonts w:hint="default" w:ascii="Times New Roman" w:hAnsi="Times New Roman" w:cs="Times New Roman"/>
          <w:sz w:val="24"/>
          <w:szCs w:val="24"/>
        </w:rPr>
        <w:t>Which of the following is the main purpose of balancing a ledger account?</w:t>
      </w:r>
    </w:p>
    <w:p w14:paraId="0498954B">
      <w:pPr>
        <w:pStyle w:val="10"/>
        <w:keepNext w:val="0"/>
        <w:keepLines w:val="0"/>
        <w:pageBreakBefore w:val="0"/>
        <w:widowControl/>
        <w:numPr>
          <w:ilvl w:val="0"/>
          <w:numId w:val="6"/>
        </w:numPr>
        <w:suppressLineNumbers w:val="0"/>
        <w:tabs>
          <w:tab w:val="left" w:pos="1320"/>
          <w:tab w:val="clear" w:pos="425"/>
        </w:tabs>
        <w:kinsoku/>
        <w:wordWrap/>
        <w:overflowPunct/>
        <w:topLinePunct w:val="0"/>
        <w:autoSpaceDE/>
        <w:autoSpaceDN/>
        <w:bidi w:val="0"/>
        <w:adjustRightInd/>
        <w:snapToGrid/>
        <w:spacing w:beforeAutospacing="0" w:after="0" w:afterAutospacing="0"/>
        <w:ind w:left="1096" w:leftChars="400" w:hanging="216" w:hangingChars="90"/>
        <w:jc w:val="both"/>
        <w:textAlignment w:val="auto"/>
        <w:rPr>
          <w:rFonts w:hint="default" w:ascii="Times New Roman" w:hAnsi="Times New Roman" w:cs="Times New Roman"/>
          <w:sz w:val="24"/>
          <w:szCs w:val="24"/>
        </w:rPr>
      </w:pPr>
      <w:r>
        <w:rPr>
          <w:rFonts w:hint="default" w:ascii="Times New Roman" w:hAnsi="Times New Roman" w:cs="Times New Roman"/>
          <w:sz w:val="24"/>
          <w:szCs w:val="24"/>
        </w:rPr>
        <w:t>To prepare a trial balance</w:t>
      </w:r>
    </w:p>
    <w:p w14:paraId="640A556F">
      <w:pPr>
        <w:pStyle w:val="10"/>
        <w:keepNext w:val="0"/>
        <w:keepLines w:val="0"/>
        <w:pageBreakBefore w:val="0"/>
        <w:widowControl/>
        <w:numPr>
          <w:ilvl w:val="0"/>
          <w:numId w:val="6"/>
        </w:numPr>
        <w:suppressLineNumbers w:val="0"/>
        <w:tabs>
          <w:tab w:val="left" w:pos="1320"/>
          <w:tab w:val="clear" w:pos="425"/>
        </w:tabs>
        <w:kinsoku/>
        <w:wordWrap/>
        <w:overflowPunct/>
        <w:topLinePunct w:val="0"/>
        <w:autoSpaceDE/>
        <w:autoSpaceDN/>
        <w:bidi w:val="0"/>
        <w:adjustRightInd/>
        <w:snapToGrid/>
        <w:spacing w:beforeAutospacing="0" w:after="0" w:afterAutospacing="0"/>
        <w:ind w:left="1096" w:leftChars="400" w:hanging="216" w:hangingChars="90"/>
        <w:jc w:val="both"/>
        <w:textAlignment w:val="auto"/>
        <w:rPr>
          <w:rFonts w:hint="default" w:ascii="Times New Roman" w:hAnsi="Times New Roman" w:cs="Times New Roman"/>
          <w:sz w:val="24"/>
          <w:szCs w:val="24"/>
        </w:rPr>
      </w:pPr>
      <w:r>
        <w:rPr>
          <w:rFonts w:hint="default" w:ascii="Times New Roman" w:hAnsi="Times New Roman" w:cs="Times New Roman"/>
          <w:sz w:val="24"/>
          <w:szCs w:val="24"/>
        </w:rPr>
        <w:t>To determine the difference between the two sides of the account</w:t>
      </w:r>
    </w:p>
    <w:p w14:paraId="5936AEA9">
      <w:pPr>
        <w:pStyle w:val="10"/>
        <w:keepNext w:val="0"/>
        <w:keepLines w:val="0"/>
        <w:pageBreakBefore w:val="0"/>
        <w:widowControl/>
        <w:numPr>
          <w:ilvl w:val="0"/>
          <w:numId w:val="6"/>
        </w:numPr>
        <w:suppressLineNumbers w:val="0"/>
        <w:tabs>
          <w:tab w:val="left" w:pos="1320"/>
          <w:tab w:val="clear" w:pos="425"/>
        </w:tabs>
        <w:kinsoku/>
        <w:wordWrap/>
        <w:overflowPunct/>
        <w:topLinePunct w:val="0"/>
        <w:autoSpaceDE/>
        <w:autoSpaceDN/>
        <w:bidi w:val="0"/>
        <w:adjustRightInd/>
        <w:snapToGrid/>
        <w:spacing w:beforeAutospacing="0" w:after="0" w:afterAutospacing="0"/>
        <w:ind w:left="1096" w:leftChars="400" w:hanging="216" w:hangingChars="90"/>
        <w:jc w:val="both"/>
        <w:textAlignment w:val="auto"/>
        <w:rPr>
          <w:rFonts w:hint="default" w:ascii="Times New Roman" w:hAnsi="Times New Roman" w:cs="Times New Roman"/>
          <w:sz w:val="24"/>
          <w:szCs w:val="24"/>
        </w:rPr>
      </w:pPr>
      <w:r>
        <w:rPr>
          <w:rFonts w:hint="default" w:ascii="Times New Roman" w:hAnsi="Times New Roman" w:cs="Times New Roman"/>
          <w:sz w:val="24"/>
          <w:szCs w:val="24"/>
        </w:rPr>
        <w:t>To prepare an income statement</w:t>
      </w:r>
    </w:p>
    <w:p w14:paraId="1C99B2F5">
      <w:pPr>
        <w:pStyle w:val="10"/>
        <w:keepNext w:val="0"/>
        <w:keepLines w:val="0"/>
        <w:pageBreakBefore w:val="0"/>
        <w:widowControl/>
        <w:numPr>
          <w:ilvl w:val="0"/>
          <w:numId w:val="6"/>
        </w:numPr>
        <w:suppressLineNumbers w:val="0"/>
        <w:tabs>
          <w:tab w:val="left" w:pos="1320"/>
          <w:tab w:val="clear" w:pos="425"/>
        </w:tabs>
        <w:kinsoku/>
        <w:wordWrap/>
        <w:overflowPunct/>
        <w:topLinePunct w:val="0"/>
        <w:autoSpaceDE/>
        <w:autoSpaceDN/>
        <w:bidi w:val="0"/>
        <w:adjustRightInd/>
        <w:snapToGrid/>
        <w:spacing w:beforeAutospacing="0" w:after="0" w:afterAutospacing="0" w:line="360" w:lineRule="auto"/>
        <w:ind w:left="1096" w:leftChars="400" w:hanging="216" w:hangingChars="90"/>
        <w:jc w:val="both"/>
        <w:textAlignment w:val="auto"/>
        <w:rPr>
          <w:rFonts w:ascii="Times New Roman" w:hAnsi="Times New Roman"/>
          <w:sz w:val="24"/>
          <w:szCs w:val="24"/>
        </w:rPr>
      </w:pPr>
      <w:r>
        <w:rPr>
          <w:rFonts w:hint="default" w:ascii="Times New Roman" w:hAnsi="Times New Roman" w:cs="Times New Roman"/>
          <w:sz w:val="24"/>
          <w:szCs w:val="24"/>
        </w:rPr>
        <w:t>To calculate the owner's profit</w:t>
      </w:r>
    </w:p>
    <w:p w14:paraId="27A2355E">
      <w:pPr>
        <w:numPr>
          <w:ilvl w:val="0"/>
          <w:numId w:val="3"/>
        </w:numPr>
        <w:ind w:left="878" w:leftChars="300" w:hanging="218" w:hangingChars="91"/>
        <w:contextualSpacing/>
        <w:jc w:val="both"/>
        <w:rPr>
          <w:rFonts w:ascii="Times New Roman" w:hAnsi="Times New Roman"/>
          <w:kern w:val="2"/>
          <w:sz w:val="24"/>
          <w:szCs w:val="24"/>
        </w:rPr>
      </w:pPr>
      <w:r>
        <w:rPr>
          <w:rFonts w:ascii="Times New Roman" w:hAnsi="Times New Roman"/>
          <w:sz w:val="24"/>
          <w:szCs w:val="24"/>
        </w:rPr>
        <w:t>The total of the Returns Outwards Journal is transferred to the</w:t>
      </w:r>
    </w:p>
    <w:p w14:paraId="1429B37A">
      <w:pPr>
        <w:numPr>
          <w:ilvl w:val="0"/>
          <w:numId w:val="7"/>
        </w:numPr>
        <w:tabs>
          <w:tab w:val="left" w:pos="1320"/>
        </w:tabs>
        <w:spacing w:after="0" w:line="240" w:lineRule="auto"/>
        <w:ind w:left="1098" w:leftChars="401" w:hanging="216" w:hangingChars="90"/>
        <w:jc w:val="both"/>
        <w:rPr>
          <w:rFonts w:ascii="Times New Roman" w:hAnsi="Times New Roman"/>
          <w:sz w:val="24"/>
          <w:szCs w:val="24"/>
        </w:rPr>
      </w:pPr>
      <w:r>
        <w:rPr>
          <w:rFonts w:ascii="Times New Roman" w:hAnsi="Times New Roman"/>
          <w:sz w:val="24"/>
          <w:szCs w:val="24"/>
        </w:rPr>
        <w:t>Credit side of the returns outwards account</w:t>
      </w:r>
    </w:p>
    <w:p w14:paraId="39B03B8C">
      <w:pPr>
        <w:numPr>
          <w:ilvl w:val="0"/>
          <w:numId w:val="7"/>
        </w:numPr>
        <w:tabs>
          <w:tab w:val="left" w:pos="1320"/>
        </w:tabs>
        <w:spacing w:after="0" w:line="240" w:lineRule="auto"/>
        <w:ind w:left="1098" w:leftChars="401" w:hanging="216" w:hangingChars="90"/>
        <w:jc w:val="both"/>
        <w:rPr>
          <w:rFonts w:ascii="Times New Roman" w:hAnsi="Times New Roman"/>
          <w:sz w:val="24"/>
          <w:szCs w:val="24"/>
        </w:rPr>
      </w:pPr>
      <w:r>
        <w:rPr>
          <w:rFonts w:ascii="Times New Roman" w:hAnsi="Times New Roman"/>
          <w:sz w:val="24"/>
          <w:szCs w:val="24"/>
        </w:rPr>
        <w:t>Debit side of the returns outwards account</w:t>
      </w:r>
    </w:p>
    <w:p w14:paraId="3CFFD37B">
      <w:pPr>
        <w:numPr>
          <w:ilvl w:val="0"/>
          <w:numId w:val="7"/>
        </w:numPr>
        <w:tabs>
          <w:tab w:val="left" w:pos="1320"/>
        </w:tabs>
        <w:spacing w:after="0" w:line="240" w:lineRule="auto"/>
        <w:ind w:left="1098" w:leftChars="401" w:hanging="216" w:hangingChars="90"/>
        <w:jc w:val="both"/>
        <w:rPr>
          <w:rFonts w:ascii="Times New Roman" w:hAnsi="Times New Roman"/>
          <w:sz w:val="24"/>
          <w:szCs w:val="24"/>
        </w:rPr>
      </w:pPr>
      <w:r>
        <w:rPr>
          <w:rFonts w:ascii="Times New Roman" w:hAnsi="Times New Roman"/>
          <w:sz w:val="24"/>
          <w:szCs w:val="24"/>
        </w:rPr>
        <w:t>Credit side of the returns outwards book</w:t>
      </w:r>
    </w:p>
    <w:p w14:paraId="52BE4598">
      <w:pPr>
        <w:numPr>
          <w:ilvl w:val="0"/>
          <w:numId w:val="7"/>
        </w:numPr>
        <w:tabs>
          <w:tab w:val="left" w:pos="1320"/>
        </w:tabs>
        <w:spacing w:after="0" w:line="360" w:lineRule="auto"/>
        <w:ind w:left="1098" w:leftChars="401" w:hanging="216" w:hangingChars="90"/>
        <w:jc w:val="both"/>
        <w:rPr>
          <w:rFonts w:ascii="Times New Roman" w:hAnsi="Times New Roman"/>
          <w:sz w:val="24"/>
          <w:szCs w:val="24"/>
        </w:rPr>
      </w:pPr>
      <w:r>
        <w:rPr>
          <w:rFonts w:ascii="Times New Roman" w:hAnsi="Times New Roman"/>
          <w:sz w:val="24"/>
          <w:szCs w:val="24"/>
        </w:rPr>
        <w:t>Debit side of the purchases returns book</w:t>
      </w:r>
    </w:p>
    <w:p w14:paraId="2970B93E">
      <w:pPr>
        <w:numPr>
          <w:ilvl w:val="0"/>
          <w:numId w:val="3"/>
        </w:numPr>
        <w:ind w:left="878" w:leftChars="300" w:hanging="218" w:hangingChars="91"/>
        <w:contextualSpacing/>
        <w:jc w:val="both"/>
        <w:rPr>
          <w:rFonts w:ascii="Times New Roman" w:hAnsi="Times New Roman"/>
          <w:kern w:val="2"/>
          <w:sz w:val="24"/>
          <w:szCs w:val="24"/>
        </w:rPr>
      </w:pPr>
      <w:r>
        <w:rPr>
          <w:rFonts w:ascii="Times New Roman" w:hAnsi="Times New Roman"/>
          <w:sz w:val="24"/>
          <w:szCs w:val="24"/>
          <w:lang w:val="en-US"/>
        </w:rPr>
        <w:t xml:space="preserve">A main book of account used to record transaction following the principle of double entry </w:t>
      </w:r>
    </w:p>
    <w:p w14:paraId="7AF8F280">
      <w:pPr>
        <w:numPr>
          <w:ilvl w:val="0"/>
          <w:numId w:val="8"/>
        </w:numPr>
        <w:tabs>
          <w:tab w:val="left" w:pos="1320"/>
        </w:tabs>
        <w:ind w:left="1098" w:leftChars="401" w:hanging="216" w:hangingChars="90"/>
        <w:contextualSpacing/>
        <w:jc w:val="both"/>
        <w:rPr>
          <w:rFonts w:ascii="Times New Roman" w:hAnsi="Times New Roman"/>
          <w:kern w:val="2"/>
          <w:sz w:val="24"/>
          <w:szCs w:val="24"/>
        </w:rPr>
      </w:pPr>
      <w:r>
        <w:rPr>
          <w:rFonts w:ascii="Times New Roman" w:hAnsi="Times New Roman"/>
          <w:kern w:val="2"/>
          <w:sz w:val="24"/>
          <w:szCs w:val="24"/>
          <w:lang w:val="en-US"/>
        </w:rPr>
        <w:t>Journal</w:t>
      </w:r>
    </w:p>
    <w:p w14:paraId="3D418D60">
      <w:pPr>
        <w:numPr>
          <w:ilvl w:val="0"/>
          <w:numId w:val="8"/>
        </w:numPr>
        <w:tabs>
          <w:tab w:val="left" w:pos="1320"/>
        </w:tabs>
        <w:ind w:left="1098" w:leftChars="401" w:hanging="216" w:hangingChars="90"/>
        <w:contextualSpacing/>
        <w:jc w:val="both"/>
        <w:rPr>
          <w:rFonts w:ascii="Times New Roman" w:hAnsi="Times New Roman"/>
          <w:kern w:val="2"/>
          <w:sz w:val="24"/>
          <w:szCs w:val="24"/>
        </w:rPr>
      </w:pPr>
      <w:r>
        <w:rPr>
          <w:rFonts w:ascii="Times New Roman" w:hAnsi="Times New Roman"/>
          <w:sz w:val="24"/>
          <w:szCs w:val="24"/>
          <w:lang w:val="en-US"/>
        </w:rPr>
        <w:t>Book of prime entry</w:t>
      </w:r>
      <w:r>
        <w:rPr>
          <w:rFonts w:ascii="Times New Roman" w:hAnsi="Times New Roman"/>
          <w:sz w:val="24"/>
          <w:szCs w:val="24"/>
        </w:rPr>
        <w:tab/>
      </w:r>
    </w:p>
    <w:p w14:paraId="2D6876FB">
      <w:pPr>
        <w:numPr>
          <w:ilvl w:val="0"/>
          <w:numId w:val="8"/>
        </w:numPr>
        <w:tabs>
          <w:tab w:val="left" w:pos="1320"/>
        </w:tabs>
        <w:ind w:left="1098" w:leftChars="401" w:hanging="216" w:hangingChars="90"/>
        <w:contextualSpacing/>
        <w:jc w:val="both"/>
        <w:rPr>
          <w:rFonts w:ascii="Times New Roman" w:hAnsi="Times New Roman"/>
          <w:kern w:val="2"/>
          <w:sz w:val="24"/>
          <w:szCs w:val="24"/>
        </w:rPr>
      </w:pPr>
      <w:r>
        <w:rPr>
          <w:rFonts w:ascii="Times New Roman" w:hAnsi="Times New Roman"/>
          <w:sz w:val="24"/>
          <w:szCs w:val="24"/>
          <w:lang w:val="en-US"/>
        </w:rPr>
        <w:t>Cash book</w:t>
      </w:r>
      <w:r>
        <w:rPr>
          <w:rFonts w:ascii="Times New Roman" w:hAnsi="Times New Roman"/>
          <w:sz w:val="24"/>
          <w:szCs w:val="24"/>
        </w:rPr>
        <w:t xml:space="preserve"> </w:t>
      </w:r>
    </w:p>
    <w:p w14:paraId="2A3028E4">
      <w:pPr>
        <w:numPr>
          <w:ilvl w:val="0"/>
          <w:numId w:val="8"/>
        </w:numPr>
        <w:tabs>
          <w:tab w:val="left" w:pos="1320"/>
        </w:tabs>
        <w:spacing w:line="360" w:lineRule="auto"/>
        <w:ind w:left="1098" w:leftChars="401" w:hanging="216" w:hangingChars="90"/>
        <w:contextualSpacing/>
        <w:jc w:val="both"/>
        <w:rPr>
          <w:rFonts w:ascii="Times New Roman" w:hAnsi="Times New Roman"/>
          <w:kern w:val="2"/>
          <w:sz w:val="24"/>
          <w:szCs w:val="24"/>
        </w:rPr>
      </w:pPr>
      <w:r>
        <w:rPr>
          <w:rFonts w:ascii="Times New Roman" w:hAnsi="Times New Roman"/>
          <w:kern w:val="2"/>
          <w:sz w:val="24"/>
          <w:szCs w:val="24"/>
          <w:lang w:val="en-US"/>
        </w:rPr>
        <w:t xml:space="preserve">Ledger </w:t>
      </w:r>
    </w:p>
    <w:p w14:paraId="2BD77934">
      <w:pPr>
        <w:numPr>
          <w:ilvl w:val="0"/>
          <w:numId w:val="3"/>
        </w:numPr>
        <w:ind w:left="878" w:leftChars="300" w:hanging="218" w:hangingChars="91"/>
        <w:contextualSpacing/>
        <w:jc w:val="both"/>
        <w:rPr>
          <w:rFonts w:ascii="Times New Roman" w:hAnsi="Times New Roman"/>
          <w:kern w:val="2"/>
          <w:sz w:val="24"/>
          <w:szCs w:val="24"/>
        </w:rPr>
      </w:pPr>
      <w:r>
        <w:rPr>
          <w:rFonts w:ascii="Times New Roman" w:hAnsi="Times New Roman"/>
          <w:sz w:val="24"/>
          <w:szCs w:val="24"/>
        </w:rPr>
        <w:t xml:space="preserve">Golf motor dealers of used cars from Japan purchase their stock in cash and sometimes with a promise to pay at a later time. Where should they record those cars they do not pay for them on the spot when they purchase them?  </w:t>
      </w:r>
    </w:p>
    <w:p w14:paraId="5951543E">
      <w:pPr>
        <w:numPr>
          <w:ilvl w:val="0"/>
          <w:numId w:val="9"/>
        </w:numPr>
        <w:tabs>
          <w:tab w:val="left" w:pos="1320"/>
        </w:tabs>
        <w:ind w:left="1096" w:leftChars="400" w:hanging="216" w:hangingChars="90"/>
        <w:contextualSpacing/>
        <w:jc w:val="both"/>
        <w:rPr>
          <w:rFonts w:ascii="Times New Roman" w:hAnsi="Times New Roman"/>
          <w:kern w:val="2"/>
          <w:sz w:val="24"/>
          <w:szCs w:val="24"/>
        </w:rPr>
      </w:pPr>
      <w:r>
        <w:rPr>
          <w:rFonts w:ascii="Times New Roman" w:hAnsi="Times New Roman"/>
          <w:sz w:val="24"/>
          <w:szCs w:val="24"/>
        </w:rPr>
        <w:t xml:space="preserve">Credit purchases Account  </w:t>
      </w:r>
      <w:r>
        <w:rPr>
          <w:rFonts w:ascii="Times New Roman" w:hAnsi="Times New Roman"/>
          <w:sz w:val="24"/>
          <w:szCs w:val="24"/>
        </w:rPr>
        <w:tab/>
      </w:r>
    </w:p>
    <w:p w14:paraId="584BFF2B">
      <w:pPr>
        <w:numPr>
          <w:ilvl w:val="0"/>
          <w:numId w:val="9"/>
        </w:numPr>
        <w:tabs>
          <w:tab w:val="left" w:pos="1320"/>
        </w:tabs>
        <w:ind w:left="1096" w:leftChars="400" w:hanging="216" w:hangingChars="90"/>
        <w:contextualSpacing/>
        <w:jc w:val="both"/>
        <w:rPr>
          <w:rFonts w:ascii="Times New Roman" w:hAnsi="Times New Roman"/>
          <w:kern w:val="2"/>
          <w:sz w:val="24"/>
          <w:szCs w:val="24"/>
        </w:rPr>
      </w:pPr>
      <w:r>
        <w:rPr>
          <w:rFonts w:ascii="Times New Roman" w:hAnsi="Times New Roman"/>
          <w:sz w:val="24"/>
          <w:szCs w:val="24"/>
        </w:rPr>
        <w:t xml:space="preserve">Purchases day-book journal  </w:t>
      </w:r>
    </w:p>
    <w:p w14:paraId="5C42207B">
      <w:pPr>
        <w:numPr>
          <w:ilvl w:val="0"/>
          <w:numId w:val="9"/>
        </w:numPr>
        <w:tabs>
          <w:tab w:val="left" w:pos="1320"/>
        </w:tabs>
        <w:ind w:left="1096" w:leftChars="400" w:hanging="216" w:hangingChars="90"/>
        <w:contextualSpacing/>
        <w:jc w:val="both"/>
        <w:rPr>
          <w:rFonts w:ascii="Times New Roman" w:hAnsi="Times New Roman"/>
          <w:kern w:val="2"/>
          <w:sz w:val="24"/>
          <w:szCs w:val="24"/>
        </w:rPr>
      </w:pPr>
      <w:r>
        <w:rPr>
          <w:rFonts w:ascii="Times New Roman" w:hAnsi="Times New Roman"/>
          <w:sz w:val="24"/>
          <w:szCs w:val="24"/>
        </w:rPr>
        <w:t xml:space="preserve">Non-current Account  </w:t>
      </w:r>
      <w:r>
        <w:rPr>
          <w:rFonts w:ascii="Times New Roman" w:hAnsi="Times New Roman"/>
          <w:sz w:val="24"/>
          <w:szCs w:val="24"/>
        </w:rPr>
        <w:tab/>
      </w:r>
    </w:p>
    <w:p w14:paraId="18A93CE2">
      <w:pPr>
        <w:numPr>
          <w:ilvl w:val="0"/>
          <w:numId w:val="9"/>
        </w:numPr>
        <w:tabs>
          <w:tab w:val="left" w:pos="1320"/>
        </w:tabs>
        <w:spacing w:line="360" w:lineRule="auto"/>
        <w:ind w:left="1096" w:leftChars="400" w:hanging="216" w:hangingChars="90"/>
        <w:contextualSpacing/>
        <w:jc w:val="both"/>
        <w:rPr>
          <w:rFonts w:ascii="Times New Roman" w:hAnsi="Times New Roman"/>
          <w:kern w:val="2"/>
          <w:sz w:val="24"/>
          <w:szCs w:val="24"/>
        </w:rPr>
      </w:pPr>
      <w:r>
        <w:rPr>
          <w:rFonts w:ascii="Times New Roman" w:hAnsi="Times New Roman"/>
          <w:sz w:val="24"/>
          <w:szCs w:val="24"/>
        </w:rPr>
        <w:t xml:space="preserve">Purchases return day book  </w:t>
      </w:r>
    </w:p>
    <w:p w14:paraId="7A7CC34D">
      <w:pPr>
        <w:numPr>
          <w:ilvl w:val="0"/>
          <w:numId w:val="3"/>
        </w:numPr>
        <w:ind w:left="878" w:leftChars="300" w:hanging="218" w:hangingChars="91"/>
        <w:contextualSpacing/>
        <w:jc w:val="both"/>
        <w:rPr>
          <w:rFonts w:ascii="Times New Roman" w:hAnsi="Times New Roman"/>
          <w:kern w:val="2"/>
          <w:sz w:val="24"/>
          <w:szCs w:val="24"/>
        </w:rPr>
      </w:pPr>
      <w:r>
        <w:rPr>
          <w:rFonts w:ascii="Times New Roman" w:hAnsi="Times New Roman"/>
          <w:sz w:val="24"/>
          <w:szCs w:val="24"/>
        </w:rPr>
        <w:t xml:space="preserve">Determine the amount of capital from the following Premises TZS 20,000, loan to khairunisah TZS 17,000 stock TZS 35,000, creditors TZS 5,000, loan from Ralma TZS 22,000  </w:t>
      </w:r>
    </w:p>
    <w:p w14:paraId="11588ABF">
      <w:pPr>
        <w:numPr>
          <w:ilvl w:val="0"/>
          <w:numId w:val="10"/>
        </w:numPr>
        <w:tabs>
          <w:tab w:val="left" w:pos="1320"/>
        </w:tabs>
        <w:ind w:left="1096" w:leftChars="400" w:hanging="216" w:hangingChars="90"/>
        <w:contextualSpacing/>
        <w:jc w:val="both"/>
        <w:rPr>
          <w:rFonts w:ascii="Times New Roman" w:hAnsi="Times New Roman"/>
          <w:kern w:val="2"/>
          <w:sz w:val="24"/>
          <w:szCs w:val="24"/>
        </w:rPr>
      </w:pPr>
      <w:r>
        <w:rPr>
          <w:rFonts w:ascii="Times New Roman" w:hAnsi="Times New Roman"/>
          <w:sz w:val="24"/>
          <w:szCs w:val="24"/>
        </w:rPr>
        <w:t xml:space="preserve">TZS 50,500  </w:t>
      </w:r>
    </w:p>
    <w:p w14:paraId="05F84A6B">
      <w:pPr>
        <w:numPr>
          <w:ilvl w:val="0"/>
          <w:numId w:val="10"/>
        </w:numPr>
        <w:tabs>
          <w:tab w:val="left" w:pos="1320"/>
        </w:tabs>
        <w:ind w:left="1096" w:leftChars="400" w:hanging="216" w:hangingChars="90"/>
        <w:contextualSpacing/>
        <w:jc w:val="both"/>
        <w:rPr>
          <w:rFonts w:ascii="Times New Roman" w:hAnsi="Times New Roman"/>
          <w:kern w:val="2"/>
          <w:sz w:val="24"/>
          <w:szCs w:val="24"/>
        </w:rPr>
      </w:pPr>
      <w:r>
        <w:rPr>
          <w:rFonts w:ascii="Times New Roman" w:hAnsi="Times New Roman"/>
          <w:sz w:val="24"/>
          <w:szCs w:val="24"/>
        </w:rPr>
        <w:t xml:space="preserve">TZS 45,500  </w:t>
      </w:r>
    </w:p>
    <w:p w14:paraId="6B6E0F1E">
      <w:pPr>
        <w:numPr>
          <w:ilvl w:val="0"/>
          <w:numId w:val="10"/>
        </w:numPr>
        <w:tabs>
          <w:tab w:val="left" w:pos="1320"/>
        </w:tabs>
        <w:ind w:left="1096" w:leftChars="400" w:hanging="216" w:hangingChars="90"/>
        <w:contextualSpacing/>
        <w:jc w:val="both"/>
        <w:rPr>
          <w:rFonts w:ascii="Times New Roman" w:hAnsi="Times New Roman"/>
          <w:kern w:val="2"/>
          <w:sz w:val="24"/>
          <w:szCs w:val="24"/>
        </w:rPr>
      </w:pPr>
      <w:r>
        <w:rPr>
          <w:rFonts w:ascii="Times New Roman" w:hAnsi="Times New Roman"/>
          <w:sz w:val="24"/>
          <w:szCs w:val="24"/>
        </w:rPr>
        <w:t xml:space="preserve">TZS 45,000  </w:t>
      </w:r>
    </w:p>
    <w:p w14:paraId="1F3B1C31">
      <w:pPr>
        <w:numPr>
          <w:ilvl w:val="0"/>
          <w:numId w:val="10"/>
        </w:numPr>
        <w:tabs>
          <w:tab w:val="left" w:pos="1320"/>
        </w:tabs>
        <w:spacing w:line="360" w:lineRule="auto"/>
        <w:ind w:left="1096" w:leftChars="400" w:hanging="216" w:hangingChars="90"/>
        <w:contextualSpacing/>
        <w:jc w:val="both"/>
        <w:rPr>
          <w:rFonts w:ascii="Times New Roman" w:hAnsi="Times New Roman"/>
          <w:kern w:val="2"/>
          <w:sz w:val="24"/>
          <w:szCs w:val="24"/>
        </w:rPr>
      </w:pPr>
      <w:r>
        <w:rPr>
          <w:rFonts w:ascii="Times New Roman" w:hAnsi="Times New Roman"/>
          <w:sz w:val="24"/>
          <w:szCs w:val="24"/>
        </w:rPr>
        <w:t xml:space="preserve">TZS 48,000  </w:t>
      </w:r>
    </w:p>
    <w:p w14:paraId="1D529D2A">
      <w:pPr>
        <w:keepNext w:val="0"/>
        <w:keepLines w:val="0"/>
        <w:pageBreakBefore w:val="0"/>
        <w:widowControl/>
        <w:numPr>
          <w:ilvl w:val="0"/>
          <w:numId w:val="3"/>
        </w:numPr>
        <w:kinsoku/>
        <w:wordWrap/>
        <w:overflowPunct/>
        <w:topLinePunct w:val="0"/>
        <w:autoSpaceDE/>
        <w:autoSpaceDN/>
        <w:bidi w:val="0"/>
        <w:adjustRightInd/>
        <w:snapToGrid/>
        <w:spacing w:beforeAutospacing="0" w:after="0" w:afterAutospacing="0"/>
        <w:ind w:left="878" w:leftChars="300" w:hanging="218" w:hangingChars="91"/>
        <w:contextualSpacing/>
        <w:jc w:val="both"/>
        <w:textAlignment w:val="auto"/>
        <w:rPr>
          <w:rFonts w:hint="default" w:ascii="Times New Roman" w:hAnsi="Times New Roman" w:cs="Times New Roman"/>
          <w:b w:val="0"/>
          <w:bCs w:val="0"/>
          <w:sz w:val="24"/>
          <w:szCs w:val="24"/>
        </w:rPr>
      </w:pPr>
      <w:r>
        <w:rPr>
          <w:rFonts w:hint="default" w:ascii="Times New Roman" w:hAnsi="Times New Roman" w:cs="Times New Roman"/>
          <w:sz w:val="24"/>
          <w:szCs w:val="24"/>
        </w:rPr>
        <w:t xml:space="preserve">Which of the following accounts normally has a </w:t>
      </w:r>
      <w:r>
        <w:rPr>
          <w:rStyle w:val="11"/>
          <w:rFonts w:hint="default" w:ascii="Times New Roman" w:hAnsi="Times New Roman" w:cs="Times New Roman"/>
          <w:b w:val="0"/>
          <w:bCs w:val="0"/>
          <w:sz w:val="24"/>
          <w:szCs w:val="24"/>
        </w:rPr>
        <w:t>debit balance</w:t>
      </w:r>
      <w:r>
        <w:rPr>
          <w:rFonts w:hint="default" w:ascii="Times New Roman" w:hAnsi="Times New Roman" w:cs="Times New Roman"/>
          <w:b w:val="0"/>
          <w:bCs w:val="0"/>
          <w:sz w:val="24"/>
          <w:szCs w:val="24"/>
        </w:rPr>
        <w:t>?</w:t>
      </w:r>
    </w:p>
    <w:p w14:paraId="2ABC439A">
      <w:pPr>
        <w:pStyle w:val="10"/>
        <w:keepNext w:val="0"/>
        <w:keepLines w:val="0"/>
        <w:pageBreakBefore w:val="0"/>
        <w:widowControl/>
        <w:numPr>
          <w:ilvl w:val="0"/>
          <w:numId w:val="11"/>
        </w:numPr>
        <w:suppressLineNumbers w:val="0"/>
        <w:tabs>
          <w:tab w:val="left" w:pos="1320"/>
          <w:tab w:val="clear" w:pos="425"/>
        </w:tabs>
        <w:kinsoku/>
        <w:wordWrap/>
        <w:overflowPunct/>
        <w:topLinePunct w:val="0"/>
        <w:autoSpaceDE/>
        <w:autoSpaceDN/>
        <w:bidi w:val="0"/>
        <w:adjustRightInd/>
        <w:snapToGrid/>
        <w:spacing w:beforeAutospacing="0" w:after="0" w:afterAutospacing="0"/>
        <w:ind w:left="1096" w:leftChars="400" w:hanging="216" w:hangingChars="90"/>
        <w:jc w:val="both"/>
        <w:textAlignment w:val="auto"/>
        <w:rPr>
          <w:rFonts w:hint="default" w:ascii="Times New Roman" w:hAnsi="Times New Roman" w:cs="Times New Roman"/>
          <w:sz w:val="24"/>
          <w:szCs w:val="24"/>
        </w:rPr>
      </w:pPr>
      <w:r>
        <w:rPr>
          <w:rFonts w:hint="default" w:ascii="Times New Roman" w:hAnsi="Times New Roman" w:cs="Times New Roman"/>
          <w:sz w:val="24"/>
          <w:szCs w:val="24"/>
        </w:rPr>
        <w:t>Capital account</w:t>
      </w:r>
    </w:p>
    <w:p w14:paraId="2A8AE130">
      <w:pPr>
        <w:pStyle w:val="10"/>
        <w:keepNext w:val="0"/>
        <w:keepLines w:val="0"/>
        <w:pageBreakBefore w:val="0"/>
        <w:widowControl/>
        <w:numPr>
          <w:ilvl w:val="0"/>
          <w:numId w:val="11"/>
        </w:numPr>
        <w:suppressLineNumbers w:val="0"/>
        <w:tabs>
          <w:tab w:val="left" w:pos="1320"/>
          <w:tab w:val="clear" w:pos="425"/>
        </w:tabs>
        <w:kinsoku/>
        <w:wordWrap/>
        <w:overflowPunct/>
        <w:topLinePunct w:val="0"/>
        <w:autoSpaceDE/>
        <w:autoSpaceDN/>
        <w:bidi w:val="0"/>
        <w:adjustRightInd/>
        <w:snapToGrid/>
        <w:spacing w:beforeAutospacing="0" w:after="0" w:afterAutospacing="0"/>
        <w:ind w:left="1096" w:leftChars="400" w:hanging="216" w:hangingChars="90"/>
        <w:jc w:val="both"/>
        <w:textAlignment w:val="auto"/>
        <w:rPr>
          <w:rFonts w:hint="default" w:ascii="Times New Roman" w:hAnsi="Times New Roman" w:cs="Times New Roman"/>
          <w:sz w:val="24"/>
          <w:szCs w:val="24"/>
        </w:rPr>
      </w:pPr>
      <w:r>
        <w:rPr>
          <w:rFonts w:hint="default" w:ascii="Times New Roman" w:hAnsi="Times New Roman" w:cs="Times New Roman"/>
          <w:sz w:val="24"/>
          <w:szCs w:val="24"/>
        </w:rPr>
        <w:t>Sales account</w:t>
      </w:r>
    </w:p>
    <w:p w14:paraId="376BF009">
      <w:pPr>
        <w:pStyle w:val="10"/>
        <w:keepNext w:val="0"/>
        <w:keepLines w:val="0"/>
        <w:pageBreakBefore w:val="0"/>
        <w:widowControl/>
        <w:numPr>
          <w:ilvl w:val="0"/>
          <w:numId w:val="11"/>
        </w:numPr>
        <w:suppressLineNumbers w:val="0"/>
        <w:tabs>
          <w:tab w:val="left" w:pos="1320"/>
          <w:tab w:val="clear" w:pos="425"/>
        </w:tabs>
        <w:kinsoku/>
        <w:wordWrap/>
        <w:overflowPunct/>
        <w:topLinePunct w:val="0"/>
        <w:autoSpaceDE/>
        <w:autoSpaceDN/>
        <w:bidi w:val="0"/>
        <w:adjustRightInd/>
        <w:snapToGrid/>
        <w:spacing w:beforeAutospacing="0" w:after="0" w:afterAutospacing="0"/>
        <w:ind w:left="1096" w:leftChars="400" w:hanging="216" w:hangingChars="90"/>
        <w:jc w:val="both"/>
        <w:textAlignment w:val="auto"/>
        <w:rPr>
          <w:rFonts w:hint="default" w:ascii="Times New Roman" w:hAnsi="Times New Roman" w:cs="Times New Roman"/>
          <w:sz w:val="24"/>
          <w:szCs w:val="24"/>
        </w:rPr>
      </w:pPr>
      <w:r>
        <w:rPr>
          <w:rFonts w:hint="default" w:ascii="Times New Roman" w:hAnsi="Times New Roman" w:cs="Times New Roman"/>
          <w:sz w:val="24"/>
          <w:szCs w:val="24"/>
        </w:rPr>
        <w:t>Purchases account</w:t>
      </w:r>
    </w:p>
    <w:p w14:paraId="3E8E67BA">
      <w:pPr>
        <w:pStyle w:val="10"/>
        <w:keepNext w:val="0"/>
        <w:keepLines w:val="0"/>
        <w:widowControl/>
        <w:numPr>
          <w:ilvl w:val="0"/>
          <w:numId w:val="11"/>
        </w:numPr>
        <w:suppressLineNumbers w:val="0"/>
        <w:tabs>
          <w:tab w:val="left" w:pos="1320"/>
          <w:tab w:val="clear" w:pos="425"/>
        </w:tabs>
        <w:ind w:left="1096" w:leftChars="400" w:hanging="216" w:hangingChars="90"/>
        <w:jc w:val="both"/>
        <w:rPr>
          <w:rFonts w:ascii="Times New Roman" w:hAnsi="Times New Roman"/>
          <w:kern w:val="2"/>
          <w:sz w:val="24"/>
          <w:szCs w:val="24"/>
        </w:rPr>
      </w:pPr>
      <w:r>
        <w:rPr>
          <w:rFonts w:hint="default" w:ascii="Times New Roman" w:hAnsi="Times New Roman" w:cs="Times New Roman"/>
          <w:sz w:val="24"/>
          <w:szCs w:val="24"/>
        </w:rPr>
        <w:t>Creditors account</w:t>
      </w:r>
    </w:p>
    <w:p w14:paraId="5D09F4B7">
      <w:pPr>
        <w:keepNext w:val="0"/>
        <w:keepLines w:val="0"/>
        <w:pageBreakBefore w:val="0"/>
        <w:widowControl/>
        <w:numPr>
          <w:ilvl w:val="0"/>
          <w:numId w:val="3"/>
        </w:numPr>
        <w:kinsoku/>
        <w:wordWrap/>
        <w:overflowPunct/>
        <w:topLinePunct w:val="0"/>
        <w:autoSpaceDE/>
        <w:autoSpaceDN/>
        <w:bidi w:val="0"/>
        <w:adjustRightInd/>
        <w:snapToGrid/>
        <w:spacing w:beforeAutospacing="0" w:after="0" w:afterAutospacing="0"/>
        <w:ind w:left="878" w:leftChars="300" w:hanging="218" w:hangingChars="91"/>
        <w:contextualSpacing/>
        <w:jc w:val="both"/>
        <w:textAlignment w:val="auto"/>
        <w:rPr>
          <w:rFonts w:hint="default" w:ascii="Times New Roman" w:hAnsi="Times New Roman" w:cs="Times New Roman"/>
          <w:sz w:val="24"/>
          <w:szCs w:val="24"/>
        </w:rPr>
      </w:pPr>
      <w:r>
        <w:rPr>
          <w:rFonts w:hint="default" w:ascii="Times New Roman" w:hAnsi="Times New Roman" w:cs="Times New Roman"/>
          <w:sz w:val="24"/>
          <w:szCs w:val="24"/>
        </w:rPr>
        <w:t>According to the rules of double entry, when goods are purchased for cash, which accounts are affected?</w:t>
      </w:r>
    </w:p>
    <w:p w14:paraId="550535F9">
      <w:pPr>
        <w:pStyle w:val="10"/>
        <w:keepNext w:val="0"/>
        <w:keepLines w:val="0"/>
        <w:pageBreakBefore w:val="0"/>
        <w:widowControl/>
        <w:numPr>
          <w:ilvl w:val="0"/>
          <w:numId w:val="12"/>
        </w:numPr>
        <w:suppressLineNumbers w:val="0"/>
        <w:tabs>
          <w:tab w:val="left" w:pos="1320"/>
          <w:tab w:val="clear" w:pos="425"/>
        </w:tabs>
        <w:kinsoku/>
        <w:wordWrap/>
        <w:overflowPunct/>
        <w:topLinePunct w:val="0"/>
        <w:autoSpaceDE/>
        <w:autoSpaceDN/>
        <w:bidi w:val="0"/>
        <w:adjustRightInd/>
        <w:snapToGrid/>
        <w:spacing w:beforeAutospacing="0" w:after="0" w:afterAutospacing="0"/>
        <w:ind w:left="1096" w:leftChars="400" w:hanging="216" w:hangingChars="90"/>
        <w:jc w:val="both"/>
        <w:textAlignment w:val="auto"/>
        <w:rPr>
          <w:rFonts w:hint="default" w:ascii="Times New Roman" w:hAnsi="Times New Roman" w:cs="Times New Roman"/>
          <w:sz w:val="24"/>
          <w:szCs w:val="24"/>
        </w:rPr>
      </w:pPr>
      <w:r>
        <w:rPr>
          <w:rFonts w:hint="default" w:ascii="Times New Roman" w:hAnsi="Times New Roman" w:cs="Times New Roman"/>
          <w:sz w:val="24"/>
          <w:szCs w:val="24"/>
        </w:rPr>
        <w:t>Purchases account is credited and Cash account is debited</w:t>
      </w:r>
    </w:p>
    <w:p w14:paraId="758CD8AB">
      <w:pPr>
        <w:pStyle w:val="10"/>
        <w:keepNext w:val="0"/>
        <w:keepLines w:val="0"/>
        <w:widowControl/>
        <w:numPr>
          <w:ilvl w:val="0"/>
          <w:numId w:val="12"/>
        </w:numPr>
        <w:suppressLineNumbers w:val="0"/>
        <w:tabs>
          <w:tab w:val="left" w:pos="1320"/>
          <w:tab w:val="clear" w:pos="425"/>
        </w:tabs>
        <w:ind w:left="1096" w:leftChars="400" w:hanging="216" w:hangingChars="90"/>
        <w:jc w:val="both"/>
        <w:rPr>
          <w:rFonts w:hint="default" w:ascii="Times New Roman" w:hAnsi="Times New Roman" w:cs="Times New Roman"/>
          <w:sz w:val="24"/>
          <w:szCs w:val="24"/>
        </w:rPr>
      </w:pPr>
      <w:r>
        <w:rPr>
          <w:rFonts w:hint="default" w:ascii="Times New Roman" w:hAnsi="Times New Roman" w:cs="Times New Roman"/>
          <w:sz w:val="24"/>
          <w:szCs w:val="24"/>
        </w:rPr>
        <w:t>Purchases account is debited and Cash account is credited</w:t>
      </w:r>
    </w:p>
    <w:p w14:paraId="6172DCC5">
      <w:pPr>
        <w:pStyle w:val="10"/>
        <w:keepNext w:val="0"/>
        <w:keepLines w:val="0"/>
        <w:widowControl/>
        <w:numPr>
          <w:ilvl w:val="0"/>
          <w:numId w:val="12"/>
        </w:numPr>
        <w:suppressLineNumbers w:val="0"/>
        <w:tabs>
          <w:tab w:val="left" w:pos="1320"/>
          <w:tab w:val="clear" w:pos="425"/>
        </w:tabs>
        <w:ind w:left="1096" w:leftChars="400" w:hanging="216" w:hangingChars="90"/>
        <w:jc w:val="both"/>
        <w:rPr>
          <w:rFonts w:hint="default" w:ascii="Times New Roman" w:hAnsi="Times New Roman" w:cs="Times New Roman"/>
          <w:sz w:val="24"/>
          <w:szCs w:val="24"/>
        </w:rPr>
      </w:pPr>
      <w:r>
        <w:rPr>
          <w:rFonts w:hint="default" w:ascii="Times New Roman" w:hAnsi="Times New Roman" w:cs="Times New Roman"/>
          <w:sz w:val="24"/>
          <w:szCs w:val="24"/>
        </w:rPr>
        <w:t>Cash account is debited and Sales account is credited</w:t>
      </w:r>
    </w:p>
    <w:p w14:paraId="030E9748">
      <w:pPr>
        <w:pStyle w:val="10"/>
        <w:keepNext w:val="0"/>
        <w:keepLines w:val="0"/>
        <w:widowControl/>
        <w:numPr>
          <w:ilvl w:val="0"/>
          <w:numId w:val="12"/>
        </w:numPr>
        <w:suppressLineNumbers w:val="0"/>
        <w:tabs>
          <w:tab w:val="left" w:pos="1320"/>
          <w:tab w:val="clear" w:pos="425"/>
        </w:tabs>
        <w:ind w:left="1096" w:leftChars="400" w:hanging="216" w:hangingChars="90"/>
        <w:jc w:val="both"/>
        <w:rPr>
          <w:rFonts w:hint="default" w:ascii="Times New Roman" w:hAnsi="Times New Roman" w:cs="Times New Roman"/>
          <w:sz w:val="24"/>
          <w:szCs w:val="24"/>
        </w:rPr>
      </w:pPr>
      <w:r>
        <w:rPr>
          <w:rFonts w:hint="default" w:ascii="Times New Roman" w:hAnsi="Times New Roman" w:cs="Times New Roman"/>
          <w:sz w:val="24"/>
          <w:szCs w:val="24"/>
        </w:rPr>
        <w:t>Purchases account and Capital account are both debited</w:t>
      </w:r>
    </w:p>
    <w:p w14:paraId="39C4BB5F">
      <w:pPr>
        <w:keepNext w:val="0"/>
        <w:keepLines w:val="0"/>
        <w:pageBreakBefore w:val="0"/>
        <w:widowControl/>
        <w:numPr>
          <w:ilvl w:val="0"/>
          <w:numId w:val="3"/>
        </w:numPr>
        <w:kinsoku/>
        <w:wordWrap/>
        <w:overflowPunct/>
        <w:topLinePunct w:val="0"/>
        <w:autoSpaceDE/>
        <w:autoSpaceDN/>
        <w:bidi w:val="0"/>
        <w:adjustRightInd/>
        <w:snapToGrid/>
        <w:spacing w:beforeAutospacing="0" w:after="0" w:afterAutospacing="0" w:line="260" w:lineRule="auto"/>
        <w:ind w:left="878" w:leftChars="300" w:hanging="218" w:hangingChars="91"/>
        <w:contextualSpacing/>
        <w:jc w:val="both"/>
        <w:textAlignment w:val="auto"/>
        <w:rPr>
          <w:rFonts w:hint="default" w:ascii="Times New Roman" w:hAnsi="Times New Roman" w:cs="Times New Roman"/>
          <w:sz w:val="24"/>
          <w:szCs w:val="24"/>
        </w:rPr>
      </w:pPr>
      <w:r>
        <w:rPr>
          <w:rFonts w:hint="default" w:ascii="Times New Roman" w:hAnsi="Times New Roman" w:cs="Times New Roman"/>
          <w:sz w:val="24"/>
          <w:szCs w:val="24"/>
        </w:rPr>
        <w:t>Which of the following is a</w:t>
      </w:r>
      <w:r>
        <w:rPr>
          <w:rFonts w:hint="default" w:ascii="Times New Roman" w:hAnsi="Times New Roman" w:cs="Times New Roman"/>
          <w:b w:val="0"/>
          <w:bCs w:val="0"/>
          <w:sz w:val="24"/>
          <w:szCs w:val="24"/>
        </w:rPr>
        <w:t xml:space="preserve"> </w:t>
      </w:r>
      <w:r>
        <w:rPr>
          <w:rStyle w:val="11"/>
          <w:rFonts w:hint="default" w:ascii="Times New Roman" w:hAnsi="Times New Roman" w:cs="Times New Roman"/>
          <w:b w:val="0"/>
          <w:bCs w:val="0"/>
          <w:sz w:val="24"/>
          <w:szCs w:val="24"/>
        </w:rPr>
        <w:t>personal account</w:t>
      </w:r>
      <w:r>
        <w:rPr>
          <w:rFonts w:hint="default" w:ascii="Times New Roman" w:hAnsi="Times New Roman" w:cs="Times New Roman"/>
          <w:sz w:val="24"/>
          <w:szCs w:val="24"/>
        </w:rPr>
        <w:t>?</w:t>
      </w:r>
    </w:p>
    <w:p w14:paraId="0316E55A">
      <w:pPr>
        <w:pStyle w:val="10"/>
        <w:keepNext w:val="0"/>
        <w:keepLines w:val="0"/>
        <w:pageBreakBefore w:val="0"/>
        <w:widowControl/>
        <w:numPr>
          <w:ilvl w:val="0"/>
          <w:numId w:val="13"/>
        </w:numPr>
        <w:suppressLineNumbers w:val="0"/>
        <w:tabs>
          <w:tab w:val="left" w:pos="1320"/>
          <w:tab w:val="clear" w:pos="425"/>
        </w:tabs>
        <w:kinsoku/>
        <w:wordWrap/>
        <w:overflowPunct/>
        <w:topLinePunct w:val="0"/>
        <w:autoSpaceDE/>
        <w:autoSpaceDN/>
        <w:bidi w:val="0"/>
        <w:adjustRightInd/>
        <w:snapToGrid/>
        <w:spacing w:beforeAutospacing="0" w:afterAutospacing="0"/>
        <w:ind w:left="1096" w:leftChars="400" w:hanging="216" w:hangingChars="90"/>
        <w:jc w:val="both"/>
        <w:textAlignment w:val="auto"/>
        <w:rPr>
          <w:rFonts w:hint="default" w:ascii="Times New Roman" w:hAnsi="Times New Roman" w:cs="Times New Roman"/>
          <w:sz w:val="24"/>
          <w:szCs w:val="24"/>
        </w:rPr>
      </w:pPr>
      <w:r>
        <w:rPr>
          <w:rFonts w:hint="default" w:ascii="Times New Roman" w:hAnsi="Times New Roman" w:cs="Times New Roman"/>
          <w:sz w:val="24"/>
          <w:szCs w:val="24"/>
        </w:rPr>
        <w:t>Rent account</w:t>
      </w:r>
    </w:p>
    <w:p w14:paraId="5F7518CF">
      <w:pPr>
        <w:pStyle w:val="10"/>
        <w:keepNext w:val="0"/>
        <w:keepLines w:val="0"/>
        <w:pageBreakBefore w:val="0"/>
        <w:widowControl/>
        <w:numPr>
          <w:ilvl w:val="0"/>
          <w:numId w:val="13"/>
        </w:numPr>
        <w:suppressLineNumbers w:val="0"/>
        <w:tabs>
          <w:tab w:val="left" w:pos="1320"/>
          <w:tab w:val="clear" w:pos="425"/>
        </w:tabs>
        <w:kinsoku/>
        <w:wordWrap/>
        <w:overflowPunct/>
        <w:topLinePunct w:val="0"/>
        <w:autoSpaceDE/>
        <w:autoSpaceDN/>
        <w:bidi w:val="0"/>
        <w:adjustRightInd/>
        <w:snapToGrid/>
        <w:spacing w:beforeAutospacing="0" w:afterAutospacing="0"/>
        <w:ind w:left="1096" w:leftChars="400" w:hanging="216" w:hangingChars="90"/>
        <w:jc w:val="both"/>
        <w:textAlignment w:val="auto"/>
        <w:rPr>
          <w:rFonts w:hint="default" w:ascii="Times New Roman" w:hAnsi="Times New Roman" w:cs="Times New Roman"/>
          <w:sz w:val="24"/>
          <w:szCs w:val="24"/>
        </w:rPr>
      </w:pPr>
      <w:r>
        <w:rPr>
          <w:rFonts w:hint="default" w:ascii="Times New Roman" w:hAnsi="Times New Roman" w:cs="Times New Roman"/>
          <w:sz w:val="24"/>
          <w:szCs w:val="24"/>
        </w:rPr>
        <w:t>Machinery account</w:t>
      </w:r>
    </w:p>
    <w:p w14:paraId="0556AE25">
      <w:pPr>
        <w:pStyle w:val="10"/>
        <w:keepNext w:val="0"/>
        <w:keepLines w:val="0"/>
        <w:widowControl/>
        <w:numPr>
          <w:ilvl w:val="0"/>
          <w:numId w:val="13"/>
        </w:numPr>
        <w:suppressLineNumbers w:val="0"/>
        <w:tabs>
          <w:tab w:val="left" w:pos="1320"/>
          <w:tab w:val="clear" w:pos="425"/>
        </w:tabs>
        <w:ind w:left="1096" w:leftChars="400" w:hanging="216" w:hangingChars="90"/>
        <w:jc w:val="both"/>
        <w:rPr>
          <w:rFonts w:hint="default" w:ascii="Times New Roman" w:hAnsi="Times New Roman" w:cs="Times New Roman"/>
          <w:sz w:val="24"/>
          <w:szCs w:val="24"/>
        </w:rPr>
      </w:pPr>
      <w:r>
        <w:rPr>
          <w:rFonts w:hint="default" w:ascii="Times New Roman" w:hAnsi="Times New Roman" w:cs="Times New Roman"/>
          <w:sz w:val="24"/>
          <w:szCs w:val="24"/>
        </w:rPr>
        <w:t>Asha's account</w:t>
      </w:r>
    </w:p>
    <w:p w14:paraId="6176826A">
      <w:pPr>
        <w:pStyle w:val="10"/>
        <w:keepNext w:val="0"/>
        <w:keepLines w:val="0"/>
        <w:widowControl/>
        <w:numPr>
          <w:ilvl w:val="0"/>
          <w:numId w:val="13"/>
        </w:numPr>
        <w:suppressLineNumbers w:val="0"/>
        <w:tabs>
          <w:tab w:val="left" w:pos="1320"/>
          <w:tab w:val="clear" w:pos="425"/>
        </w:tabs>
        <w:ind w:left="1096" w:leftChars="400" w:hanging="216" w:hangingChars="90"/>
        <w:jc w:val="both"/>
        <w:rPr>
          <w:rFonts w:hint="default" w:ascii="Times New Roman" w:hAnsi="Times New Roman" w:cs="Times New Roman"/>
          <w:sz w:val="24"/>
          <w:szCs w:val="24"/>
        </w:rPr>
      </w:pPr>
      <w:r>
        <w:rPr>
          <w:rFonts w:hint="default" w:ascii="Times New Roman" w:hAnsi="Times New Roman" w:cs="Times New Roman"/>
          <w:sz w:val="24"/>
          <w:szCs w:val="24"/>
        </w:rPr>
        <w:t>Purchases account</w:t>
      </w:r>
    </w:p>
    <w:p w14:paraId="636CDE35">
      <w:pPr>
        <w:numPr>
          <w:ilvl w:val="0"/>
          <w:numId w:val="0"/>
        </w:numPr>
        <w:ind w:left="1100" w:leftChars="500" w:firstLine="0" w:firstLineChars="0"/>
        <w:contextualSpacing/>
        <w:jc w:val="both"/>
        <w:rPr>
          <w:rFonts w:hint="default" w:ascii="Times New Roman" w:hAnsi="Times New Roman"/>
          <w:kern w:val="2"/>
          <w:sz w:val="24"/>
          <w:szCs w:val="24"/>
          <w:lang w:val="en-US"/>
        </w:rPr>
      </w:pPr>
      <w:r>
        <w:rPr>
          <w:rFonts w:hint="default" w:ascii="Times New Roman" w:hAnsi="Times New Roman"/>
          <w:sz w:val="24"/>
          <w:szCs w:val="24"/>
          <w:lang w:val="en-US"/>
        </w:rPr>
        <w:t>Answers</w:t>
      </w:r>
    </w:p>
    <w:tbl>
      <w:tblPr>
        <w:tblStyle w:val="7"/>
        <w:tblW w:w="0" w:type="auto"/>
        <w:tblInd w:w="108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21"/>
        <w:gridCol w:w="921"/>
        <w:gridCol w:w="921"/>
        <w:gridCol w:w="921"/>
        <w:gridCol w:w="922"/>
        <w:gridCol w:w="922"/>
        <w:gridCol w:w="922"/>
        <w:gridCol w:w="922"/>
        <w:gridCol w:w="922"/>
        <w:gridCol w:w="922"/>
      </w:tblGrid>
      <w:tr w14:paraId="6157DE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36" w:type="dxa"/>
            <w:shd w:val="clear" w:color="auto" w:fill="auto"/>
            <w:noWrap w:val="0"/>
            <w:vAlign w:val="top"/>
          </w:tcPr>
          <w:p w14:paraId="7BF8043B">
            <w:pPr>
              <w:numPr>
                <w:ilvl w:val="0"/>
                <w:numId w:val="14"/>
              </w:numPr>
              <w:spacing w:after="0"/>
              <w:ind w:left="0" w:leftChars="0" w:firstLine="0" w:firstLineChars="0"/>
              <w:contextualSpacing/>
              <w:jc w:val="center"/>
              <w:rPr>
                <w:rFonts w:ascii="Times New Roman" w:hAnsi="Times New Roman"/>
                <w:kern w:val="2"/>
                <w:sz w:val="24"/>
                <w:szCs w:val="24"/>
              </w:rPr>
            </w:pPr>
          </w:p>
        </w:tc>
        <w:tc>
          <w:tcPr>
            <w:tcW w:w="936" w:type="dxa"/>
            <w:shd w:val="clear" w:color="auto" w:fill="auto"/>
            <w:noWrap w:val="0"/>
            <w:vAlign w:val="top"/>
          </w:tcPr>
          <w:p w14:paraId="245C1F83">
            <w:pPr>
              <w:numPr>
                <w:ilvl w:val="0"/>
                <w:numId w:val="14"/>
              </w:numPr>
              <w:spacing w:after="0"/>
              <w:ind w:left="0" w:leftChars="0" w:firstLine="0" w:firstLineChars="0"/>
              <w:contextualSpacing/>
              <w:jc w:val="center"/>
              <w:rPr>
                <w:rFonts w:ascii="Times New Roman" w:hAnsi="Times New Roman"/>
                <w:kern w:val="2"/>
                <w:sz w:val="24"/>
                <w:szCs w:val="24"/>
              </w:rPr>
            </w:pPr>
          </w:p>
        </w:tc>
        <w:tc>
          <w:tcPr>
            <w:tcW w:w="936" w:type="dxa"/>
            <w:shd w:val="clear" w:color="auto" w:fill="auto"/>
            <w:noWrap w:val="0"/>
            <w:vAlign w:val="top"/>
          </w:tcPr>
          <w:p w14:paraId="4A3BE280">
            <w:pPr>
              <w:numPr>
                <w:ilvl w:val="0"/>
                <w:numId w:val="14"/>
              </w:numPr>
              <w:spacing w:after="0"/>
              <w:ind w:left="0" w:leftChars="0" w:firstLine="0" w:firstLineChars="0"/>
              <w:contextualSpacing/>
              <w:jc w:val="center"/>
              <w:rPr>
                <w:rFonts w:ascii="Times New Roman" w:hAnsi="Times New Roman"/>
                <w:kern w:val="2"/>
                <w:sz w:val="24"/>
                <w:szCs w:val="24"/>
              </w:rPr>
            </w:pPr>
          </w:p>
        </w:tc>
        <w:tc>
          <w:tcPr>
            <w:tcW w:w="936" w:type="dxa"/>
            <w:shd w:val="clear" w:color="auto" w:fill="auto"/>
            <w:noWrap w:val="0"/>
            <w:vAlign w:val="top"/>
          </w:tcPr>
          <w:p w14:paraId="0C8186BF">
            <w:pPr>
              <w:numPr>
                <w:ilvl w:val="0"/>
                <w:numId w:val="14"/>
              </w:numPr>
              <w:spacing w:after="0"/>
              <w:ind w:left="0" w:leftChars="0" w:firstLine="0" w:firstLineChars="0"/>
              <w:contextualSpacing/>
              <w:jc w:val="center"/>
              <w:rPr>
                <w:rFonts w:ascii="Times New Roman" w:hAnsi="Times New Roman"/>
                <w:kern w:val="2"/>
                <w:sz w:val="24"/>
                <w:szCs w:val="24"/>
              </w:rPr>
            </w:pPr>
          </w:p>
        </w:tc>
        <w:tc>
          <w:tcPr>
            <w:tcW w:w="936" w:type="dxa"/>
            <w:shd w:val="clear" w:color="auto" w:fill="auto"/>
            <w:noWrap w:val="0"/>
            <w:vAlign w:val="top"/>
          </w:tcPr>
          <w:p w14:paraId="1E88D867">
            <w:pPr>
              <w:numPr>
                <w:ilvl w:val="0"/>
                <w:numId w:val="14"/>
              </w:numPr>
              <w:spacing w:after="0"/>
              <w:ind w:left="0" w:leftChars="0" w:firstLine="0" w:firstLineChars="0"/>
              <w:contextualSpacing/>
              <w:jc w:val="center"/>
              <w:rPr>
                <w:rFonts w:ascii="Times New Roman" w:hAnsi="Times New Roman"/>
                <w:kern w:val="2"/>
                <w:sz w:val="24"/>
                <w:szCs w:val="24"/>
              </w:rPr>
            </w:pPr>
          </w:p>
        </w:tc>
        <w:tc>
          <w:tcPr>
            <w:tcW w:w="936" w:type="dxa"/>
            <w:shd w:val="clear" w:color="auto" w:fill="auto"/>
            <w:noWrap w:val="0"/>
            <w:vAlign w:val="top"/>
          </w:tcPr>
          <w:p w14:paraId="19538297">
            <w:pPr>
              <w:numPr>
                <w:ilvl w:val="0"/>
                <w:numId w:val="14"/>
              </w:numPr>
              <w:spacing w:after="0"/>
              <w:ind w:left="0" w:leftChars="0" w:firstLine="0" w:firstLineChars="0"/>
              <w:contextualSpacing/>
              <w:jc w:val="center"/>
              <w:rPr>
                <w:rFonts w:ascii="Times New Roman" w:hAnsi="Times New Roman"/>
                <w:kern w:val="2"/>
                <w:sz w:val="24"/>
                <w:szCs w:val="24"/>
              </w:rPr>
            </w:pPr>
          </w:p>
        </w:tc>
        <w:tc>
          <w:tcPr>
            <w:tcW w:w="936" w:type="dxa"/>
            <w:shd w:val="clear" w:color="auto" w:fill="auto"/>
            <w:noWrap w:val="0"/>
            <w:vAlign w:val="top"/>
          </w:tcPr>
          <w:p w14:paraId="3074274F">
            <w:pPr>
              <w:numPr>
                <w:ilvl w:val="0"/>
                <w:numId w:val="14"/>
              </w:numPr>
              <w:spacing w:after="0"/>
              <w:ind w:left="0" w:leftChars="0" w:firstLine="0" w:firstLineChars="0"/>
              <w:contextualSpacing/>
              <w:jc w:val="center"/>
              <w:rPr>
                <w:rFonts w:ascii="Times New Roman" w:hAnsi="Times New Roman"/>
                <w:kern w:val="2"/>
                <w:sz w:val="24"/>
                <w:szCs w:val="24"/>
              </w:rPr>
            </w:pPr>
          </w:p>
        </w:tc>
        <w:tc>
          <w:tcPr>
            <w:tcW w:w="936" w:type="dxa"/>
            <w:shd w:val="clear" w:color="auto" w:fill="auto"/>
            <w:noWrap w:val="0"/>
            <w:vAlign w:val="top"/>
          </w:tcPr>
          <w:p w14:paraId="0CF1BF27">
            <w:pPr>
              <w:numPr>
                <w:ilvl w:val="0"/>
                <w:numId w:val="14"/>
              </w:numPr>
              <w:spacing w:after="0"/>
              <w:ind w:left="0" w:leftChars="0" w:firstLine="0" w:firstLineChars="0"/>
              <w:contextualSpacing/>
              <w:jc w:val="center"/>
              <w:rPr>
                <w:rFonts w:ascii="Times New Roman" w:hAnsi="Times New Roman"/>
                <w:kern w:val="2"/>
                <w:sz w:val="24"/>
                <w:szCs w:val="24"/>
              </w:rPr>
            </w:pPr>
          </w:p>
        </w:tc>
        <w:tc>
          <w:tcPr>
            <w:tcW w:w="936" w:type="dxa"/>
            <w:shd w:val="clear" w:color="auto" w:fill="auto"/>
            <w:noWrap w:val="0"/>
            <w:vAlign w:val="top"/>
          </w:tcPr>
          <w:p w14:paraId="1C275DA9">
            <w:pPr>
              <w:numPr>
                <w:ilvl w:val="0"/>
                <w:numId w:val="14"/>
              </w:numPr>
              <w:spacing w:after="0"/>
              <w:ind w:left="0" w:leftChars="0" w:firstLine="0" w:firstLineChars="0"/>
              <w:contextualSpacing/>
              <w:jc w:val="center"/>
              <w:rPr>
                <w:rFonts w:ascii="Times New Roman" w:hAnsi="Times New Roman"/>
                <w:kern w:val="2"/>
                <w:sz w:val="24"/>
                <w:szCs w:val="24"/>
              </w:rPr>
            </w:pPr>
          </w:p>
        </w:tc>
        <w:tc>
          <w:tcPr>
            <w:tcW w:w="936" w:type="dxa"/>
            <w:shd w:val="clear" w:color="auto" w:fill="auto"/>
            <w:noWrap w:val="0"/>
            <w:vAlign w:val="top"/>
          </w:tcPr>
          <w:p w14:paraId="567B0AFC">
            <w:pPr>
              <w:numPr>
                <w:ilvl w:val="0"/>
                <w:numId w:val="14"/>
              </w:numPr>
              <w:spacing w:after="0"/>
              <w:ind w:left="0" w:leftChars="0" w:firstLine="0" w:firstLineChars="0"/>
              <w:contextualSpacing/>
              <w:jc w:val="center"/>
              <w:rPr>
                <w:rFonts w:ascii="Times New Roman" w:hAnsi="Times New Roman"/>
                <w:kern w:val="2"/>
                <w:sz w:val="24"/>
                <w:szCs w:val="24"/>
              </w:rPr>
            </w:pPr>
          </w:p>
        </w:tc>
      </w:tr>
      <w:tr w14:paraId="6AF6A2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36" w:type="dxa"/>
            <w:shd w:val="clear" w:color="auto" w:fill="auto"/>
            <w:noWrap w:val="0"/>
            <w:vAlign w:val="top"/>
          </w:tcPr>
          <w:p w14:paraId="574C2105">
            <w:pPr>
              <w:spacing w:after="0"/>
              <w:contextualSpacing/>
              <w:jc w:val="both"/>
              <w:rPr>
                <w:rFonts w:ascii="Times New Roman" w:hAnsi="Times New Roman"/>
                <w:kern w:val="2"/>
                <w:sz w:val="24"/>
                <w:szCs w:val="24"/>
              </w:rPr>
            </w:pPr>
          </w:p>
        </w:tc>
        <w:tc>
          <w:tcPr>
            <w:tcW w:w="936" w:type="dxa"/>
            <w:shd w:val="clear" w:color="auto" w:fill="auto"/>
            <w:noWrap w:val="0"/>
            <w:vAlign w:val="top"/>
          </w:tcPr>
          <w:p w14:paraId="2EA5766F">
            <w:pPr>
              <w:spacing w:after="0"/>
              <w:contextualSpacing/>
              <w:jc w:val="both"/>
              <w:rPr>
                <w:rFonts w:ascii="Times New Roman" w:hAnsi="Times New Roman"/>
                <w:kern w:val="2"/>
                <w:sz w:val="24"/>
                <w:szCs w:val="24"/>
              </w:rPr>
            </w:pPr>
          </w:p>
        </w:tc>
        <w:tc>
          <w:tcPr>
            <w:tcW w:w="936" w:type="dxa"/>
            <w:shd w:val="clear" w:color="auto" w:fill="auto"/>
            <w:noWrap w:val="0"/>
            <w:vAlign w:val="top"/>
          </w:tcPr>
          <w:p w14:paraId="67F1D50C">
            <w:pPr>
              <w:spacing w:after="0"/>
              <w:contextualSpacing/>
              <w:jc w:val="both"/>
              <w:rPr>
                <w:rFonts w:ascii="Times New Roman" w:hAnsi="Times New Roman"/>
                <w:kern w:val="2"/>
                <w:sz w:val="24"/>
                <w:szCs w:val="24"/>
              </w:rPr>
            </w:pPr>
          </w:p>
        </w:tc>
        <w:tc>
          <w:tcPr>
            <w:tcW w:w="936" w:type="dxa"/>
            <w:shd w:val="clear" w:color="auto" w:fill="auto"/>
            <w:noWrap w:val="0"/>
            <w:vAlign w:val="top"/>
          </w:tcPr>
          <w:p w14:paraId="4595E900">
            <w:pPr>
              <w:spacing w:after="0"/>
              <w:contextualSpacing/>
              <w:jc w:val="both"/>
              <w:rPr>
                <w:rFonts w:ascii="Times New Roman" w:hAnsi="Times New Roman"/>
                <w:kern w:val="2"/>
                <w:sz w:val="24"/>
                <w:szCs w:val="24"/>
              </w:rPr>
            </w:pPr>
          </w:p>
        </w:tc>
        <w:tc>
          <w:tcPr>
            <w:tcW w:w="936" w:type="dxa"/>
            <w:shd w:val="clear" w:color="auto" w:fill="auto"/>
            <w:noWrap w:val="0"/>
            <w:vAlign w:val="top"/>
          </w:tcPr>
          <w:p w14:paraId="33D069A4">
            <w:pPr>
              <w:spacing w:after="0"/>
              <w:contextualSpacing/>
              <w:jc w:val="both"/>
              <w:rPr>
                <w:rFonts w:ascii="Times New Roman" w:hAnsi="Times New Roman"/>
                <w:kern w:val="2"/>
                <w:sz w:val="24"/>
                <w:szCs w:val="24"/>
              </w:rPr>
            </w:pPr>
          </w:p>
        </w:tc>
        <w:tc>
          <w:tcPr>
            <w:tcW w:w="936" w:type="dxa"/>
            <w:shd w:val="clear" w:color="auto" w:fill="auto"/>
            <w:noWrap w:val="0"/>
            <w:vAlign w:val="top"/>
          </w:tcPr>
          <w:p w14:paraId="497463AA">
            <w:pPr>
              <w:spacing w:after="0"/>
              <w:contextualSpacing/>
              <w:jc w:val="both"/>
              <w:rPr>
                <w:rFonts w:ascii="Times New Roman" w:hAnsi="Times New Roman"/>
                <w:kern w:val="2"/>
                <w:sz w:val="24"/>
                <w:szCs w:val="24"/>
              </w:rPr>
            </w:pPr>
          </w:p>
        </w:tc>
        <w:tc>
          <w:tcPr>
            <w:tcW w:w="936" w:type="dxa"/>
            <w:shd w:val="clear" w:color="auto" w:fill="auto"/>
            <w:noWrap w:val="0"/>
            <w:vAlign w:val="top"/>
          </w:tcPr>
          <w:p w14:paraId="0557576E">
            <w:pPr>
              <w:spacing w:after="0"/>
              <w:contextualSpacing/>
              <w:jc w:val="both"/>
              <w:rPr>
                <w:rFonts w:ascii="Times New Roman" w:hAnsi="Times New Roman"/>
                <w:kern w:val="2"/>
                <w:sz w:val="24"/>
                <w:szCs w:val="24"/>
              </w:rPr>
            </w:pPr>
          </w:p>
        </w:tc>
        <w:tc>
          <w:tcPr>
            <w:tcW w:w="936" w:type="dxa"/>
            <w:shd w:val="clear" w:color="auto" w:fill="auto"/>
            <w:noWrap w:val="0"/>
            <w:vAlign w:val="top"/>
          </w:tcPr>
          <w:p w14:paraId="0C187FCD">
            <w:pPr>
              <w:spacing w:after="0"/>
              <w:contextualSpacing/>
              <w:jc w:val="both"/>
              <w:rPr>
                <w:rFonts w:ascii="Times New Roman" w:hAnsi="Times New Roman"/>
                <w:kern w:val="2"/>
                <w:sz w:val="24"/>
                <w:szCs w:val="24"/>
              </w:rPr>
            </w:pPr>
          </w:p>
        </w:tc>
        <w:tc>
          <w:tcPr>
            <w:tcW w:w="936" w:type="dxa"/>
            <w:shd w:val="clear" w:color="auto" w:fill="auto"/>
            <w:noWrap w:val="0"/>
            <w:vAlign w:val="top"/>
          </w:tcPr>
          <w:p w14:paraId="799737DF">
            <w:pPr>
              <w:spacing w:after="0"/>
              <w:contextualSpacing/>
              <w:jc w:val="both"/>
              <w:rPr>
                <w:rFonts w:ascii="Times New Roman" w:hAnsi="Times New Roman"/>
                <w:kern w:val="2"/>
                <w:sz w:val="24"/>
                <w:szCs w:val="24"/>
              </w:rPr>
            </w:pPr>
          </w:p>
        </w:tc>
        <w:tc>
          <w:tcPr>
            <w:tcW w:w="936" w:type="dxa"/>
            <w:shd w:val="clear" w:color="auto" w:fill="auto"/>
            <w:noWrap w:val="0"/>
            <w:vAlign w:val="top"/>
          </w:tcPr>
          <w:p w14:paraId="50CF703A">
            <w:pPr>
              <w:spacing w:after="0"/>
              <w:contextualSpacing/>
              <w:jc w:val="both"/>
              <w:rPr>
                <w:rFonts w:ascii="Times New Roman" w:hAnsi="Times New Roman"/>
                <w:kern w:val="2"/>
                <w:sz w:val="24"/>
                <w:szCs w:val="24"/>
              </w:rPr>
            </w:pPr>
          </w:p>
          <w:p w14:paraId="456D53B1">
            <w:pPr>
              <w:spacing w:after="0"/>
              <w:contextualSpacing/>
              <w:jc w:val="both"/>
              <w:rPr>
                <w:rFonts w:ascii="Times New Roman" w:hAnsi="Times New Roman"/>
                <w:kern w:val="2"/>
                <w:sz w:val="24"/>
                <w:szCs w:val="24"/>
              </w:rPr>
            </w:pPr>
          </w:p>
        </w:tc>
      </w:tr>
    </w:tbl>
    <w:p w14:paraId="344C0D04">
      <w:pPr>
        <w:ind w:left="720"/>
        <w:contextualSpacing/>
        <w:jc w:val="both"/>
        <w:rPr>
          <w:rFonts w:ascii="Times New Roman" w:hAnsi="Times New Roman"/>
          <w:kern w:val="2"/>
          <w:sz w:val="24"/>
          <w:szCs w:val="24"/>
        </w:rPr>
      </w:pPr>
    </w:p>
    <w:p w14:paraId="7E413D5D">
      <w:pPr>
        <w:numPr>
          <w:ilvl w:val="0"/>
          <w:numId w:val="2"/>
        </w:numPr>
        <w:contextualSpacing/>
        <w:jc w:val="both"/>
        <w:rPr>
          <w:rFonts w:ascii="Times New Roman" w:hAnsi="Times New Roman"/>
          <w:kern w:val="2"/>
          <w:sz w:val="24"/>
          <w:szCs w:val="24"/>
        </w:rPr>
      </w:pPr>
      <w:r>
        <w:rPr>
          <w:rFonts w:ascii="Times New Roman" w:hAnsi="Times New Roman"/>
          <w:kern w:val="2"/>
          <w:sz w:val="24"/>
          <w:szCs w:val="24"/>
        </w:rPr>
        <w:t>Match the explanation source of documents in column A with the corresponding names in column B by writing the letter of the correct responses in your exercise book.</w:t>
      </w:r>
    </w:p>
    <w:tbl>
      <w:tblPr>
        <w:tblStyle w:val="7"/>
        <w:tblW w:w="9497" w:type="dxa"/>
        <w:tblInd w:w="817"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6519"/>
        <w:gridCol w:w="2978"/>
      </w:tblGrid>
      <w:tr w14:paraId="41BD2F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507" w:type="dxa"/>
            <w:shd w:val="clear" w:color="auto" w:fill="auto"/>
            <w:noWrap w:val="0"/>
            <w:vAlign w:val="top"/>
          </w:tcPr>
          <w:p w14:paraId="6B608D27">
            <w:pPr>
              <w:spacing w:after="0" w:line="240" w:lineRule="auto"/>
              <w:contextualSpacing/>
              <w:jc w:val="center"/>
              <w:rPr>
                <w:rFonts w:ascii="Times New Roman" w:hAnsi="Times New Roman"/>
                <w:b/>
                <w:bCs/>
                <w:kern w:val="2"/>
                <w:sz w:val="24"/>
                <w:szCs w:val="24"/>
              </w:rPr>
            </w:pPr>
            <w:r>
              <w:rPr>
                <w:rFonts w:ascii="Times New Roman" w:hAnsi="Times New Roman"/>
                <w:b/>
                <w:bCs/>
                <w:kern w:val="2"/>
                <w:sz w:val="24"/>
                <w:szCs w:val="24"/>
              </w:rPr>
              <w:t>Column A</w:t>
            </w:r>
          </w:p>
        </w:tc>
        <w:tc>
          <w:tcPr>
            <w:tcW w:w="2973" w:type="dxa"/>
            <w:shd w:val="clear" w:color="auto" w:fill="auto"/>
            <w:noWrap w:val="0"/>
            <w:vAlign w:val="top"/>
          </w:tcPr>
          <w:p w14:paraId="4EA91ECF">
            <w:pPr>
              <w:spacing w:after="0" w:line="240" w:lineRule="auto"/>
              <w:contextualSpacing/>
              <w:jc w:val="center"/>
              <w:rPr>
                <w:rFonts w:ascii="Times New Roman" w:hAnsi="Times New Roman"/>
                <w:b/>
                <w:bCs/>
                <w:kern w:val="2"/>
                <w:sz w:val="24"/>
                <w:szCs w:val="24"/>
              </w:rPr>
            </w:pPr>
            <w:r>
              <w:rPr>
                <w:rFonts w:ascii="Times New Roman" w:hAnsi="Times New Roman"/>
                <w:b/>
                <w:bCs/>
                <w:kern w:val="2"/>
                <w:sz w:val="24"/>
                <w:szCs w:val="24"/>
              </w:rPr>
              <w:t>Column B</w:t>
            </w:r>
          </w:p>
        </w:tc>
      </w:tr>
      <w:tr w14:paraId="4709B9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507" w:type="dxa"/>
            <w:shd w:val="clear" w:color="auto" w:fill="auto"/>
            <w:noWrap w:val="0"/>
            <w:vAlign w:val="top"/>
          </w:tcPr>
          <w:p w14:paraId="2C5C71AB">
            <w:pPr>
              <w:numPr>
                <w:ilvl w:val="0"/>
                <w:numId w:val="15"/>
              </w:numPr>
              <w:spacing w:after="0" w:line="240" w:lineRule="auto"/>
              <w:ind w:left="436" w:leftChars="49" w:hanging="328" w:hangingChars="137"/>
              <w:contextualSpacing/>
              <w:jc w:val="both"/>
              <w:rPr>
                <w:rFonts w:ascii="Times New Roman" w:hAnsi="Times New Roman"/>
                <w:kern w:val="2"/>
                <w:sz w:val="24"/>
                <w:szCs w:val="24"/>
              </w:rPr>
            </w:pPr>
            <w:r>
              <w:rPr>
                <w:rFonts w:ascii="Times New Roman" w:hAnsi="Times New Roman"/>
                <w:kern w:val="2"/>
                <w:sz w:val="24"/>
                <w:szCs w:val="24"/>
              </w:rPr>
              <w:t>A document used to authorize and record small cash payment made for the period.</w:t>
            </w:r>
          </w:p>
          <w:p w14:paraId="5EF92085">
            <w:pPr>
              <w:numPr>
                <w:ilvl w:val="0"/>
                <w:numId w:val="15"/>
              </w:numPr>
              <w:spacing w:after="0" w:line="240" w:lineRule="auto"/>
              <w:ind w:left="436" w:leftChars="49" w:hanging="328" w:hangingChars="137"/>
              <w:contextualSpacing/>
              <w:jc w:val="both"/>
              <w:rPr>
                <w:rFonts w:ascii="Times New Roman" w:hAnsi="Times New Roman"/>
                <w:kern w:val="2"/>
                <w:sz w:val="24"/>
                <w:szCs w:val="24"/>
              </w:rPr>
            </w:pPr>
            <w:r>
              <w:rPr>
                <w:rFonts w:ascii="Times New Roman" w:hAnsi="Times New Roman"/>
                <w:kern w:val="2"/>
                <w:sz w:val="24"/>
                <w:szCs w:val="24"/>
              </w:rPr>
              <w:t>A document issued by a seller to a buyer to reduce the amount the buyer owes when goods are returned, overcharged or damaged.</w:t>
            </w:r>
          </w:p>
          <w:p w14:paraId="5056CA34">
            <w:pPr>
              <w:numPr>
                <w:ilvl w:val="0"/>
                <w:numId w:val="15"/>
              </w:numPr>
              <w:spacing w:after="0" w:line="240" w:lineRule="auto"/>
              <w:ind w:left="436" w:leftChars="49" w:hanging="328" w:hangingChars="137"/>
              <w:contextualSpacing/>
              <w:jc w:val="both"/>
              <w:rPr>
                <w:rFonts w:ascii="Times New Roman" w:hAnsi="Times New Roman"/>
                <w:kern w:val="2"/>
                <w:sz w:val="24"/>
                <w:szCs w:val="24"/>
              </w:rPr>
            </w:pPr>
            <w:r>
              <w:rPr>
                <w:rFonts w:ascii="Times New Roman" w:hAnsi="Times New Roman"/>
                <w:kern w:val="2"/>
                <w:sz w:val="24"/>
                <w:szCs w:val="24"/>
              </w:rPr>
              <w:t>A document prepared when cash is received by a business</w:t>
            </w:r>
            <w:r>
              <w:rPr>
                <w:rFonts w:ascii="Times New Roman" w:hAnsi="Times New Roman"/>
                <w:kern w:val="2"/>
                <w:sz w:val="24"/>
                <w:szCs w:val="24"/>
                <w:lang w:val="en-US"/>
              </w:rPr>
              <w:t>.</w:t>
            </w:r>
          </w:p>
          <w:p w14:paraId="61D447D1">
            <w:pPr>
              <w:numPr>
                <w:ilvl w:val="0"/>
                <w:numId w:val="15"/>
              </w:numPr>
              <w:spacing w:after="0" w:line="240" w:lineRule="auto"/>
              <w:ind w:left="436" w:leftChars="49" w:hanging="328" w:hangingChars="137"/>
              <w:contextualSpacing/>
              <w:jc w:val="both"/>
              <w:rPr>
                <w:rFonts w:ascii="Times New Roman" w:hAnsi="Times New Roman"/>
                <w:kern w:val="2"/>
                <w:sz w:val="24"/>
                <w:szCs w:val="24"/>
              </w:rPr>
            </w:pPr>
            <w:r>
              <w:rPr>
                <w:rFonts w:ascii="Times New Roman" w:hAnsi="Times New Roman"/>
                <w:kern w:val="2"/>
                <w:sz w:val="24"/>
                <w:szCs w:val="24"/>
              </w:rPr>
              <w:t>A document representing an order from an account holder instructing a bank to pay specified of money to a named person or bearer.</w:t>
            </w:r>
          </w:p>
          <w:p w14:paraId="35C1D3D7">
            <w:pPr>
              <w:numPr>
                <w:ilvl w:val="0"/>
                <w:numId w:val="15"/>
              </w:numPr>
              <w:spacing w:after="0" w:line="240" w:lineRule="auto"/>
              <w:ind w:left="436" w:leftChars="49" w:hanging="328" w:hangingChars="137"/>
              <w:contextualSpacing/>
              <w:jc w:val="both"/>
              <w:rPr>
                <w:rFonts w:ascii="Times New Roman" w:hAnsi="Times New Roman"/>
                <w:kern w:val="2"/>
                <w:sz w:val="24"/>
                <w:szCs w:val="24"/>
              </w:rPr>
            </w:pPr>
            <w:r>
              <w:rPr>
                <w:rFonts w:ascii="Times New Roman" w:hAnsi="Times New Roman"/>
                <w:kern w:val="2"/>
                <w:sz w:val="24"/>
                <w:szCs w:val="24"/>
              </w:rPr>
              <w:t>A document issued by a seller to a buyer when goods are sold or purchases on credit.</w:t>
            </w:r>
          </w:p>
        </w:tc>
        <w:tc>
          <w:tcPr>
            <w:tcW w:w="2973" w:type="dxa"/>
            <w:shd w:val="clear" w:color="auto" w:fill="auto"/>
            <w:noWrap w:val="0"/>
            <w:vAlign w:val="top"/>
          </w:tcPr>
          <w:p w14:paraId="1B845DC0">
            <w:pPr>
              <w:numPr>
                <w:ilvl w:val="0"/>
                <w:numId w:val="16"/>
              </w:numPr>
              <w:spacing w:after="0" w:line="240" w:lineRule="auto"/>
              <w:ind w:left="414" w:hanging="357"/>
              <w:contextualSpacing/>
              <w:jc w:val="both"/>
              <w:rPr>
                <w:rFonts w:ascii="Times New Roman" w:hAnsi="Times New Roman"/>
                <w:kern w:val="2"/>
                <w:sz w:val="24"/>
                <w:szCs w:val="24"/>
              </w:rPr>
            </w:pPr>
            <w:r>
              <w:rPr>
                <w:rFonts w:ascii="Times New Roman" w:hAnsi="Times New Roman"/>
                <w:kern w:val="2"/>
                <w:sz w:val="24"/>
                <w:szCs w:val="24"/>
              </w:rPr>
              <w:t>Invoice</w:t>
            </w:r>
          </w:p>
          <w:p w14:paraId="2FB40B5E">
            <w:pPr>
              <w:numPr>
                <w:ilvl w:val="0"/>
                <w:numId w:val="16"/>
              </w:numPr>
              <w:spacing w:after="0" w:line="240" w:lineRule="auto"/>
              <w:ind w:left="414" w:hanging="357"/>
              <w:contextualSpacing/>
              <w:jc w:val="both"/>
              <w:rPr>
                <w:rFonts w:ascii="Times New Roman" w:hAnsi="Times New Roman"/>
                <w:kern w:val="2"/>
                <w:sz w:val="24"/>
                <w:szCs w:val="24"/>
              </w:rPr>
            </w:pPr>
            <w:r>
              <w:rPr>
                <w:rFonts w:ascii="Times New Roman" w:hAnsi="Times New Roman"/>
                <w:kern w:val="2"/>
                <w:sz w:val="24"/>
                <w:szCs w:val="24"/>
              </w:rPr>
              <w:t>Credit note</w:t>
            </w:r>
          </w:p>
          <w:p w14:paraId="37859EBC">
            <w:pPr>
              <w:numPr>
                <w:ilvl w:val="0"/>
                <w:numId w:val="16"/>
              </w:numPr>
              <w:spacing w:after="0" w:line="240" w:lineRule="auto"/>
              <w:ind w:left="414" w:hanging="357"/>
              <w:contextualSpacing/>
              <w:jc w:val="both"/>
              <w:rPr>
                <w:rFonts w:ascii="Times New Roman" w:hAnsi="Times New Roman"/>
                <w:kern w:val="2"/>
                <w:sz w:val="24"/>
                <w:szCs w:val="24"/>
              </w:rPr>
            </w:pPr>
            <w:r>
              <w:rPr>
                <w:rFonts w:ascii="Times New Roman" w:hAnsi="Times New Roman"/>
                <w:kern w:val="2"/>
                <w:sz w:val="24"/>
                <w:szCs w:val="24"/>
              </w:rPr>
              <w:t>Petty cash voucher</w:t>
            </w:r>
          </w:p>
          <w:p w14:paraId="56B42DA9">
            <w:pPr>
              <w:numPr>
                <w:ilvl w:val="0"/>
                <w:numId w:val="16"/>
              </w:numPr>
              <w:spacing w:after="0" w:line="240" w:lineRule="auto"/>
              <w:ind w:left="414" w:hanging="357"/>
              <w:contextualSpacing/>
              <w:jc w:val="both"/>
              <w:rPr>
                <w:rFonts w:ascii="Times New Roman" w:hAnsi="Times New Roman"/>
                <w:kern w:val="2"/>
                <w:sz w:val="24"/>
                <w:szCs w:val="24"/>
              </w:rPr>
            </w:pPr>
            <w:r>
              <w:rPr>
                <w:rFonts w:ascii="Times New Roman" w:hAnsi="Times New Roman"/>
                <w:kern w:val="2"/>
                <w:sz w:val="24"/>
                <w:szCs w:val="24"/>
              </w:rPr>
              <w:t>Debit note</w:t>
            </w:r>
          </w:p>
          <w:p w14:paraId="23CAF8B0">
            <w:pPr>
              <w:numPr>
                <w:ilvl w:val="0"/>
                <w:numId w:val="16"/>
              </w:numPr>
              <w:spacing w:after="0" w:line="240" w:lineRule="auto"/>
              <w:ind w:left="414" w:hanging="357"/>
              <w:contextualSpacing/>
              <w:jc w:val="both"/>
              <w:rPr>
                <w:rFonts w:ascii="Times New Roman" w:hAnsi="Times New Roman"/>
                <w:kern w:val="2"/>
                <w:sz w:val="24"/>
                <w:szCs w:val="24"/>
              </w:rPr>
            </w:pPr>
            <w:r>
              <w:rPr>
                <w:rFonts w:ascii="Times New Roman" w:hAnsi="Times New Roman"/>
                <w:kern w:val="2"/>
                <w:sz w:val="24"/>
                <w:szCs w:val="24"/>
              </w:rPr>
              <w:t xml:space="preserve">Cheque </w:t>
            </w:r>
          </w:p>
          <w:p w14:paraId="0EDD05BB">
            <w:pPr>
              <w:numPr>
                <w:ilvl w:val="0"/>
                <w:numId w:val="16"/>
              </w:numPr>
              <w:spacing w:after="0" w:line="240" w:lineRule="auto"/>
              <w:ind w:left="414" w:hanging="357"/>
              <w:contextualSpacing/>
              <w:jc w:val="both"/>
              <w:rPr>
                <w:rFonts w:ascii="Times New Roman" w:hAnsi="Times New Roman"/>
                <w:kern w:val="2"/>
                <w:sz w:val="24"/>
                <w:szCs w:val="24"/>
              </w:rPr>
            </w:pPr>
            <w:r>
              <w:rPr>
                <w:rFonts w:ascii="Times New Roman" w:hAnsi="Times New Roman"/>
                <w:kern w:val="2"/>
                <w:sz w:val="24"/>
                <w:szCs w:val="24"/>
              </w:rPr>
              <w:t>Bank pay in slip</w:t>
            </w:r>
          </w:p>
          <w:p w14:paraId="2349A4E1">
            <w:pPr>
              <w:numPr>
                <w:ilvl w:val="0"/>
                <w:numId w:val="16"/>
              </w:numPr>
              <w:spacing w:after="0" w:line="240" w:lineRule="auto"/>
              <w:ind w:left="414" w:hanging="357"/>
              <w:contextualSpacing/>
              <w:jc w:val="both"/>
              <w:rPr>
                <w:rFonts w:ascii="Times New Roman" w:hAnsi="Times New Roman"/>
                <w:kern w:val="2"/>
                <w:sz w:val="24"/>
                <w:szCs w:val="24"/>
              </w:rPr>
            </w:pPr>
            <w:r>
              <w:rPr>
                <w:rFonts w:ascii="Times New Roman" w:hAnsi="Times New Roman"/>
                <w:kern w:val="2"/>
                <w:sz w:val="24"/>
                <w:szCs w:val="24"/>
              </w:rPr>
              <w:t>Cash receipt voucher</w:t>
            </w:r>
          </w:p>
        </w:tc>
      </w:tr>
    </w:tbl>
    <w:p w14:paraId="57EDDBAD">
      <w:pPr>
        <w:spacing w:after="0" w:line="240" w:lineRule="auto"/>
        <w:ind w:left="720"/>
        <w:jc w:val="both"/>
        <w:rPr>
          <w:rFonts w:ascii="Times New Roman" w:hAnsi="Times New Roman"/>
          <w:sz w:val="24"/>
          <w:szCs w:val="24"/>
        </w:rPr>
      </w:pPr>
    </w:p>
    <w:p w14:paraId="6BA5F50A">
      <w:pPr>
        <w:spacing w:after="0" w:line="240" w:lineRule="auto"/>
        <w:ind w:left="720"/>
        <w:jc w:val="both"/>
        <w:rPr>
          <w:rFonts w:hint="default" w:ascii="Times New Roman" w:hAnsi="Times New Roman"/>
          <w:sz w:val="24"/>
          <w:szCs w:val="24"/>
          <w:lang w:val="en-US"/>
        </w:rPr>
      </w:pPr>
      <w:r>
        <w:rPr>
          <w:rFonts w:hint="default" w:ascii="Times New Roman" w:hAnsi="Times New Roman"/>
          <w:sz w:val="24"/>
          <w:szCs w:val="24"/>
          <w:lang w:val="en-US"/>
        </w:rPr>
        <w:t>Answers</w:t>
      </w:r>
    </w:p>
    <w:tbl>
      <w:tblPr>
        <w:tblStyle w:val="7"/>
        <w:tblW w:w="0" w:type="auto"/>
        <w:tblInd w:w="817"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18"/>
        <w:gridCol w:w="1915"/>
        <w:gridCol w:w="1915"/>
        <w:gridCol w:w="1915"/>
        <w:gridCol w:w="1916"/>
      </w:tblGrid>
      <w:tr w14:paraId="1DE766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18" w:type="dxa"/>
            <w:shd w:val="clear" w:color="auto" w:fill="auto"/>
            <w:noWrap w:val="0"/>
            <w:vAlign w:val="top"/>
          </w:tcPr>
          <w:p w14:paraId="437AA03A">
            <w:pPr>
              <w:numPr>
                <w:ilvl w:val="0"/>
                <w:numId w:val="17"/>
              </w:numPr>
              <w:spacing w:after="0" w:line="240" w:lineRule="auto"/>
              <w:ind w:left="0" w:leftChars="0" w:firstLine="0" w:firstLineChars="0"/>
              <w:jc w:val="center"/>
              <w:rPr>
                <w:rFonts w:ascii="Times New Roman" w:hAnsi="Times New Roman"/>
                <w:sz w:val="24"/>
                <w:szCs w:val="24"/>
              </w:rPr>
            </w:pPr>
          </w:p>
        </w:tc>
        <w:tc>
          <w:tcPr>
            <w:tcW w:w="1915" w:type="dxa"/>
            <w:shd w:val="clear" w:color="auto" w:fill="auto"/>
            <w:noWrap w:val="0"/>
            <w:vAlign w:val="top"/>
          </w:tcPr>
          <w:p w14:paraId="032A7FE9">
            <w:pPr>
              <w:numPr>
                <w:ilvl w:val="0"/>
                <w:numId w:val="17"/>
              </w:numPr>
              <w:spacing w:after="0" w:line="240" w:lineRule="auto"/>
              <w:ind w:left="0" w:leftChars="0" w:firstLine="0" w:firstLineChars="0"/>
              <w:jc w:val="center"/>
              <w:rPr>
                <w:rFonts w:ascii="Times New Roman" w:hAnsi="Times New Roman"/>
                <w:sz w:val="24"/>
                <w:szCs w:val="24"/>
              </w:rPr>
            </w:pPr>
          </w:p>
        </w:tc>
        <w:tc>
          <w:tcPr>
            <w:tcW w:w="1915" w:type="dxa"/>
            <w:shd w:val="clear" w:color="auto" w:fill="auto"/>
            <w:noWrap w:val="0"/>
            <w:vAlign w:val="top"/>
          </w:tcPr>
          <w:p w14:paraId="35126BA9">
            <w:pPr>
              <w:numPr>
                <w:ilvl w:val="0"/>
                <w:numId w:val="17"/>
              </w:numPr>
              <w:spacing w:after="0" w:line="240" w:lineRule="auto"/>
              <w:ind w:left="0" w:leftChars="0" w:firstLine="0" w:firstLineChars="0"/>
              <w:jc w:val="center"/>
              <w:rPr>
                <w:rFonts w:ascii="Times New Roman" w:hAnsi="Times New Roman"/>
                <w:sz w:val="24"/>
                <w:szCs w:val="24"/>
              </w:rPr>
            </w:pPr>
          </w:p>
        </w:tc>
        <w:tc>
          <w:tcPr>
            <w:tcW w:w="1915" w:type="dxa"/>
            <w:shd w:val="clear" w:color="auto" w:fill="auto"/>
            <w:noWrap w:val="0"/>
            <w:vAlign w:val="top"/>
          </w:tcPr>
          <w:p w14:paraId="59DB8812">
            <w:pPr>
              <w:numPr>
                <w:ilvl w:val="0"/>
                <w:numId w:val="17"/>
              </w:numPr>
              <w:spacing w:after="0" w:line="240" w:lineRule="auto"/>
              <w:ind w:left="0" w:leftChars="0" w:firstLine="0" w:firstLineChars="0"/>
              <w:jc w:val="center"/>
              <w:rPr>
                <w:rFonts w:ascii="Times New Roman" w:hAnsi="Times New Roman"/>
                <w:sz w:val="24"/>
                <w:szCs w:val="24"/>
              </w:rPr>
            </w:pPr>
          </w:p>
        </w:tc>
        <w:tc>
          <w:tcPr>
            <w:tcW w:w="1916" w:type="dxa"/>
            <w:shd w:val="clear" w:color="auto" w:fill="auto"/>
            <w:noWrap w:val="0"/>
            <w:vAlign w:val="top"/>
          </w:tcPr>
          <w:p w14:paraId="3A014685">
            <w:pPr>
              <w:numPr>
                <w:ilvl w:val="0"/>
                <w:numId w:val="17"/>
              </w:numPr>
              <w:spacing w:after="0" w:line="240" w:lineRule="auto"/>
              <w:ind w:left="0" w:leftChars="0" w:firstLine="0" w:firstLineChars="0"/>
              <w:jc w:val="center"/>
              <w:rPr>
                <w:rFonts w:ascii="Times New Roman" w:hAnsi="Times New Roman"/>
                <w:sz w:val="24"/>
                <w:szCs w:val="24"/>
              </w:rPr>
            </w:pPr>
          </w:p>
        </w:tc>
      </w:tr>
      <w:tr w14:paraId="75BA7D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18" w:type="dxa"/>
            <w:shd w:val="clear" w:color="auto" w:fill="auto"/>
            <w:noWrap w:val="0"/>
            <w:vAlign w:val="top"/>
          </w:tcPr>
          <w:p w14:paraId="54F9CA96">
            <w:pPr>
              <w:spacing w:after="0" w:line="240" w:lineRule="auto"/>
              <w:jc w:val="both"/>
              <w:rPr>
                <w:rFonts w:ascii="Times New Roman" w:hAnsi="Times New Roman"/>
                <w:sz w:val="24"/>
                <w:szCs w:val="24"/>
              </w:rPr>
            </w:pPr>
          </w:p>
        </w:tc>
        <w:tc>
          <w:tcPr>
            <w:tcW w:w="1915" w:type="dxa"/>
            <w:shd w:val="clear" w:color="auto" w:fill="auto"/>
            <w:noWrap w:val="0"/>
            <w:vAlign w:val="top"/>
          </w:tcPr>
          <w:p w14:paraId="1DFEC6A1">
            <w:pPr>
              <w:spacing w:after="0" w:line="240" w:lineRule="auto"/>
              <w:jc w:val="both"/>
              <w:rPr>
                <w:rFonts w:ascii="Times New Roman" w:hAnsi="Times New Roman"/>
                <w:sz w:val="24"/>
                <w:szCs w:val="24"/>
              </w:rPr>
            </w:pPr>
          </w:p>
        </w:tc>
        <w:tc>
          <w:tcPr>
            <w:tcW w:w="1915" w:type="dxa"/>
            <w:shd w:val="clear" w:color="auto" w:fill="auto"/>
            <w:noWrap w:val="0"/>
            <w:vAlign w:val="top"/>
          </w:tcPr>
          <w:p w14:paraId="30B5180B">
            <w:pPr>
              <w:spacing w:after="0" w:line="240" w:lineRule="auto"/>
              <w:jc w:val="both"/>
              <w:rPr>
                <w:rFonts w:ascii="Times New Roman" w:hAnsi="Times New Roman"/>
                <w:sz w:val="24"/>
                <w:szCs w:val="24"/>
              </w:rPr>
            </w:pPr>
          </w:p>
        </w:tc>
        <w:tc>
          <w:tcPr>
            <w:tcW w:w="1915" w:type="dxa"/>
            <w:shd w:val="clear" w:color="auto" w:fill="auto"/>
            <w:noWrap w:val="0"/>
            <w:vAlign w:val="top"/>
          </w:tcPr>
          <w:p w14:paraId="35B57C93">
            <w:pPr>
              <w:spacing w:after="0" w:line="240" w:lineRule="auto"/>
              <w:jc w:val="both"/>
              <w:rPr>
                <w:rFonts w:ascii="Times New Roman" w:hAnsi="Times New Roman"/>
                <w:sz w:val="24"/>
                <w:szCs w:val="24"/>
              </w:rPr>
            </w:pPr>
          </w:p>
        </w:tc>
        <w:tc>
          <w:tcPr>
            <w:tcW w:w="1916" w:type="dxa"/>
            <w:shd w:val="clear" w:color="auto" w:fill="auto"/>
            <w:noWrap w:val="0"/>
            <w:vAlign w:val="top"/>
          </w:tcPr>
          <w:p w14:paraId="67F5DFBB">
            <w:pPr>
              <w:spacing w:after="0" w:line="240" w:lineRule="auto"/>
              <w:jc w:val="both"/>
              <w:rPr>
                <w:rFonts w:ascii="Times New Roman" w:hAnsi="Times New Roman"/>
                <w:sz w:val="24"/>
                <w:szCs w:val="24"/>
              </w:rPr>
            </w:pPr>
          </w:p>
          <w:p w14:paraId="78BC75AB">
            <w:pPr>
              <w:spacing w:after="0" w:line="240" w:lineRule="auto"/>
              <w:jc w:val="both"/>
              <w:rPr>
                <w:rFonts w:ascii="Times New Roman" w:hAnsi="Times New Roman"/>
                <w:sz w:val="24"/>
                <w:szCs w:val="24"/>
              </w:rPr>
            </w:pPr>
          </w:p>
        </w:tc>
      </w:tr>
    </w:tbl>
    <w:p w14:paraId="013BA628">
      <w:pPr>
        <w:spacing w:after="0" w:line="240" w:lineRule="auto"/>
        <w:rPr>
          <w:rFonts w:ascii="Times New Roman" w:hAnsi="Times New Roman"/>
          <w:b/>
          <w:sz w:val="24"/>
          <w:szCs w:val="24"/>
        </w:rPr>
      </w:pPr>
    </w:p>
    <w:p w14:paraId="55A7E56F">
      <w:pPr>
        <w:spacing w:after="0" w:line="240" w:lineRule="auto"/>
        <w:jc w:val="center"/>
        <w:rPr>
          <w:rFonts w:ascii="Times New Roman" w:hAnsi="Times New Roman"/>
          <w:b/>
          <w:sz w:val="24"/>
          <w:szCs w:val="24"/>
        </w:rPr>
      </w:pPr>
    </w:p>
    <w:p w14:paraId="629457FF">
      <w:pPr>
        <w:spacing w:after="0" w:line="240" w:lineRule="auto"/>
        <w:jc w:val="center"/>
        <w:rPr>
          <w:rFonts w:ascii="Times New Roman" w:hAnsi="Times New Roman"/>
          <w:b/>
          <w:sz w:val="24"/>
          <w:szCs w:val="24"/>
        </w:rPr>
      </w:pPr>
      <w:r>
        <w:rPr>
          <w:rFonts w:ascii="Times New Roman" w:hAnsi="Times New Roman"/>
          <w:b/>
          <w:sz w:val="24"/>
          <w:szCs w:val="24"/>
        </w:rPr>
        <w:t>SECTION B (40 MARKS)</w:t>
      </w:r>
    </w:p>
    <w:p w14:paraId="76D92193">
      <w:pPr>
        <w:spacing w:after="0" w:line="240" w:lineRule="auto"/>
        <w:contextualSpacing/>
        <w:jc w:val="center"/>
        <w:rPr>
          <w:rFonts w:hint="default" w:ascii="Times New Roman" w:hAnsi="Times New Roman"/>
          <w:sz w:val="24"/>
          <w:szCs w:val="24"/>
          <w:lang w:val="en-US"/>
        </w:rPr>
      </w:pPr>
      <w:r>
        <w:rPr>
          <w:rFonts w:ascii="Times New Roman" w:hAnsi="Times New Roman"/>
          <w:sz w:val="24"/>
          <w:szCs w:val="24"/>
        </w:rPr>
        <w:t xml:space="preserve">Answer </w:t>
      </w:r>
      <w:r>
        <w:rPr>
          <w:rFonts w:ascii="Times New Roman" w:hAnsi="Times New Roman"/>
          <w:b/>
          <w:bCs/>
          <w:sz w:val="24"/>
          <w:szCs w:val="24"/>
        </w:rPr>
        <w:t xml:space="preserve">all </w:t>
      </w:r>
      <w:r>
        <w:rPr>
          <w:rFonts w:ascii="Times New Roman" w:hAnsi="Times New Roman"/>
          <w:sz w:val="24"/>
          <w:szCs w:val="24"/>
        </w:rPr>
        <w:t>questions from this section</w:t>
      </w:r>
      <w:r>
        <w:rPr>
          <w:rFonts w:hint="default" w:ascii="Times New Roman" w:hAnsi="Times New Roman"/>
          <w:sz w:val="24"/>
          <w:szCs w:val="24"/>
          <w:lang w:val="en-US"/>
        </w:rPr>
        <w:t>.</w:t>
      </w:r>
    </w:p>
    <w:p w14:paraId="3CB54558">
      <w:pPr>
        <w:numPr>
          <w:ilvl w:val="0"/>
          <w:numId w:val="2"/>
        </w:numPr>
        <w:contextualSpacing/>
        <w:jc w:val="both"/>
        <w:rPr>
          <w:rFonts w:ascii="Times New Roman" w:hAnsi="Times New Roman"/>
          <w:kern w:val="2"/>
          <w:sz w:val="24"/>
          <w:szCs w:val="24"/>
        </w:rPr>
      </w:pPr>
      <w:r>
        <w:rPr>
          <w:rFonts w:ascii="Times New Roman" w:hAnsi="Times New Roman"/>
          <w:kern w:val="2"/>
          <w:sz w:val="24"/>
          <w:szCs w:val="24"/>
        </w:rPr>
        <w:t>Explain the following book keeping concepts and principles.</w:t>
      </w:r>
    </w:p>
    <w:p w14:paraId="4B2D558C">
      <w:pPr>
        <w:keepNext w:val="0"/>
        <w:keepLines w:val="0"/>
        <w:pageBreakBefore w:val="0"/>
        <w:widowControl/>
        <w:numPr>
          <w:ilvl w:val="0"/>
          <w:numId w:val="18"/>
        </w:numPr>
        <w:kinsoku/>
        <w:wordWrap/>
        <w:overflowPunct/>
        <w:topLinePunct w:val="0"/>
        <w:autoSpaceDE/>
        <w:autoSpaceDN/>
        <w:bidi w:val="0"/>
        <w:adjustRightInd/>
        <w:snapToGrid/>
        <w:spacing w:after="0" w:line="360" w:lineRule="auto"/>
        <w:ind w:left="1094" w:leftChars="0" w:hanging="360" w:firstLineChars="0"/>
        <w:jc w:val="both"/>
        <w:textAlignment w:val="auto"/>
        <w:rPr>
          <w:rFonts w:ascii="Times New Roman" w:hAnsi="Times New Roman"/>
          <w:sz w:val="24"/>
          <w:szCs w:val="24"/>
        </w:rPr>
      </w:pPr>
      <w:r>
        <w:rPr>
          <w:rFonts w:ascii="Times New Roman" w:hAnsi="Times New Roman"/>
          <w:sz w:val="24"/>
          <w:szCs w:val="24"/>
        </w:rPr>
        <w:t xml:space="preserve">Money measurement concept </w:t>
      </w:r>
    </w:p>
    <w:p w14:paraId="60C74CD0">
      <w:pPr>
        <w:spacing w:after="0" w:line="360" w:lineRule="auto"/>
        <w:ind w:left="720"/>
        <w:jc w:val="both"/>
        <w:rPr>
          <w:rFonts w:ascii="Times New Roman" w:hAnsi="Times New Roman"/>
          <w:sz w:val="24"/>
          <w:szCs w:val="24"/>
        </w:rPr>
      </w:pPr>
      <w:r>
        <w:rPr>
          <w:rFonts w:ascii="Times New Roman" w:hAnsi="Times New Roman"/>
          <w:sz w:val="24"/>
          <w:szCs w:val="24"/>
        </w:rPr>
        <w:t>____________________________________________________________________________________________________________________________________________________________</w:t>
      </w:r>
    </w:p>
    <w:p w14:paraId="33D337EF">
      <w:pPr>
        <w:numPr>
          <w:ilvl w:val="0"/>
          <w:numId w:val="18"/>
        </w:numPr>
        <w:spacing w:after="0" w:line="360" w:lineRule="auto"/>
        <w:ind w:left="1100" w:leftChars="0" w:hanging="360" w:firstLineChars="0"/>
        <w:jc w:val="both"/>
        <w:rPr>
          <w:rFonts w:ascii="Times New Roman" w:hAnsi="Times New Roman"/>
          <w:sz w:val="24"/>
          <w:szCs w:val="24"/>
        </w:rPr>
      </w:pPr>
      <w:r>
        <w:rPr>
          <w:rFonts w:ascii="Times New Roman" w:hAnsi="Times New Roman"/>
          <w:sz w:val="24"/>
          <w:szCs w:val="24"/>
        </w:rPr>
        <w:t>Matching concept</w:t>
      </w:r>
    </w:p>
    <w:p w14:paraId="462E3BA4">
      <w:pPr>
        <w:spacing w:after="0" w:line="360" w:lineRule="auto"/>
        <w:ind w:left="720"/>
        <w:jc w:val="both"/>
        <w:rPr>
          <w:rFonts w:ascii="Times New Roman" w:hAnsi="Times New Roman"/>
          <w:sz w:val="24"/>
          <w:szCs w:val="24"/>
        </w:rPr>
      </w:pPr>
      <w:r>
        <w:rPr>
          <w:rFonts w:ascii="Times New Roman" w:hAnsi="Times New Roman"/>
          <w:sz w:val="24"/>
          <w:szCs w:val="24"/>
        </w:rPr>
        <w:t>____________________________________________________________________________________________________________________________________________________________</w:t>
      </w:r>
    </w:p>
    <w:p w14:paraId="46A92C70">
      <w:pPr>
        <w:numPr>
          <w:ilvl w:val="0"/>
          <w:numId w:val="18"/>
        </w:numPr>
        <w:spacing w:after="0" w:line="360" w:lineRule="auto"/>
        <w:ind w:left="1100" w:leftChars="0" w:hanging="360" w:firstLineChars="0"/>
        <w:jc w:val="both"/>
        <w:rPr>
          <w:rFonts w:ascii="Times New Roman" w:hAnsi="Times New Roman"/>
          <w:sz w:val="24"/>
          <w:szCs w:val="24"/>
        </w:rPr>
      </w:pPr>
      <w:r>
        <w:rPr>
          <w:rFonts w:ascii="Times New Roman" w:hAnsi="Times New Roman"/>
          <w:sz w:val="24"/>
          <w:szCs w:val="24"/>
        </w:rPr>
        <w:t>Historical cost concept</w:t>
      </w:r>
    </w:p>
    <w:p w14:paraId="62901F54">
      <w:pPr>
        <w:spacing w:after="0" w:line="360" w:lineRule="auto"/>
        <w:ind w:left="720"/>
        <w:jc w:val="both"/>
        <w:rPr>
          <w:rFonts w:ascii="Times New Roman" w:hAnsi="Times New Roman"/>
          <w:sz w:val="24"/>
          <w:szCs w:val="24"/>
        </w:rPr>
      </w:pPr>
      <w:r>
        <w:rPr>
          <w:rFonts w:ascii="Times New Roman" w:hAnsi="Times New Roman"/>
          <w:sz w:val="24"/>
          <w:szCs w:val="24"/>
        </w:rPr>
        <w:t>____________________________________________________________________________________________________________________________________________________________</w:t>
      </w:r>
    </w:p>
    <w:p w14:paraId="177A93BB">
      <w:pPr>
        <w:numPr>
          <w:ilvl w:val="0"/>
          <w:numId w:val="18"/>
        </w:numPr>
        <w:spacing w:after="0" w:line="360" w:lineRule="auto"/>
        <w:ind w:left="1100" w:leftChars="0" w:hanging="360" w:firstLineChars="0"/>
        <w:jc w:val="both"/>
        <w:rPr>
          <w:rFonts w:ascii="Times New Roman" w:hAnsi="Times New Roman"/>
          <w:sz w:val="24"/>
          <w:szCs w:val="24"/>
        </w:rPr>
      </w:pPr>
      <w:r>
        <w:rPr>
          <w:rFonts w:ascii="Times New Roman" w:hAnsi="Times New Roman"/>
          <w:sz w:val="24"/>
          <w:szCs w:val="24"/>
        </w:rPr>
        <w:t>Accrual concept</w:t>
      </w:r>
    </w:p>
    <w:p w14:paraId="11E76679">
      <w:pPr>
        <w:spacing w:after="0" w:line="360" w:lineRule="auto"/>
        <w:ind w:left="720"/>
        <w:jc w:val="both"/>
        <w:rPr>
          <w:rFonts w:ascii="Times New Roman" w:hAnsi="Times New Roman"/>
          <w:sz w:val="24"/>
          <w:szCs w:val="24"/>
        </w:rPr>
      </w:pPr>
      <w:r>
        <w:rPr>
          <w:rFonts w:ascii="Times New Roman" w:hAnsi="Times New Roman"/>
          <w:sz w:val="24"/>
          <w:szCs w:val="24"/>
        </w:rPr>
        <w:t>____________________________________________________________________________________________________________________________________________________________</w:t>
      </w:r>
    </w:p>
    <w:p w14:paraId="6DD8A821">
      <w:pPr>
        <w:numPr>
          <w:ilvl w:val="0"/>
          <w:numId w:val="18"/>
        </w:numPr>
        <w:spacing w:after="0" w:line="360" w:lineRule="auto"/>
        <w:ind w:left="1100" w:leftChars="0" w:hanging="360" w:firstLineChars="0"/>
        <w:jc w:val="both"/>
        <w:rPr>
          <w:rFonts w:ascii="Times New Roman" w:hAnsi="Times New Roman"/>
          <w:sz w:val="24"/>
          <w:szCs w:val="24"/>
        </w:rPr>
      </w:pPr>
      <w:r>
        <w:rPr>
          <w:rFonts w:ascii="Times New Roman" w:hAnsi="Times New Roman"/>
          <w:sz w:val="24"/>
          <w:szCs w:val="24"/>
        </w:rPr>
        <w:t>Duality principle</w:t>
      </w:r>
    </w:p>
    <w:p w14:paraId="26EC4CBD">
      <w:pPr>
        <w:spacing w:after="0" w:line="360" w:lineRule="auto"/>
        <w:ind w:left="720"/>
        <w:jc w:val="both"/>
        <w:rPr>
          <w:rFonts w:ascii="Times New Roman" w:hAnsi="Times New Roman"/>
          <w:sz w:val="24"/>
          <w:szCs w:val="24"/>
        </w:rPr>
      </w:pPr>
      <w:r>
        <w:rPr>
          <w:rFonts w:ascii="Times New Roman" w:hAnsi="Times New Roman"/>
          <w:sz w:val="24"/>
          <w:szCs w:val="24"/>
        </w:rPr>
        <w:t>____________________________________________________________________________________________________________________________________________________________</w:t>
      </w:r>
    </w:p>
    <w:p w14:paraId="3D00106B">
      <w:pPr>
        <w:keepNext w:val="0"/>
        <w:keepLines w:val="0"/>
        <w:pageBreakBefore w:val="0"/>
        <w:widowControl/>
        <w:kinsoku/>
        <w:wordWrap/>
        <w:overflowPunct/>
        <w:topLinePunct w:val="0"/>
        <w:autoSpaceDE/>
        <w:autoSpaceDN/>
        <w:bidi w:val="0"/>
        <w:adjustRightInd/>
        <w:snapToGrid/>
        <w:spacing w:after="0" w:line="240" w:lineRule="auto"/>
        <w:ind w:left="720"/>
        <w:jc w:val="both"/>
        <w:textAlignment w:val="auto"/>
        <w:rPr>
          <w:rFonts w:ascii="Times New Roman" w:hAnsi="Times New Roman"/>
          <w:sz w:val="24"/>
          <w:szCs w:val="24"/>
        </w:rPr>
      </w:pPr>
    </w:p>
    <w:p w14:paraId="3652F96A">
      <w:pPr>
        <w:numPr>
          <w:ilvl w:val="0"/>
          <w:numId w:val="2"/>
        </w:numPr>
        <w:spacing w:after="0" w:line="240" w:lineRule="auto"/>
        <w:jc w:val="both"/>
        <w:rPr>
          <w:rFonts w:ascii="Times New Roman" w:hAnsi="Times New Roman"/>
          <w:kern w:val="2"/>
          <w:sz w:val="24"/>
          <w:szCs w:val="24"/>
        </w:rPr>
      </w:pPr>
      <w:r>
        <w:rPr>
          <w:rFonts w:ascii="Times New Roman" w:hAnsi="Times New Roman"/>
          <w:kern w:val="2"/>
          <w:sz w:val="24"/>
          <w:szCs w:val="24"/>
        </w:rPr>
        <w:t xml:space="preserve">Mr </w:t>
      </w:r>
      <w:r>
        <w:rPr>
          <w:rFonts w:hint="default" w:ascii="Times New Roman" w:hAnsi="Times New Roman"/>
          <w:kern w:val="2"/>
          <w:sz w:val="24"/>
          <w:szCs w:val="24"/>
          <w:lang w:val="en-US"/>
        </w:rPr>
        <w:t>Seypalm</w:t>
      </w:r>
      <w:r>
        <w:rPr>
          <w:rFonts w:ascii="Times New Roman" w:hAnsi="Times New Roman"/>
          <w:kern w:val="2"/>
          <w:sz w:val="24"/>
          <w:szCs w:val="24"/>
        </w:rPr>
        <w:t xml:space="preserve"> is a wholesaler dealing with buying and selling closthes. He recently bought clothes on credit from Kapata Traders. Immediately upon the receipt of the clothes, he returned some of the goods and issued a debit note to Kapata Traders. Why Mr </w:t>
      </w:r>
      <w:r>
        <w:rPr>
          <w:rFonts w:hint="default" w:ascii="Times New Roman" w:hAnsi="Times New Roman"/>
          <w:kern w:val="2"/>
          <w:sz w:val="24"/>
          <w:szCs w:val="24"/>
          <w:lang w:val="en-US"/>
        </w:rPr>
        <w:t xml:space="preserve">Seypalm </w:t>
      </w:r>
      <w:r>
        <w:rPr>
          <w:rFonts w:ascii="Times New Roman" w:hAnsi="Times New Roman"/>
          <w:kern w:val="2"/>
          <w:sz w:val="24"/>
          <w:szCs w:val="24"/>
        </w:rPr>
        <w:t>returned some of the goods. Give five reasons.</w:t>
      </w:r>
    </w:p>
    <w:p w14:paraId="175BECF8">
      <w:pPr>
        <w:numPr>
          <w:ilvl w:val="0"/>
          <w:numId w:val="19"/>
        </w:numPr>
        <w:spacing w:after="0" w:line="360" w:lineRule="auto"/>
        <w:ind w:left="876" w:leftChars="300" w:hanging="216" w:hangingChars="90"/>
        <w:jc w:val="both"/>
        <w:rPr>
          <w:rFonts w:ascii="Times New Roman" w:hAnsi="Times New Roman"/>
          <w:sz w:val="24"/>
          <w:szCs w:val="24"/>
        </w:rPr>
      </w:pPr>
      <w:r>
        <w:rPr>
          <w:rFonts w:ascii="Times New Roman" w:hAnsi="Times New Roman"/>
          <w:sz w:val="24"/>
          <w:szCs w:val="24"/>
        </w:rPr>
        <w:t>____________________________________________________________________________________________________________________________________________________</w:t>
      </w:r>
      <w:r>
        <w:rPr>
          <w:rFonts w:hint="default" w:ascii="Times New Roman" w:hAnsi="Times New Roman"/>
          <w:sz w:val="24"/>
          <w:szCs w:val="24"/>
          <w:lang w:val="en-US"/>
        </w:rPr>
        <w:t>____</w:t>
      </w:r>
    </w:p>
    <w:p w14:paraId="0DBF653A">
      <w:pPr>
        <w:numPr>
          <w:ilvl w:val="0"/>
          <w:numId w:val="19"/>
        </w:numPr>
        <w:spacing w:after="0" w:line="360" w:lineRule="auto"/>
        <w:ind w:left="876" w:leftChars="300" w:hanging="216" w:hangingChars="90"/>
        <w:jc w:val="both"/>
        <w:rPr>
          <w:rFonts w:ascii="Times New Roman" w:hAnsi="Times New Roman"/>
          <w:sz w:val="24"/>
          <w:szCs w:val="24"/>
        </w:rPr>
      </w:pPr>
      <w:r>
        <w:rPr>
          <w:rFonts w:ascii="Times New Roman" w:hAnsi="Times New Roman"/>
          <w:sz w:val="24"/>
          <w:szCs w:val="24"/>
        </w:rPr>
        <w:t>____________________________________________________________________________________________________________________________________________________</w:t>
      </w:r>
      <w:r>
        <w:rPr>
          <w:rFonts w:hint="default" w:ascii="Times New Roman" w:hAnsi="Times New Roman"/>
          <w:sz w:val="24"/>
          <w:szCs w:val="24"/>
          <w:lang w:val="en-US"/>
        </w:rPr>
        <w:t>___</w:t>
      </w:r>
    </w:p>
    <w:p w14:paraId="4F1E2339">
      <w:pPr>
        <w:numPr>
          <w:ilvl w:val="0"/>
          <w:numId w:val="19"/>
        </w:numPr>
        <w:spacing w:after="0" w:line="360" w:lineRule="auto"/>
        <w:ind w:left="876" w:leftChars="300" w:hanging="216" w:hangingChars="90"/>
        <w:jc w:val="both"/>
        <w:rPr>
          <w:rFonts w:ascii="Times New Roman" w:hAnsi="Times New Roman"/>
          <w:sz w:val="24"/>
          <w:szCs w:val="24"/>
        </w:rPr>
      </w:pPr>
      <w:r>
        <w:rPr>
          <w:rFonts w:ascii="Times New Roman" w:hAnsi="Times New Roman"/>
          <w:sz w:val="24"/>
          <w:szCs w:val="24"/>
        </w:rPr>
        <w:t>____________________________________________________________________________________________________________________________________________________</w:t>
      </w:r>
      <w:r>
        <w:rPr>
          <w:rFonts w:hint="default" w:ascii="Times New Roman" w:hAnsi="Times New Roman"/>
          <w:sz w:val="24"/>
          <w:szCs w:val="24"/>
          <w:lang w:val="en-US"/>
        </w:rPr>
        <w:t>___</w:t>
      </w:r>
    </w:p>
    <w:p w14:paraId="603B175C">
      <w:pPr>
        <w:numPr>
          <w:ilvl w:val="0"/>
          <w:numId w:val="19"/>
        </w:numPr>
        <w:spacing w:after="0" w:line="360" w:lineRule="auto"/>
        <w:ind w:left="876" w:leftChars="300" w:hanging="216" w:hangingChars="90"/>
        <w:jc w:val="both"/>
        <w:rPr>
          <w:rFonts w:ascii="Times New Roman" w:hAnsi="Times New Roman"/>
          <w:sz w:val="24"/>
          <w:szCs w:val="24"/>
        </w:rPr>
      </w:pPr>
      <w:r>
        <w:rPr>
          <w:rFonts w:ascii="Times New Roman" w:hAnsi="Times New Roman"/>
          <w:sz w:val="24"/>
          <w:szCs w:val="24"/>
        </w:rPr>
        <w:t>____________________________________________________________________________________________________________________________________________________</w:t>
      </w:r>
      <w:r>
        <w:rPr>
          <w:rFonts w:hint="default" w:ascii="Times New Roman" w:hAnsi="Times New Roman"/>
          <w:sz w:val="24"/>
          <w:szCs w:val="24"/>
          <w:lang w:val="en-US"/>
        </w:rPr>
        <w:t>___</w:t>
      </w:r>
    </w:p>
    <w:p w14:paraId="3E3C0E25">
      <w:pPr>
        <w:numPr>
          <w:ilvl w:val="0"/>
          <w:numId w:val="19"/>
        </w:numPr>
        <w:spacing w:after="0" w:line="360" w:lineRule="auto"/>
        <w:ind w:left="876" w:leftChars="300" w:hanging="216" w:hangingChars="90"/>
        <w:jc w:val="both"/>
        <w:rPr>
          <w:rFonts w:ascii="Times New Roman" w:hAnsi="Times New Roman"/>
          <w:sz w:val="24"/>
          <w:szCs w:val="24"/>
        </w:rPr>
      </w:pPr>
      <w:r>
        <w:rPr>
          <w:rFonts w:ascii="Times New Roman" w:hAnsi="Times New Roman"/>
          <w:sz w:val="24"/>
          <w:szCs w:val="24"/>
        </w:rPr>
        <w:t>____________________________________________________________________________________________________________________________________________________</w:t>
      </w:r>
      <w:r>
        <w:rPr>
          <w:rFonts w:hint="default" w:ascii="Times New Roman" w:hAnsi="Times New Roman"/>
          <w:sz w:val="24"/>
          <w:szCs w:val="24"/>
          <w:lang w:val="en-US"/>
        </w:rPr>
        <w:t>___</w:t>
      </w:r>
    </w:p>
    <w:p w14:paraId="59FB8D45">
      <w:pPr>
        <w:numPr>
          <w:ilvl w:val="0"/>
          <w:numId w:val="0"/>
        </w:numPr>
        <w:spacing w:after="0" w:line="360" w:lineRule="auto"/>
        <w:ind w:left="740" w:leftChars="0"/>
        <w:jc w:val="both"/>
        <w:rPr>
          <w:rFonts w:ascii="Times New Roman" w:hAnsi="Times New Roman"/>
          <w:sz w:val="24"/>
          <w:szCs w:val="24"/>
        </w:rPr>
      </w:pPr>
    </w:p>
    <w:p w14:paraId="472304CF">
      <w:pPr>
        <w:numPr>
          <w:ilvl w:val="0"/>
          <w:numId w:val="2"/>
        </w:numPr>
        <w:contextualSpacing/>
        <w:jc w:val="both"/>
        <w:rPr>
          <w:rFonts w:ascii="Times New Roman" w:hAnsi="Times New Roman"/>
          <w:sz w:val="24"/>
          <w:szCs w:val="24"/>
        </w:rPr>
      </w:pPr>
      <w:r>
        <w:rPr>
          <w:rFonts w:ascii="Times New Roman" w:hAnsi="Times New Roman"/>
          <w:sz w:val="24"/>
          <w:szCs w:val="24"/>
        </w:rPr>
        <w:t>Identify whether the following accounts are nominal, real or personal.</w:t>
      </w:r>
    </w:p>
    <w:tbl>
      <w:tblPr>
        <w:tblStyle w:val="7"/>
        <w:tblW w:w="0" w:type="auto"/>
        <w:tblInd w:w="817"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71"/>
        <w:gridCol w:w="5503"/>
        <w:gridCol w:w="3005"/>
      </w:tblGrid>
      <w:tr w14:paraId="18A919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71" w:type="dxa"/>
            <w:shd w:val="clear" w:color="auto" w:fill="auto"/>
            <w:noWrap w:val="0"/>
            <w:vAlign w:val="top"/>
          </w:tcPr>
          <w:p w14:paraId="2B75CA58">
            <w:pPr>
              <w:contextualSpacing/>
              <w:jc w:val="both"/>
              <w:rPr>
                <w:rFonts w:ascii="Times New Roman" w:hAnsi="Times New Roman"/>
                <w:b/>
                <w:sz w:val="24"/>
                <w:szCs w:val="24"/>
              </w:rPr>
            </w:pPr>
            <w:r>
              <w:rPr>
                <w:rFonts w:ascii="Times New Roman" w:hAnsi="Times New Roman"/>
                <w:b/>
                <w:sz w:val="24"/>
                <w:szCs w:val="24"/>
              </w:rPr>
              <w:t>S/N</w:t>
            </w:r>
          </w:p>
        </w:tc>
        <w:tc>
          <w:tcPr>
            <w:tcW w:w="5503" w:type="dxa"/>
            <w:shd w:val="clear" w:color="auto" w:fill="auto"/>
            <w:noWrap w:val="0"/>
            <w:vAlign w:val="top"/>
          </w:tcPr>
          <w:p w14:paraId="781A7931">
            <w:pPr>
              <w:contextualSpacing/>
              <w:jc w:val="both"/>
              <w:rPr>
                <w:rFonts w:ascii="Times New Roman" w:hAnsi="Times New Roman"/>
                <w:b/>
                <w:sz w:val="24"/>
                <w:szCs w:val="24"/>
              </w:rPr>
            </w:pPr>
            <w:r>
              <w:rPr>
                <w:rFonts w:ascii="Times New Roman" w:hAnsi="Times New Roman"/>
                <w:b/>
                <w:sz w:val="24"/>
                <w:szCs w:val="24"/>
              </w:rPr>
              <w:t>Name of account</w:t>
            </w:r>
          </w:p>
        </w:tc>
        <w:tc>
          <w:tcPr>
            <w:tcW w:w="3005" w:type="dxa"/>
            <w:shd w:val="clear" w:color="auto" w:fill="auto"/>
            <w:noWrap w:val="0"/>
            <w:vAlign w:val="top"/>
          </w:tcPr>
          <w:p w14:paraId="2F84B3EC">
            <w:pPr>
              <w:contextualSpacing/>
              <w:jc w:val="both"/>
              <w:rPr>
                <w:rFonts w:ascii="Times New Roman" w:hAnsi="Times New Roman"/>
                <w:b/>
                <w:sz w:val="24"/>
                <w:szCs w:val="24"/>
              </w:rPr>
            </w:pPr>
            <w:r>
              <w:rPr>
                <w:rFonts w:ascii="Times New Roman" w:hAnsi="Times New Roman"/>
                <w:b/>
                <w:sz w:val="24"/>
                <w:szCs w:val="24"/>
              </w:rPr>
              <w:t>Type of account</w:t>
            </w:r>
          </w:p>
        </w:tc>
      </w:tr>
      <w:tr w14:paraId="5B9ECB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71" w:type="dxa"/>
            <w:shd w:val="clear" w:color="auto" w:fill="auto"/>
            <w:noWrap w:val="0"/>
            <w:vAlign w:val="top"/>
          </w:tcPr>
          <w:p w14:paraId="0D5820F1">
            <w:pPr>
              <w:numPr>
                <w:ilvl w:val="0"/>
                <w:numId w:val="20"/>
              </w:numPr>
              <w:ind w:left="0" w:leftChars="0" w:firstLine="0" w:firstLineChars="0"/>
              <w:contextualSpacing/>
              <w:jc w:val="both"/>
              <w:rPr>
                <w:rFonts w:ascii="Times New Roman" w:hAnsi="Times New Roman"/>
                <w:sz w:val="24"/>
                <w:szCs w:val="24"/>
              </w:rPr>
            </w:pPr>
          </w:p>
        </w:tc>
        <w:tc>
          <w:tcPr>
            <w:tcW w:w="5503" w:type="dxa"/>
            <w:shd w:val="clear" w:color="auto" w:fill="auto"/>
            <w:noWrap w:val="0"/>
            <w:vAlign w:val="top"/>
          </w:tcPr>
          <w:p w14:paraId="01413326">
            <w:pPr>
              <w:contextualSpacing/>
              <w:jc w:val="both"/>
              <w:rPr>
                <w:rFonts w:ascii="Times New Roman" w:hAnsi="Times New Roman"/>
                <w:sz w:val="24"/>
                <w:szCs w:val="24"/>
              </w:rPr>
            </w:pPr>
            <w:r>
              <w:rPr>
                <w:rFonts w:ascii="Times New Roman" w:hAnsi="Times New Roman"/>
                <w:sz w:val="24"/>
                <w:szCs w:val="24"/>
                <w:lang w:val="en-US"/>
              </w:rPr>
              <w:t>Premises</w:t>
            </w:r>
          </w:p>
        </w:tc>
        <w:tc>
          <w:tcPr>
            <w:tcW w:w="3005" w:type="dxa"/>
            <w:shd w:val="clear" w:color="auto" w:fill="auto"/>
            <w:noWrap w:val="0"/>
            <w:vAlign w:val="top"/>
          </w:tcPr>
          <w:p w14:paraId="7D847218">
            <w:pPr>
              <w:contextualSpacing/>
              <w:jc w:val="both"/>
              <w:rPr>
                <w:rFonts w:ascii="Times New Roman" w:hAnsi="Times New Roman"/>
                <w:sz w:val="24"/>
                <w:szCs w:val="24"/>
              </w:rPr>
            </w:pPr>
          </w:p>
        </w:tc>
      </w:tr>
      <w:tr w14:paraId="05B333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71" w:type="dxa"/>
            <w:shd w:val="clear" w:color="auto" w:fill="auto"/>
            <w:noWrap w:val="0"/>
            <w:vAlign w:val="top"/>
          </w:tcPr>
          <w:p w14:paraId="7F162DCC">
            <w:pPr>
              <w:numPr>
                <w:ilvl w:val="0"/>
                <w:numId w:val="20"/>
              </w:numPr>
              <w:ind w:left="0" w:leftChars="0" w:firstLine="0" w:firstLineChars="0"/>
              <w:contextualSpacing/>
              <w:jc w:val="both"/>
              <w:rPr>
                <w:rFonts w:ascii="Times New Roman" w:hAnsi="Times New Roman"/>
                <w:sz w:val="24"/>
                <w:szCs w:val="24"/>
              </w:rPr>
            </w:pPr>
          </w:p>
        </w:tc>
        <w:tc>
          <w:tcPr>
            <w:tcW w:w="5503" w:type="dxa"/>
            <w:shd w:val="clear" w:color="auto" w:fill="auto"/>
            <w:noWrap w:val="0"/>
            <w:vAlign w:val="top"/>
          </w:tcPr>
          <w:p w14:paraId="1CE56C7C">
            <w:pPr>
              <w:contextualSpacing/>
              <w:jc w:val="both"/>
              <w:rPr>
                <w:rFonts w:ascii="Times New Roman" w:hAnsi="Times New Roman"/>
                <w:sz w:val="24"/>
                <w:szCs w:val="24"/>
              </w:rPr>
            </w:pPr>
            <w:r>
              <w:rPr>
                <w:rFonts w:ascii="Times New Roman" w:hAnsi="Times New Roman"/>
                <w:sz w:val="24"/>
                <w:szCs w:val="24"/>
              </w:rPr>
              <w:t>D</w:t>
            </w:r>
            <w:r>
              <w:rPr>
                <w:rFonts w:ascii="Times New Roman" w:hAnsi="Times New Roman"/>
                <w:sz w:val="24"/>
                <w:szCs w:val="24"/>
                <w:lang w:val="en-US"/>
              </w:rPr>
              <w:t xml:space="preserve">rawings </w:t>
            </w:r>
          </w:p>
        </w:tc>
        <w:tc>
          <w:tcPr>
            <w:tcW w:w="3005" w:type="dxa"/>
            <w:shd w:val="clear" w:color="auto" w:fill="auto"/>
            <w:noWrap w:val="0"/>
            <w:vAlign w:val="top"/>
          </w:tcPr>
          <w:p w14:paraId="549CD4EB">
            <w:pPr>
              <w:contextualSpacing/>
              <w:jc w:val="both"/>
              <w:rPr>
                <w:rFonts w:ascii="Times New Roman" w:hAnsi="Times New Roman"/>
                <w:sz w:val="24"/>
                <w:szCs w:val="24"/>
              </w:rPr>
            </w:pPr>
          </w:p>
        </w:tc>
      </w:tr>
      <w:tr w14:paraId="30A4DD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71" w:type="dxa"/>
            <w:shd w:val="clear" w:color="auto" w:fill="auto"/>
            <w:noWrap w:val="0"/>
            <w:vAlign w:val="top"/>
          </w:tcPr>
          <w:p w14:paraId="31C35271">
            <w:pPr>
              <w:numPr>
                <w:ilvl w:val="0"/>
                <w:numId w:val="20"/>
              </w:numPr>
              <w:ind w:left="0" w:leftChars="0" w:firstLine="0" w:firstLineChars="0"/>
              <w:contextualSpacing/>
              <w:jc w:val="both"/>
              <w:rPr>
                <w:rFonts w:ascii="Times New Roman" w:hAnsi="Times New Roman"/>
                <w:sz w:val="24"/>
                <w:szCs w:val="24"/>
              </w:rPr>
            </w:pPr>
          </w:p>
        </w:tc>
        <w:tc>
          <w:tcPr>
            <w:tcW w:w="5503" w:type="dxa"/>
            <w:shd w:val="clear" w:color="auto" w:fill="auto"/>
            <w:noWrap w:val="0"/>
            <w:vAlign w:val="top"/>
          </w:tcPr>
          <w:p w14:paraId="4DA2FB57">
            <w:pPr>
              <w:contextualSpacing/>
              <w:jc w:val="both"/>
              <w:rPr>
                <w:rFonts w:ascii="Times New Roman" w:hAnsi="Times New Roman"/>
                <w:sz w:val="24"/>
                <w:szCs w:val="24"/>
              </w:rPr>
            </w:pPr>
            <w:r>
              <w:rPr>
                <w:rFonts w:ascii="Times New Roman" w:hAnsi="Times New Roman"/>
                <w:sz w:val="24"/>
                <w:szCs w:val="24"/>
              </w:rPr>
              <w:t xml:space="preserve">Advertising </w:t>
            </w:r>
          </w:p>
        </w:tc>
        <w:tc>
          <w:tcPr>
            <w:tcW w:w="3005" w:type="dxa"/>
            <w:shd w:val="clear" w:color="auto" w:fill="auto"/>
            <w:noWrap w:val="0"/>
            <w:vAlign w:val="top"/>
          </w:tcPr>
          <w:p w14:paraId="4C7D7015">
            <w:pPr>
              <w:contextualSpacing/>
              <w:jc w:val="both"/>
              <w:rPr>
                <w:rFonts w:ascii="Times New Roman" w:hAnsi="Times New Roman"/>
                <w:sz w:val="24"/>
                <w:szCs w:val="24"/>
              </w:rPr>
            </w:pPr>
          </w:p>
        </w:tc>
      </w:tr>
      <w:tr w14:paraId="2AE778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71" w:type="dxa"/>
            <w:shd w:val="clear" w:color="auto" w:fill="auto"/>
            <w:noWrap w:val="0"/>
            <w:vAlign w:val="top"/>
          </w:tcPr>
          <w:p w14:paraId="09918208">
            <w:pPr>
              <w:numPr>
                <w:ilvl w:val="0"/>
                <w:numId w:val="20"/>
              </w:numPr>
              <w:ind w:left="0" w:leftChars="0" w:firstLine="0" w:firstLineChars="0"/>
              <w:contextualSpacing/>
              <w:jc w:val="both"/>
              <w:rPr>
                <w:rFonts w:ascii="Times New Roman" w:hAnsi="Times New Roman"/>
                <w:sz w:val="24"/>
                <w:szCs w:val="24"/>
              </w:rPr>
            </w:pPr>
          </w:p>
        </w:tc>
        <w:tc>
          <w:tcPr>
            <w:tcW w:w="5503" w:type="dxa"/>
            <w:shd w:val="clear" w:color="auto" w:fill="auto"/>
            <w:noWrap w:val="0"/>
            <w:vAlign w:val="top"/>
          </w:tcPr>
          <w:p w14:paraId="7BADB37D">
            <w:pPr>
              <w:contextualSpacing/>
              <w:jc w:val="both"/>
              <w:rPr>
                <w:rFonts w:ascii="Times New Roman" w:hAnsi="Times New Roman"/>
                <w:sz w:val="24"/>
                <w:szCs w:val="24"/>
              </w:rPr>
            </w:pPr>
            <w:r>
              <w:rPr>
                <w:rFonts w:ascii="Times New Roman" w:hAnsi="Times New Roman"/>
                <w:sz w:val="24"/>
                <w:szCs w:val="24"/>
                <w:lang w:val="en-US"/>
              </w:rPr>
              <w:t xml:space="preserve">Inventory </w:t>
            </w:r>
          </w:p>
        </w:tc>
        <w:tc>
          <w:tcPr>
            <w:tcW w:w="3005" w:type="dxa"/>
            <w:shd w:val="clear" w:color="auto" w:fill="auto"/>
            <w:noWrap w:val="0"/>
            <w:vAlign w:val="top"/>
          </w:tcPr>
          <w:p w14:paraId="2C53498A">
            <w:pPr>
              <w:contextualSpacing/>
              <w:jc w:val="both"/>
              <w:rPr>
                <w:rFonts w:ascii="Times New Roman" w:hAnsi="Times New Roman"/>
                <w:sz w:val="24"/>
                <w:szCs w:val="24"/>
              </w:rPr>
            </w:pPr>
          </w:p>
        </w:tc>
      </w:tr>
      <w:tr w14:paraId="5CCF7C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71" w:type="dxa"/>
            <w:shd w:val="clear" w:color="auto" w:fill="auto"/>
            <w:noWrap w:val="0"/>
            <w:vAlign w:val="top"/>
          </w:tcPr>
          <w:p w14:paraId="0A4D2693">
            <w:pPr>
              <w:numPr>
                <w:ilvl w:val="0"/>
                <w:numId w:val="20"/>
              </w:numPr>
              <w:ind w:left="0" w:leftChars="0" w:firstLine="0" w:firstLineChars="0"/>
              <w:contextualSpacing/>
              <w:jc w:val="both"/>
              <w:rPr>
                <w:rFonts w:ascii="Times New Roman" w:hAnsi="Times New Roman"/>
                <w:sz w:val="24"/>
                <w:szCs w:val="24"/>
              </w:rPr>
            </w:pPr>
          </w:p>
        </w:tc>
        <w:tc>
          <w:tcPr>
            <w:tcW w:w="5503" w:type="dxa"/>
            <w:shd w:val="clear" w:color="auto" w:fill="auto"/>
            <w:noWrap w:val="0"/>
            <w:vAlign w:val="top"/>
          </w:tcPr>
          <w:p w14:paraId="3CC0ECB5">
            <w:pPr>
              <w:contextualSpacing/>
              <w:jc w:val="both"/>
              <w:rPr>
                <w:rFonts w:ascii="Times New Roman" w:hAnsi="Times New Roman"/>
                <w:sz w:val="24"/>
                <w:szCs w:val="24"/>
              </w:rPr>
            </w:pPr>
            <w:r>
              <w:rPr>
                <w:rFonts w:ascii="Times New Roman" w:hAnsi="Times New Roman"/>
                <w:sz w:val="24"/>
                <w:szCs w:val="24"/>
              </w:rPr>
              <w:t xml:space="preserve">Machinery </w:t>
            </w:r>
          </w:p>
        </w:tc>
        <w:tc>
          <w:tcPr>
            <w:tcW w:w="3005" w:type="dxa"/>
            <w:shd w:val="clear" w:color="auto" w:fill="auto"/>
            <w:noWrap w:val="0"/>
            <w:vAlign w:val="top"/>
          </w:tcPr>
          <w:p w14:paraId="0ABFC039">
            <w:pPr>
              <w:contextualSpacing/>
              <w:jc w:val="both"/>
              <w:rPr>
                <w:rFonts w:ascii="Times New Roman" w:hAnsi="Times New Roman"/>
                <w:sz w:val="24"/>
                <w:szCs w:val="24"/>
              </w:rPr>
            </w:pPr>
          </w:p>
        </w:tc>
      </w:tr>
      <w:tr w14:paraId="68FBEF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71" w:type="dxa"/>
            <w:shd w:val="clear" w:color="auto" w:fill="auto"/>
            <w:noWrap w:val="0"/>
            <w:vAlign w:val="top"/>
          </w:tcPr>
          <w:p w14:paraId="2C4A0CC0">
            <w:pPr>
              <w:numPr>
                <w:ilvl w:val="0"/>
                <w:numId w:val="20"/>
              </w:numPr>
              <w:ind w:left="0" w:leftChars="0" w:firstLine="0" w:firstLineChars="0"/>
              <w:contextualSpacing/>
              <w:jc w:val="both"/>
              <w:rPr>
                <w:rFonts w:ascii="Times New Roman" w:hAnsi="Times New Roman"/>
                <w:sz w:val="24"/>
                <w:szCs w:val="24"/>
              </w:rPr>
            </w:pPr>
          </w:p>
        </w:tc>
        <w:tc>
          <w:tcPr>
            <w:tcW w:w="5503" w:type="dxa"/>
            <w:shd w:val="clear" w:color="auto" w:fill="auto"/>
            <w:noWrap w:val="0"/>
            <w:vAlign w:val="top"/>
          </w:tcPr>
          <w:p w14:paraId="17995CFF">
            <w:pPr>
              <w:contextualSpacing/>
              <w:jc w:val="both"/>
              <w:rPr>
                <w:rFonts w:ascii="Times New Roman" w:hAnsi="Times New Roman"/>
                <w:sz w:val="24"/>
                <w:szCs w:val="24"/>
              </w:rPr>
            </w:pPr>
            <w:r>
              <w:rPr>
                <w:rFonts w:ascii="Times New Roman" w:hAnsi="Times New Roman"/>
                <w:sz w:val="24"/>
                <w:szCs w:val="24"/>
                <w:lang w:val="en-US"/>
              </w:rPr>
              <w:t xml:space="preserve">Bank charges </w:t>
            </w:r>
          </w:p>
        </w:tc>
        <w:tc>
          <w:tcPr>
            <w:tcW w:w="3005" w:type="dxa"/>
            <w:shd w:val="clear" w:color="auto" w:fill="auto"/>
            <w:noWrap w:val="0"/>
            <w:vAlign w:val="top"/>
          </w:tcPr>
          <w:p w14:paraId="67CC222E">
            <w:pPr>
              <w:contextualSpacing/>
              <w:jc w:val="both"/>
              <w:rPr>
                <w:rFonts w:ascii="Times New Roman" w:hAnsi="Times New Roman"/>
                <w:sz w:val="24"/>
                <w:szCs w:val="24"/>
              </w:rPr>
            </w:pPr>
          </w:p>
        </w:tc>
      </w:tr>
      <w:tr w14:paraId="52E6F9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71" w:type="dxa"/>
            <w:shd w:val="clear" w:color="auto" w:fill="auto"/>
            <w:noWrap w:val="0"/>
            <w:vAlign w:val="top"/>
          </w:tcPr>
          <w:p w14:paraId="3F3AAEF7">
            <w:pPr>
              <w:numPr>
                <w:ilvl w:val="0"/>
                <w:numId w:val="20"/>
              </w:numPr>
              <w:ind w:left="0" w:leftChars="0" w:firstLine="0" w:firstLineChars="0"/>
              <w:contextualSpacing/>
              <w:jc w:val="both"/>
              <w:rPr>
                <w:rFonts w:ascii="Times New Roman" w:hAnsi="Times New Roman"/>
                <w:sz w:val="24"/>
                <w:szCs w:val="24"/>
              </w:rPr>
            </w:pPr>
          </w:p>
        </w:tc>
        <w:tc>
          <w:tcPr>
            <w:tcW w:w="5503" w:type="dxa"/>
            <w:shd w:val="clear" w:color="auto" w:fill="auto"/>
            <w:noWrap w:val="0"/>
            <w:vAlign w:val="top"/>
          </w:tcPr>
          <w:p w14:paraId="5265C994">
            <w:pPr>
              <w:contextualSpacing/>
              <w:jc w:val="both"/>
              <w:rPr>
                <w:rFonts w:ascii="Times New Roman" w:hAnsi="Times New Roman"/>
                <w:sz w:val="24"/>
                <w:szCs w:val="24"/>
              </w:rPr>
            </w:pPr>
            <w:r>
              <w:rPr>
                <w:rFonts w:ascii="Times New Roman" w:hAnsi="Times New Roman"/>
                <w:sz w:val="24"/>
                <w:szCs w:val="24"/>
              </w:rPr>
              <w:t xml:space="preserve">Purchases </w:t>
            </w:r>
          </w:p>
        </w:tc>
        <w:tc>
          <w:tcPr>
            <w:tcW w:w="3005" w:type="dxa"/>
            <w:shd w:val="clear" w:color="auto" w:fill="auto"/>
            <w:noWrap w:val="0"/>
            <w:vAlign w:val="top"/>
          </w:tcPr>
          <w:p w14:paraId="7C54A708">
            <w:pPr>
              <w:contextualSpacing/>
              <w:jc w:val="both"/>
              <w:rPr>
                <w:rFonts w:ascii="Times New Roman" w:hAnsi="Times New Roman"/>
                <w:sz w:val="24"/>
                <w:szCs w:val="24"/>
              </w:rPr>
            </w:pPr>
          </w:p>
        </w:tc>
      </w:tr>
      <w:tr w14:paraId="5074ED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71" w:type="dxa"/>
            <w:shd w:val="clear" w:color="auto" w:fill="auto"/>
            <w:noWrap w:val="0"/>
            <w:vAlign w:val="top"/>
          </w:tcPr>
          <w:p w14:paraId="3313BF29">
            <w:pPr>
              <w:numPr>
                <w:ilvl w:val="0"/>
                <w:numId w:val="20"/>
              </w:numPr>
              <w:ind w:left="0" w:leftChars="0" w:firstLine="0" w:firstLineChars="0"/>
              <w:contextualSpacing/>
              <w:jc w:val="both"/>
              <w:rPr>
                <w:rFonts w:ascii="Times New Roman" w:hAnsi="Times New Roman"/>
                <w:sz w:val="24"/>
                <w:szCs w:val="24"/>
              </w:rPr>
            </w:pPr>
          </w:p>
        </w:tc>
        <w:tc>
          <w:tcPr>
            <w:tcW w:w="5503" w:type="dxa"/>
            <w:shd w:val="clear" w:color="auto" w:fill="auto"/>
            <w:noWrap w:val="0"/>
            <w:vAlign w:val="top"/>
          </w:tcPr>
          <w:p w14:paraId="04CACBBB">
            <w:pPr>
              <w:contextualSpacing/>
              <w:jc w:val="both"/>
              <w:rPr>
                <w:rFonts w:ascii="Times New Roman" w:hAnsi="Times New Roman"/>
                <w:sz w:val="24"/>
                <w:szCs w:val="24"/>
              </w:rPr>
            </w:pPr>
            <w:r>
              <w:rPr>
                <w:rFonts w:ascii="Times New Roman" w:hAnsi="Times New Roman"/>
                <w:sz w:val="24"/>
                <w:szCs w:val="24"/>
                <w:lang w:val="en-US"/>
              </w:rPr>
              <w:t xml:space="preserve">Bank overdraft </w:t>
            </w:r>
          </w:p>
        </w:tc>
        <w:tc>
          <w:tcPr>
            <w:tcW w:w="3005" w:type="dxa"/>
            <w:shd w:val="clear" w:color="auto" w:fill="auto"/>
            <w:noWrap w:val="0"/>
            <w:vAlign w:val="top"/>
          </w:tcPr>
          <w:p w14:paraId="1AC43898">
            <w:pPr>
              <w:contextualSpacing/>
              <w:jc w:val="both"/>
              <w:rPr>
                <w:rFonts w:ascii="Times New Roman" w:hAnsi="Times New Roman"/>
                <w:sz w:val="24"/>
                <w:szCs w:val="24"/>
              </w:rPr>
            </w:pPr>
          </w:p>
        </w:tc>
      </w:tr>
      <w:tr w14:paraId="4D5E69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71" w:type="dxa"/>
            <w:shd w:val="clear" w:color="auto" w:fill="auto"/>
            <w:noWrap w:val="0"/>
            <w:vAlign w:val="top"/>
          </w:tcPr>
          <w:p w14:paraId="250A4F1A">
            <w:pPr>
              <w:numPr>
                <w:ilvl w:val="0"/>
                <w:numId w:val="20"/>
              </w:numPr>
              <w:ind w:left="0" w:leftChars="0" w:firstLine="0" w:firstLineChars="0"/>
              <w:contextualSpacing/>
              <w:jc w:val="both"/>
              <w:rPr>
                <w:rFonts w:ascii="Times New Roman" w:hAnsi="Times New Roman"/>
                <w:sz w:val="24"/>
                <w:szCs w:val="24"/>
              </w:rPr>
            </w:pPr>
          </w:p>
        </w:tc>
        <w:tc>
          <w:tcPr>
            <w:tcW w:w="5503" w:type="dxa"/>
            <w:shd w:val="clear" w:color="auto" w:fill="auto"/>
            <w:noWrap w:val="0"/>
            <w:vAlign w:val="top"/>
          </w:tcPr>
          <w:p w14:paraId="360A740A">
            <w:pPr>
              <w:contextualSpacing/>
              <w:jc w:val="both"/>
              <w:rPr>
                <w:rFonts w:ascii="Times New Roman" w:hAnsi="Times New Roman"/>
                <w:sz w:val="24"/>
                <w:szCs w:val="24"/>
              </w:rPr>
            </w:pPr>
            <w:r>
              <w:rPr>
                <w:rFonts w:ascii="Times New Roman" w:hAnsi="Times New Roman"/>
                <w:sz w:val="24"/>
                <w:szCs w:val="24"/>
              </w:rPr>
              <w:t xml:space="preserve">Sales </w:t>
            </w:r>
          </w:p>
        </w:tc>
        <w:tc>
          <w:tcPr>
            <w:tcW w:w="3005" w:type="dxa"/>
            <w:shd w:val="clear" w:color="auto" w:fill="auto"/>
            <w:noWrap w:val="0"/>
            <w:vAlign w:val="top"/>
          </w:tcPr>
          <w:p w14:paraId="53598E8A">
            <w:pPr>
              <w:contextualSpacing/>
              <w:jc w:val="both"/>
              <w:rPr>
                <w:rFonts w:ascii="Times New Roman" w:hAnsi="Times New Roman"/>
                <w:sz w:val="24"/>
                <w:szCs w:val="24"/>
              </w:rPr>
            </w:pPr>
          </w:p>
        </w:tc>
      </w:tr>
      <w:tr w14:paraId="5EF271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71" w:type="dxa"/>
            <w:shd w:val="clear" w:color="auto" w:fill="auto"/>
            <w:noWrap w:val="0"/>
            <w:vAlign w:val="top"/>
          </w:tcPr>
          <w:p w14:paraId="6CFF4634">
            <w:pPr>
              <w:numPr>
                <w:ilvl w:val="0"/>
                <w:numId w:val="20"/>
              </w:numPr>
              <w:ind w:left="0" w:leftChars="0" w:firstLine="0" w:firstLineChars="0"/>
              <w:contextualSpacing/>
              <w:jc w:val="both"/>
              <w:rPr>
                <w:rFonts w:ascii="Times New Roman" w:hAnsi="Times New Roman"/>
                <w:sz w:val="24"/>
                <w:szCs w:val="24"/>
              </w:rPr>
            </w:pPr>
          </w:p>
        </w:tc>
        <w:tc>
          <w:tcPr>
            <w:tcW w:w="5503" w:type="dxa"/>
            <w:shd w:val="clear" w:color="auto" w:fill="auto"/>
            <w:noWrap w:val="0"/>
            <w:vAlign w:val="top"/>
          </w:tcPr>
          <w:p w14:paraId="147AFC48">
            <w:pPr>
              <w:contextualSpacing/>
              <w:jc w:val="both"/>
              <w:rPr>
                <w:rFonts w:ascii="Times New Roman" w:hAnsi="Times New Roman"/>
                <w:sz w:val="24"/>
                <w:szCs w:val="24"/>
              </w:rPr>
            </w:pPr>
            <w:r>
              <w:rPr>
                <w:rFonts w:ascii="Times New Roman" w:hAnsi="Times New Roman"/>
                <w:sz w:val="24"/>
                <w:szCs w:val="24"/>
                <w:lang w:val="en-US"/>
              </w:rPr>
              <w:t xml:space="preserve">Return outward </w:t>
            </w:r>
          </w:p>
        </w:tc>
        <w:tc>
          <w:tcPr>
            <w:tcW w:w="3005" w:type="dxa"/>
            <w:shd w:val="clear" w:color="auto" w:fill="auto"/>
            <w:noWrap w:val="0"/>
            <w:vAlign w:val="top"/>
          </w:tcPr>
          <w:p w14:paraId="6241581C">
            <w:pPr>
              <w:contextualSpacing/>
              <w:jc w:val="both"/>
              <w:rPr>
                <w:rFonts w:ascii="Times New Roman" w:hAnsi="Times New Roman"/>
                <w:sz w:val="24"/>
                <w:szCs w:val="24"/>
              </w:rPr>
            </w:pPr>
          </w:p>
        </w:tc>
      </w:tr>
    </w:tbl>
    <w:p w14:paraId="1058E286">
      <w:pPr>
        <w:spacing w:after="0" w:line="240" w:lineRule="auto"/>
        <w:jc w:val="both"/>
        <w:rPr>
          <w:rFonts w:ascii="Times New Roman" w:hAnsi="Times New Roman"/>
          <w:kern w:val="2"/>
          <w:sz w:val="24"/>
          <w:szCs w:val="24"/>
        </w:rPr>
      </w:pPr>
    </w:p>
    <w:p w14:paraId="2E2E3779">
      <w:pPr>
        <w:numPr>
          <w:ilvl w:val="0"/>
          <w:numId w:val="2"/>
        </w:numPr>
        <w:spacing w:after="0" w:line="240" w:lineRule="auto"/>
        <w:jc w:val="both"/>
        <w:rPr>
          <w:rFonts w:ascii="Times New Roman" w:hAnsi="Times New Roman"/>
          <w:kern w:val="2"/>
          <w:sz w:val="24"/>
          <w:szCs w:val="24"/>
        </w:rPr>
      </w:pPr>
      <w:r>
        <w:rPr>
          <w:rFonts w:ascii="Times New Roman" w:hAnsi="Times New Roman"/>
          <w:kern w:val="2"/>
          <w:sz w:val="24"/>
          <w:szCs w:val="24"/>
        </w:rPr>
        <w:t>Indicate the account to be debited or credited from the following transactions.</w:t>
      </w:r>
    </w:p>
    <w:tbl>
      <w:tblPr>
        <w:tblStyle w:val="7"/>
        <w:tblW w:w="0" w:type="auto"/>
        <w:tblInd w:w="84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42"/>
        <w:gridCol w:w="3374"/>
        <w:gridCol w:w="2679"/>
        <w:gridCol w:w="2455"/>
      </w:tblGrid>
      <w:tr w14:paraId="74FB4C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42" w:type="dxa"/>
            <w:shd w:val="clear" w:color="auto" w:fill="auto"/>
            <w:noWrap w:val="0"/>
            <w:vAlign w:val="top"/>
          </w:tcPr>
          <w:p w14:paraId="3249D9C6">
            <w:pPr>
              <w:spacing w:after="0" w:line="240" w:lineRule="auto"/>
              <w:contextualSpacing/>
              <w:rPr>
                <w:rFonts w:ascii="Times New Roman" w:hAnsi="Times New Roman" w:cs="Arial"/>
                <w:kern w:val="2"/>
                <w:sz w:val="24"/>
                <w:szCs w:val="24"/>
              </w:rPr>
            </w:pPr>
            <w:r>
              <w:rPr>
                <w:rFonts w:ascii="Times New Roman" w:hAnsi="Times New Roman" w:cs="Arial"/>
                <w:kern w:val="2"/>
                <w:sz w:val="24"/>
                <w:szCs w:val="24"/>
              </w:rPr>
              <w:t>S/N</w:t>
            </w:r>
          </w:p>
        </w:tc>
        <w:tc>
          <w:tcPr>
            <w:tcW w:w="3374" w:type="dxa"/>
            <w:shd w:val="clear" w:color="auto" w:fill="auto"/>
            <w:noWrap w:val="0"/>
            <w:vAlign w:val="top"/>
          </w:tcPr>
          <w:p w14:paraId="7E8EC220">
            <w:pPr>
              <w:spacing w:after="0" w:line="480" w:lineRule="auto"/>
              <w:contextualSpacing/>
              <w:rPr>
                <w:rFonts w:ascii="Times New Roman" w:hAnsi="Times New Roman" w:cs="Arial"/>
                <w:b/>
                <w:kern w:val="2"/>
                <w:sz w:val="24"/>
                <w:szCs w:val="24"/>
              </w:rPr>
            </w:pPr>
            <w:r>
              <w:rPr>
                <w:rFonts w:ascii="Times New Roman" w:hAnsi="Times New Roman" w:cs="Arial"/>
                <w:b/>
                <w:kern w:val="2"/>
                <w:sz w:val="24"/>
                <w:szCs w:val="24"/>
              </w:rPr>
              <w:t xml:space="preserve">Transaction </w:t>
            </w:r>
          </w:p>
        </w:tc>
        <w:tc>
          <w:tcPr>
            <w:tcW w:w="2679" w:type="dxa"/>
            <w:shd w:val="clear" w:color="auto" w:fill="auto"/>
            <w:noWrap w:val="0"/>
            <w:vAlign w:val="top"/>
          </w:tcPr>
          <w:p w14:paraId="17DD3F52">
            <w:pPr>
              <w:spacing w:after="0" w:line="480" w:lineRule="auto"/>
              <w:contextualSpacing/>
              <w:rPr>
                <w:rFonts w:ascii="Times New Roman" w:hAnsi="Times New Roman" w:cs="Arial"/>
                <w:b/>
                <w:kern w:val="2"/>
                <w:sz w:val="24"/>
                <w:szCs w:val="24"/>
              </w:rPr>
            </w:pPr>
            <w:r>
              <w:rPr>
                <w:rFonts w:ascii="Times New Roman" w:hAnsi="Times New Roman" w:cs="Arial"/>
                <w:b/>
                <w:kern w:val="2"/>
                <w:sz w:val="24"/>
                <w:szCs w:val="24"/>
              </w:rPr>
              <w:t xml:space="preserve">Account to be debited </w:t>
            </w:r>
          </w:p>
        </w:tc>
        <w:tc>
          <w:tcPr>
            <w:tcW w:w="2455" w:type="dxa"/>
            <w:noWrap w:val="0"/>
            <w:vAlign w:val="top"/>
          </w:tcPr>
          <w:p w14:paraId="073A6400">
            <w:pPr>
              <w:spacing w:after="0" w:line="480" w:lineRule="auto"/>
              <w:contextualSpacing/>
              <w:rPr>
                <w:rFonts w:ascii="Times New Roman" w:hAnsi="Times New Roman" w:cs="Arial"/>
                <w:b/>
                <w:kern w:val="2"/>
                <w:sz w:val="24"/>
                <w:szCs w:val="24"/>
              </w:rPr>
            </w:pPr>
            <w:r>
              <w:rPr>
                <w:rFonts w:ascii="Times New Roman" w:hAnsi="Times New Roman" w:cs="Arial"/>
                <w:b/>
                <w:kern w:val="2"/>
                <w:sz w:val="24"/>
                <w:szCs w:val="24"/>
              </w:rPr>
              <w:t>Account to be credited</w:t>
            </w:r>
          </w:p>
        </w:tc>
      </w:tr>
      <w:tr w14:paraId="06E06E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42" w:type="dxa"/>
            <w:shd w:val="clear" w:color="auto" w:fill="auto"/>
            <w:noWrap w:val="0"/>
            <w:vAlign w:val="top"/>
          </w:tcPr>
          <w:p w14:paraId="57AFA58A">
            <w:pPr>
              <w:spacing w:after="0" w:line="240" w:lineRule="auto"/>
              <w:contextualSpacing/>
              <w:rPr>
                <w:rFonts w:ascii="Times New Roman" w:hAnsi="Times New Roman" w:cs="Arial"/>
                <w:kern w:val="2"/>
                <w:sz w:val="24"/>
                <w:szCs w:val="24"/>
              </w:rPr>
            </w:pPr>
            <w:r>
              <w:rPr>
                <w:rFonts w:ascii="Times New Roman" w:hAnsi="Times New Roman" w:cs="Arial"/>
                <w:kern w:val="2"/>
                <w:sz w:val="24"/>
                <w:szCs w:val="24"/>
              </w:rPr>
              <w:t>Exam</w:t>
            </w:r>
          </w:p>
        </w:tc>
        <w:tc>
          <w:tcPr>
            <w:tcW w:w="3374" w:type="dxa"/>
            <w:shd w:val="clear" w:color="auto" w:fill="auto"/>
            <w:noWrap w:val="0"/>
            <w:vAlign w:val="top"/>
          </w:tcPr>
          <w:p w14:paraId="7EDF6AE5">
            <w:pPr>
              <w:spacing w:after="0" w:line="240" w:lineRule="auto"/>
              <w:contextualSpacing/>
              <w:rPr>
                <w:rFonts w:ascii="Times New Roman" w:hAnsi="Times New Roman" w:cs="Arial"/>
                <w:kern w:val="2"/>
                <w:sz w:val="24"/>
                <w:szCs w:val="24"/>
              </w:rPr>
            </w:pPr>
            <w:r>
              <w:rPr>
                <w:rFonts w:ascii="Times New Roman" w:hAnsi="Times New Roman" w:cs="Arial"/>
                <w:kern w:val="2"/>
                <w:sz w:val="24"/>
                <w:szCs w:val="24"/>
              </w:rPr>
              <w:t>Withdraw cash from bank for business use.</w:t>
            </w:r>
          </w:p>
        </w:tc>
        <w:tc>
          <w:tcPr>
            <w:tcW w:w="2679" w:type="dxa"/>
            <w:shd w:val="clear" w:color="auto" w:fill="auto"/>
            <w:noWrap w:val="0"/>
            <w:vAlign w:val="top"/>
          </w:tcPr>
          <w:p w14:paraId="330DF4B1">
            <w:pPr>
              <w:spacing w:after="0" w:line="240" w:lineRule="auto"/>
              <w:contextualSpacing/>
              <w:rPr>
                <w:rFonts w:ascii="Times New Roman" w:hAnsi="Times New Roman" w:cs="Arial"/>
                <w:kern w:val="2"/>
                <w:sz w:val="24"/>
                <w:szCs w:val="24"/>
              </w:rPr>
            </w:pPr>
            <w:r>
              <w:rPr>
                <w:rFonts w:ascii="Times New Roman" w:hAnsi="Times New Roman" w:cs="Arial"/>
                <w:kern w:val="2"/>
                <w:sz w:val="24"/>
                <w:szCs w:val="24"/>
              </w:rPr>
              <w:t>Cash account</w:t>
            </w:r>
          </w:p>
        </w:tc>
        <w:tc>
          <w:tcPr>
            <w:tcW w:w="2455" w:type="dxa"/>
            <w:noWrap w:val="0"/>
            <w:vAlign w:val="top"/>
          </w:tcPr>
          <w:p w14:paraId="09EE5A95">
            <w:pPr>
              <w:spacing w:after="0" w:line="240" w:lineRule="auto"/>
              <w:contextualSpacing/>
              <w:rPr>
                <w:rFonts w:ascii="Times New Roman" w:hAnsi="Times New Roman" w:cs="Arial"/>
                <w:kern w:val="2"/>
                <w:sz w:val="24"/>
                <w:szCs w:val="24"/>
              </w:rPr>
            </w:pPr>
            <w:r>
              <w:rPr>
                <w:rFonts w:ascii="Times New Roman" w:hAnsi="Times New Roman" w:cs="Arial"/>
                <w:kern w:val="2"/>
                <w:sz w:val="24"/>
                <w:szCs w:val="24"/>
              </w:rPr>
              <w:t>Bank account</w:t>
            </w:r>
          </w:p>
        </w:tc>
      </w:tr>
      <w:tr w14:paraId="7A0ED7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42" w:type="dxa"/>
            <w:shd w:val="clear" w:color="auto" w:fill="auto"/>
            <w:noWrap w:val="0"/>
            <w:vAlign w:val="top"/>
          </w:tcPr>
          <w:p w14:paraId="78998051">
            <w:pPr>
              <w:numPr>
                <w:ilvl w:val="0"/>
                <w:numId w:val="21"/>
              </w:numPr>
              <w:spacing w:after="0" w:line="240" w:lineRule="auto"/>
              <w:ind w:left="0" w:leftChars="0" w:firstLine="0" w:firstLineChars="0"/>
              <w:contextualSpacing/>
              <w:rPr>
                <w:rFonts w:ascii="Times New Roman" w:hAnsi="Times New Roman" w:cs="Arial"/>
                <w:kern w:val="2"/>
                <w:sz w:val="24"/>
                <w:szCs w:val="24"/>
              </w:rPr>
            </w:pPr>
          </w:p>
        </w:tc>
        <w:tc>
          <w:tcPr>
            <w:tcW w:w="3374" w:type="dxa"/>
            <w:shd w:val="clear" w:color="auto" w:fill="auto"/>
            <w:noWrap w:val="0"/>
            <w:vAlign w:val="top"/>
          </w:tcPr>
          <w:p w14:paraId="2611777B">
            <w:pPr>
              <w:spacing w:after="0" w:line="240" w:lineRule="auto"/>
              <w:contextualSpacing/>
              <w:rPr>
                <w:rFonts w:ascii="Times New Roman" w:hAnsi="Times New Roman" w:cs="Arial"/>
                <w:kern w:val="2"/>
                <w:sz w:val="24"/>
                <w:szCs w:val="24"/>
              </w:rPr>
            </w:pPr>
            <w:r>
              <w:rPr>
                <w:rFonts w:ascii="Times New Roman" w:hAnsi="Times New Roman" w:cs="Arial"/>
                <w:kern w:val="2"/>
                <w:sz w:val="24"/>
                <w:szCs w:val="24"/>
              </w:rPr>
              <w:t>Amount received from debtor by cheque</w:t>
            </w:r>
          </w:p>
        </w:tc>
        <w:tc>
          <w:tcPr>
            <w:tcW w:w="2679" w:type="dxa"/>
            <w:shd w:val="clear" w:color="auto" w:fill="auto"/>
            <w:noWrap w:val="0"/>
            <w:vAlign w:val="top"/>
          </w:tcPr>
          <w:p w14:paraId="10B2B69C">
            <w:pPr>
              <w:spacing w:after="0" w:line="240" w:lineRule="auto"/>
              <w:contextualSpacing/>
              <w:rPr>
                <w:rFonts w:ascii="Times New Roman" w:hAnsi="Times New Roman" w:cs="Arial"/>
                <w:kern w:val="2"/>
                <w:sz w:val="24"/>
                <w:szCs w:val="24"/>
              </w:rPr>
            </w:pPr>
          </w:p>
        </w:tc>
        <w:tc>
          <w:tcPr>
            <w:tcW w:w="2455" w:type="dxa"/>
            <w:noWrap w:val="0"/>
            <w:vAlign w:val="top"/>
          </w:tcPr>
          <w:p w14:paraId="76DAC48A">
            <w:pPr>
              <w:spacing w:after="0" w:line="240" w:lineRule="auto"/>
              <w:contextualSpacing/>
              <w:rPr>
                <w:rFonts w:ascii="Times New Roman" w:hAnsi="Times New Roman" w:cs="Arial"/>
                <w:kern w:val="2"/>
                <w:sz w:val="24"/>
                <w:szCs w:val="24"/>
              </w:rPr>
            </w:pPr>
          </w:p>
        </w:tc>
      </w:tr>
      <w:tr w14:paraId="0439F1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42" w:type="dxa"/>
            <w:shd w:val="clear" w:color="auto" w:fill="auto"/>
            <w:noWrap w:val="0"/>
            <w:vAlign w:val="top"/>
          </w:tcPr>
          <w:p w14:paraId="0902D8AE">
            <w:pPr>
              <w:numPr>
                <w:ilvl w:val="0"/>
                <w:numId w:val="21"/>
              </w:numPr>
              <w:spacing w:after="0" w:line="240" w:lineRule="auto"/>
              <w:ind w:left="0" w:leftChars="0" w:firstLine="0" w:firstLineChars="0"/>
              <w:contextualSpacing/>
              <w:rPr>
                <w:rFonts w:ascii="Times New Roman" w:hAnsi="Times New Roman" w:cs="Arial"/>
                <w:kern w:val="2"/>
                <w:sz w:val="24"/>
                <w:szCs w:val="24"/>
              </w:rPr>
            </w:pPr>
          </w:p>
        </w:tc>
        <w:tc>
          <w:tcPr>
            <w:tcW w:w="3374" w:type="dxa"/>
            <w:shd w:val="clear" w:color="auto" w:fill="auto"/>
            <w:noWrap w:val="0"/>
            <w:vAlign w:val="top"/>
          </w:tcPr>
          <w:p w14:paraId="5592A911">
            <w:pPr>
              <w:spacing w:after="0" w:line="240" w:lineRule="auto"/>
              <w:contextualSpacing/>
              <w:rPr>
                <w:rFonts w:ascii="Times New Roman" w:hAnsi="Times New Roman" w:cs="Arial"/>
                <w:kern w:val="2"/>
                <w:sz w:val="24"/>
                <w:szCs w:val="24"/>
              </w:rPr>
            </w:pPr>
            <w:r>
              <w:rPr>
                <w:rFonts w:ascii="Times New Roman" w:hAnsi="Times New Roman" w:cs="Arial"/>
                <w:kern w:val="2"/>
                <w:sz w:val="24"/>
                <w:szCs w:val="24"/>
              </w:rPr>
              <w:t>Purchases of motor van on credit</w:t>
            </w:r>
          </w:p>
        </w:tc>
        <w:tc>
          <w:tcPr>
            <w:tcW w:w="2679" w:type="dxa"/>
            <w:shd w:val="clear" w:color="auto" w:fill="auto"/>
            <w:noWrap w:val="0"/>
            <w:vAlign w:val="top"/>
          </w:tcPr>
          <w:p w14:paraId="22EED5D1">
            <w:pPr>
              <w:spacing w:after="0" w:line="240" w:lineRule="auto"/>
              <w:contextualSpacing/>
              <w:rPr>
                <w:rFonts w:ascii="Times New Roman" w:hAnsi="Times New Roman" w:cs="Arial"/>
                <w:kern w:val="2"/>
                <w:sz w:val="24"/>
                <w:szCs w:val="24"/>
              </w:rPr>
            </w:pPr>
          </w:p>
        </w:tc>
        <w:tc>
          <w:tcPr>
            <w:tcW w:w="2455" w:type="dxa"/>
            <w:noWrap w:val="0"/>
            <w:vAlign w:val="top"/>
          </w:tcPr>
          <w:p w14:paraId="0432A81D">
            <w:pPr>
              <w:spacing w:after="0" w:line="240" w:lineRule="auto"/>
              <w:contextualSpacing/>
              <w:rPr>
                <w:rFonts w:ascii="Times New Roman" w:hAnsi="Times New Roman" w:cs="Arial"/>
                <w:kern w:val="2"/>
                <w:sz w:val="24"/>
                <w:szCs w:val="24"/>
              </w:rPr>
            </w:pPr>
          </w:p>
        </w:tc>
      </w:tr>
      <w:tr w14:paraId="67129A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42" w:type="dxa"/>
            <w:shd w:val="clear" w:color="auto" w:fill="auto"/>
            <w:noWrap w:val="0"/>
            <w:vAlign w:val="top"/>
          </w:tcPr>
          <w:p w14:paraId="00C5A382">
            <w:pPr>
              <w:numPr>
                <w:ilvl w:val="0"/>
                <w:numId w:val="21"/>
              </w:numPr>
              <w:spacing w:after="0" w:line="240" w:lineRule="auto"/>
              <w:ind w:left="0" w:leftChars="0" w:firstLine="0" w:firstLineChars="0"/>
              <w:contextualSpacing/>
              <w:rPr>
                <w:rFonts w:ascii="Times New Roman" w:hAnsi="Times New Roman" w:cs="Arial"/>
                <w:kern w:val="2"/>
                <w:sz w:val="24"/>
                <w:szCs w:val="24"/>
              </w:rPr>
            </w:pPr>
          </w:p>
        </w:tc>
        <w:tc>
          <w:tcPr>
            <w:tcW w:w="3374" w:type="dxa"/>
            <w:shd w:val="clear" w:color="auto" w:fill="auto"/>
            <w:noWrap w:val="0"/>
            <w:vAlign w:val="top"/>
          </w:tcPr>
          <w:p w14:paraId="4CA43D47">
            <w:pPr>
              <w:spacing w:after="0" w:line="240" w:lineRule="auto"/>
              <w:contextualSpacing/>
              <w:rPr>
                <w:rFonts w:ascii="Times New Roman" w:hAnsi="Times New Roman" w:cs="Arial"/>
                <w:kern w:val="2"/>
                <w:sz w:val="24"/>
                <w:szCs w:val="24"/>
              </w:rPr>
            </w:pPr>
            <w:r>
              <w:rPr>
                <w:rFonts w:ascii="Times New Roman" w:hAnsi="Times New Roman" w:cs="Arial"/>
                <w:kern w:val="2"/>
                <w:sz w:val="24"/>
                <w:szCs w:val="24"/>
              </w:rPr>
              <w:t>Sales of furniture for cash</w:t>
            </w:r>
          </w:p>
          <w:p w14:paraId="394DDD1C">
            <w:pPr>
              <w:spacing w:after="0" w:line="240" w:lineRule="auto"/>
              <w:contextualSpacing/>
              <w:rPr>
                <w:rFonts w:ascii="Times New Roman" w:hAnsi="Times New Roman" w:cs="Arial"/>
                <w:kern w:val="2"/>
                <w:sz w:val="24"/>
                <w:szCs w:val="24"/>
              </w:rPr>
            </w:pPr>
          </w:p>
        </w:tc>
        <w:tc>
          <w:tcPr>
            <w:tcW w:w="2679" w:type="dxa"/>
            <w:shd w:val="clear" w:color="auto" w:fill="auto"/>
            <w:noWrap w:val="0"/>
            <w:vAlign w:val="top"/>
          </w:tcPr>
          <w:p w14:paraId="4AE977A2">
            <w:pPr>
              <w:spacing w:after="0" w:line="240" w:lineRule="auto"/>
              <w:contextualSpacing/>
              <w:rPr>
                <w:rFonts w:ascii="Times New Roman" w:hAnsi="Times New Roman" w:cs="Arial"/>
                <w:kern w:val="2"/>
                <w:sz w:val="24"/>
                <w:szCs w:val="24"/>
              </w:rPr>
            </w:pPr>
          </w:p>
        </w:tc>
        <w:tc>
          <w:tcPr>
            <w:tcW w:w="2455" w:type="dxa"/>
            <w:noWrap w:val="0"/>
            <w:vAlign w:val="top"/>
          </w:tcPr>
          <w:p w14:paraId="3463D915">
            <w:pPr>
              <w:spacing w:after="0" w:line="240" w:lineRule="auto"/>
              <w:contextualSpacing/>
              <w:rPr>
                <w:rFonts w:ascii="Times New Roman" w:hAnsi="Times New Roman" w:cs="Arial"/>
                <w:kern w:val="2"/>
                <w:sz w:val="24"/>
                <w:szCs w:val="24"/>
              </w:rPr>
            </w:pPr>
          </w:p>
        </w:tc>
      </w:tr>
      <w:tr w14:paraId="76B306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42" w:type="dxa"/>
            <w:shd w:val="clear" w:color="auto" w:fill="auto"/>
            <w:noWrap w:val="0"/>
            <w:vAlign w:val="top"/>
          </w:tcPr>
          <w:p w14:paraId="46495E35">
            <w:pPr>
              <w:numPr>
                <w:ilvl w:val="0"/>
                <w:numId w:val="21"/>
              </w:numPr>
              <w:spacing w:after="0" w:line="240" w:lineRule="auto"/>
              <w:ind w:left="0" w:leftChars="0" w:firstLine="0" w:firstLineChars="0"/>
              <w:contextualSpacing/>
              <w:rPr>
                <w:rFonts w:ascii="Times New Roman" w:hAnsi="Times New Roman" w:cs="Arial"/>
                <w:kern w:val="2"/>
                <w:sz w:val="24"/>
                <w:szCs w:val="24"/>
              </w:rPr>
            </w:pPr>
          </w:p>
        </w:tc>
        <w:tc>
          <w:tcPr>
            <w:tcW w:w="3374" w:type="dxa"/>
            <w:shd w:val="clear" w:color="auto" w:fill="auto"/>
            <w:noWrap w:val="0"/>
            <w:vAlign w:val="top"/>
          </w:tcPr>
          <w:p w14:paraId="6DAA5CF4">
            <w:pPr>
              <w:spacing w:after="0" w:line="240" w:lineRule="auto"/>
              <w:contextualSpacing/>
              <w:rPr>
                <w:rFonts w:ascii="Times New Roman" w:hAnsi="Times New Roman" w:cs="Arial"/>
                <w:kern w:val="2"/>
                <w:sz w:val="24"/>
                <w:szCs w:val="24"/>
              </w:rPr>
            </w:pPr>
            <w:r>
              <w:rPr>
                <w:rFonts w:ascii="Times New Roman" w:hAnsi="Times New Roman" w:cs="Arial"/>
                <w:kern w:val="2"/>
                <w:sz w:val="24"/>
                <w:szCs w:val="24"/>
              </w:rPr>
              <w:t>Goods sold for cash</w:t>
            </w:r>
          </w:p>
          <w:p w14:paraId="15E5A2A2">
            <w:pPr>
              <w:spacing w:after="0" w:line="240" w:lineRule="auto"/>
              <w:contextualSpacing/>
              <w:rPr>
                <w:rFonts w:ascii="Times New Roman" w:hAnsi="Times New Roman" w:cs="Arial"/>
                <w:kern w:val="2"/>
                <w:sz w:val="24"/>
                <w:szCs w:val="24"/>
              </w:rPr>
            </w:pPr>
          </w:p>
        </w:tc>
        <w:tc>
          <w:tcPr>
            <w:tcW w:w="2679" w:type="dxa"/>
            <w:shd w:val="clear" w:color="auto" w:fill="auto"/>
            <w:noWrap w:val="0"/>
            <w:vAlign w:val="top"/>
          </w:tcPr>
          <w:p w14:paraId="28B9E5FA">
            <w:pPr>
              <w:spacing w:after="0" w:line="240" w:lineRule="auto"/>
              <w:contextualSpacing/>
              <w:rPr>
                <w:rFonts w:ascii="Times New Roman" w:hAnsi="Times New Roman" w:cs="Arial"/>
                <w:kern w:val="2"/>
                <w:sz w:val="24"/>
                <w:szCs w:val="24"/>
              </w:rPr>
            </w:pPr>
          </w:p>
        </w:tc>
        <w:tc>
          <w:tcPr>
            <w:tcW w:w="2455" w:type="dxa"/>
            <w:noWrap w:val="0"/>
            <w:vAlign w:val="top"/>
          </w:tcPr>
          <w:p w14:paraId="4CAC285D">
            <w:pPr>
              <w:spacing w:after="0" w:line="240" w:lineRule="auto"/>
              <w:contextualSpacing/>
              <w:rPr>
                <w:rFonts w:ascii="Times New Roman" w:hAnsi="Times New Roman" w:cs="Arial"/>
                <w:kern w:val="2"/>
                <w:sz w:val="24"/>
                <w:szCs w:val="24"/>
              </w:rPr>
            </w:pPr>
          </w:p>
        </w:tc>
      </w:tr>
      <w:tr w14:paraId="0ED49A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42" w:type="dxa"/>
            <w:shd w:val="clear" w:color="auto" w:fill="auto"/>
            <w:noWrap w:val="0"/>
            <w:vAlign w:val="top"/>
          </w:tcPr>
          <w:p w14:paraId="3EA75C4F">
            <w:pPr>
              <w:numPr>
                <w:ilvl w:val="0"/>
                <w:numId w:val="21"/>
              </w:numPr>
              <w:spacing w:after="0" w:line="240" w:lineRule="auto"/>
              <w:ind w:left="0" w:leftChars="0" w:firstLine="0" w:firstLineChars="0"/>
              <w:contextualSpacing/>
              <w:rPr>
                <w:rFonts w:ascii="Times New Roman" w:hAnsi="Times New Roman" w:cs="Arial"/>
                <w:kern w:val="2"/>
                <w:sz w:val="24"/>
                <w:szCs w:val="24"/>
              </w:rPr>
            </w:pPr>
          </w:p>
        </w:tc>
        <w:tc>
          <w:tcPr>
            <w:tcW w:w="3374" w:type="dxa"/>
            <w:shd w:val="clear" w:color="auto" w:fill="auto"/>
            <w:noWrap w:val="0"/>
            <w:vAlign w:val="top"/>
          </w:tcPr>
          <w:p w14:paraId="3994C2B6">
            <w:pPr>
              <w:spacing w:after="0" w:line="240" w:lineRule="auto"/>
              <w:contextualSpacing/>
              <w:rPr>
                <w:rFonts w:ascii="Times New Roman" w:hAnsi="Times New Roman" w:cs="Arial"/>
                <w:kern w:val="2"/>
                <w:sz w:val="24"/>
                <w:szCs w:val="24"/>
              </w:rPr>
            </w:pPr>
            <w:r>
              <w:rPr>
                <w:rFonts w:ascii="Times New Roman" w:hAnsi="Times New Roman" w:cs="Arial"/>
                <w:kern w:val="2"/>
                <w:sz w:val="24"/>
                <w:szCs w:val="24"/>
              </w:rPr>
              <w:t>A proprietor invested amount of cash in business</w:t>
            </w:r>
          </w:p>
        </w:tc>
        <w:tc>
          <w:tcPr>
            <w:tcW w:w="2679" w:type="dxa"/>
            <w:shd w:val="clear" w:color="auto" w:fill="auto"/>
            <w:noWrap w:val="0"/>
            <w:vAlign w:val="top"/>
          </w:tcPr>
          <w:p w14:paraId="38915332">
            <w:pPr>
              <w:spacing w:after="0" w:line="240" w:lineRule="auto"/>
              <w:contextualSpacing/>
              <w:rPr>
                <w:rFonts w:ascii="Times New Roman" w:hAnsi="Times New Roman" w:cs="Arial"/>
                <w:kern w:val="2"/>
                <w:sz w:val="24"/>
                <w:szCs w:val="24"/>
              </w:rPr>
            </w:pPr>
          </w:p>
        </w:tc>
        <w:tc>
          <w:tcPr>
            <w:tcW w:w="2455" w:type="dxa"/>
            <w:noWrap w:val="0"/>
            <w:vAlign w:val="top"/>
          </w:tcPr>
          <w:p w14:paraId="35FD1115">
            <w:pPr>
              <w:spacing w:after="0" w:line="240" w:lineRule="auto"/>
              <w:contextualSpacing/>
              <w:rPr>
                <w:rFonts w:ascii="Times New Roman" w:hAnsi="Times New Roman" w:cs="Arial"/>
                <w:kern w:val="2"/>
                <w:sz w:val="24"/>
                <w:szCs w:val="24"/>
              </w:rPr>
            </w:pPr>
          </w:p>
        </w:tc>
      </w:tr>
    </w:tbl>
    <w:p w14:paraId="359F590F">
      <w:pPr>
        <w:spacing w:after="0" w:line="278" w:lineRule="auto"/>
        <w:contextualSpacing/>
        <w:rPr>
          <w:rFonts w:ascii="Times New Roman" w:hAnsi="Times New Roman"/>
          <w:kern w:val="2"/>
          <w:sz w:val="24"/>
          <w:szCs w:val="24"/>
        </w:rPr>
      </w:pPr>
    </w:p>
    <w:p w14:paraId="5C426C0C">
      <w:pPr>
        <w:widowControl w:val="0"/>
        <w:tabs>
          <w:tab w:val="left" w:pos="9460"/>
        </w:tabs>
        <w:autoSpaceDE w:val="0"/>
        <w:autoSpaceDN w:val="0"/>
        <w:spacing w:after="0" w:line="240" w:lineRule="auto"/>
        <w:ind w:left="0" w:leftChars="0" w:right="-40" w:rightChars="-18" w:firstLine="0" w:firstLineChars="0"/>
        <w:jc w:val="center"/>
        <w:rPr>
          <w:rFonts w:ascii="Times New Roman" w:hAnsi="Times New Roman" w:eastAsia="Times New Roman"/>
          <w:b/>
          <w:sz w:val="24"/>
          <w:szCs w:val="24"/>
        </w:rPr>
      </w:pPr>
    </w:p>
    <w:p w14:paraId="72EE2C80">
      <w:pPr>
        <w:widowControl w:val="0"/>
        <w:tabs>
          <w:tab w:val="left" w:pos="9460"/>
        </w:tabs>
        <w:autoSpaceDE w:val="0"/>
        <w:autoSpaceDN w:val="0"/>
        <w:spacing w:after="0" w:line="240" w:lineRule="auto"/>
        <w:ind w:left="0" w:leftChars="0" w:right="-40" w:rightChars="-18" w:firstLine="0" w:firstLineChars="0"/>
        <w:jc w:val="center"/>
        <w:rPr>
          <w:rFonts w:ascii="Times New Roman" w:hAnsi="Times New Roman" w:eastAsia="Times New Roman"/>
          <w:b/>
          <w:sz w:val="24"/>
          <w:szCs w:val="24"/>
        </w:rPr>
      </w:pPr>
      <w:r>
        <w:rPr>
          <w:rFonts w:ascii="Times New Roman" w:hAnsi="Times New Roman" w:eastAsia="Times New Roman"/>
          <w:b/>
          <w:sz w:val="24"/>
          <w:szCs w:val="24"/>
        </w:rPr>
        <w:t>SECTION</w:t>
      </w:r>
      <w:r>
        <w:rPr>
          <w:rFonts w:ascii="Times New Roman" w:hAnsi="Times New Roman" w:eastAsia="Times New Roman"/>
          <w:b/>
          <w:spacing w:val="-1"/>
          <w:sz w:val="24"/>
          <w:szCs w:val="24"/>
        </w:rPr>
        <w:t xml:space="preserve"> </w:t>
      </w:r>
      <w:r>
        <w:rPr>
          <w:rFonts w:ascii="Times New Roman" w:hAnsi="Times New Roman" w:eastAsia="Times New Roman"/>
          <w:b/>
          <w:sz w:val="24"/>
          <w:szCs w:val="24"/>
        </w:rPr>
        <w:t>C</w:t>
      </w:r>
      <w:r>
        <w:rPr>
          <w:rFonts w:ascii="Times New Roman" w:hAnsi="Times New Roman" w:eastAsia="Times New Roman"/>
          <w:b/>
          <w:spacing w:val="-1"/>
          <w:sz w:val="24"/>
          <w:szCs w:val="24"/>
        </w:rPr>
        <w:t xml:space="preserve"> </w:t>
      </w:r>
      <w:r>
        <w:rPr>
          <w:rFonts w:ascii="Times New Roman" w:hAnsi="Times New Roman" w:eastAsia="Times New Roman"/>
          <w:b/>
          <w:sz w:val="24"/>
          <w:szCs w:val="24"/>
        </w:rPr>
        <w:t>(45</w:t>
      </w:r>
      <w:r>
        <w:rPr>
          <w:rFonts w:ascii="Times New Roman" w:hAnsi="Times New Roman" w:eastAsia="Times New Roman"/>
          <w:b/>
          <w:spacing w:val="-3"/>
          <w:sz w:val="24"/>
          <w:szCs w:val="24"/>
        </w:rPr>
        <w:t xml:space="preserve"> </w:t>
      </w:r>
      <w:r>
        <w:rPr>
          <w:rFonts w:ascii="Times New Roman" w:hAnsi="Times New Roman" w:eastAsia="Times New Roman"/>
          <w:b/>
          <w:sz w:val="24"/>
          <w:szCs w:val="24"/>
        </w:rPr>
        <w:t>MARKS)</w:t>
      </w:r>
    </w:p>
    <w:p w14:paraId="4C23B679">
      <w:pPr>
        <w:widowControl w:val="0"/>
        <w:tabs>
          <w:tab w:val="left" w:pos="9460"/>
        </w:tabs>
        <w:autoSpaceDE w:val="0"/>
        <w:autoSpaceDN w:val="0"/>
        <w:spacing w:after="0" w:line="240" w:lineRule="auto"/>
        <w:ind w:left="0" w:leftChars="0" w:right="-40" w:rightChars="-18" w:firstLine="0" w:firstLineChars="0"/>
        <w:jc w:val="center"/>
        <w:rPr>
          <w:rFonts w:ascii="Times New Roman" w:hAnsi="Times New Roman" w:eastAsia="Times New Roman"/>
          <w:sz w:val="24"/>
          <w:szCs w:val="24"/>
        </w:rPr>
      </w:pPr>
      <w:r>
        <w:rPr>
          <w:rFonts w:ascii="Times New Roman" w:hAnsi="Times New Roman" w:eastAsia="Times New Roman"/>
          <w:sz w:val="24"/>
          <w:szCs w:val="24"/>
        </w:rPr>
        <w:t>Answer</w:t>
      </w:r>
      <w:r>
        <w:rPr>
          <w:rFonts w:ascii="Times New Roman" w:hAnsi="Times New Roman" w:eastAsia="Times New Roman"/>
          <w:spacing w:val="-1"/>
          <w:sz w:val="24"/>
          <w:szCs w:val="24"/>
        </w:rPr>
        <w:t xml:space="preserve"> </w:t>
      </w:r>
      <w:r>
        <w:rPr>
          <w:rFonts w:ascii="Times New Roman" w:hAnsi="Times New Roman" w:eastAsia="Times New Roman"/>
          <w:sz w:val="24"/>
          <w:szCs w:val="24"/>
        </w:rPr>
        <w:t>all</w:t>
      </w:r>
      <w:r>
        <w:rPr>
          <w:rFonts w:ascii="Times New Roman" w:hAnsi="Times New Roman" w:eastAsia="Times New Roman"/>
          <w:spacing w:val="-2"/>
          <w:sz w:val="24"/>
          <w:szCs w:val="24"/>
        </w:rPr>
        <w:t xml:space="preserve"> </w:t>
      </w:r>
      <w:r>
        <w:rPr>
          <w:rFonts w:ascii="Times New Roman" w:hAnsi="Times New Roman" w:eastAsia="Times New Roman"/>
          <w:sz w:val="24"/>
          <w:szCs w:val="24"/>
        </w:rPr>
        <w:t>questions</w:t>
      </w:r>
      <w:r>
        <w:rPr>
          <w:rFonts w:ascii="Times New Roman" w:hAnsi="Times New Roman" w:eastAsia="Times New Roman"/>
          <w:spacing w:val="-3"/>
          <w:sz w:val="24"/>
          <w:szCs w:val="24"/>
        </w:rPr>
        <w:t xml:space="preserve"> </w:t>
      </w:r>
      <w:r>
        <w:rPr>
          <w:rFonts w:ascii="Times New Roman" w:hAnsi="Times New Roman" w:eastAsia="Times New Roman"/>
          <w:sz w:val="24"/>
          <w:szCs w:val="24"/>
        </w:rPr>
        <w:t>from</w:t>
      </w:r>
      <w:r>
        <w:rPr>
          <w:rFonts w:ascii="Times New Roman" w:hAnsi="Times New Roman" w:eastAsia="Times New Roman"/>
          <w:spacing w:val="-4"/>
          <w:sz w:val="24"/>
          <w:szCs w:val="24"/>
        </w:rPr>
        <w:t xml:space="preserve"> </w:t>
      </w:r>
      <w:r>
        <w:rPr>
          <w:rFonts w:ascii="Times New Roman" w:hAnsi="Times New Roman" w:eastAsia="Times New Roman"/>
          <w:sz w:val="24"/>
          <w:szCs w:val="24"/>
        </w:rPr>
        <w:t>this</w:t>
      </w:r>
      <w:r>
        <w:rPr>
          <w:rFonts w:ascii="Times New Roman" w:hAnsi="Times New Roman" w:eastAsia="Times New Roman"/>
          <w:spacing w:val="-1"/>
          <w:sz w:val="24"/>
          <w:szCs w:val="24"/>
        </w:rPr>
        <w:t xml:space="preserve"> </w:t>
      </w:r>
      <w:r>
        <w:rPr>
          <w:rFonts w:ascii="Times New Roman" w:hAnsi="Times New Roman" w:eastAsia="Times New Roman"/>
          <w:sz w:val="24"/>
          <w:szCs w:val="24"/>
        </w:rPr>
        <w:t>section</w:t>
      </w:r>
    </w:p>
    <w:p w14:paraId="11D05197">
      <w:pPr>
        <w:numPr>
          <w:ilvl w:val="0"/>
          <w:numId w:val="2"/>
        </w:numPr>
        <w:spacing w:after="0" w:line="240" w:lineRule="auto"/>
        <w:jc w:val="both"/>
        <w:rPr>
          <w:rFonts w:ascii="Times New Roman" w:hAnsi="Times New Roman" w:eastAsia="MS Mincho"/>
          <w:sz w:val="24"/>
          <w:szCs w:val="24"/>
        </w:rPr>
      </w:pPr>
      <w:r>
        <w:rPr>
          <w:rFonts w:ascii="Times New Roman" w:hAnsi="Times New Roman" w:eastAsia="MS Mincho"/>
          <w:sz w:val="24"/>
          <w:szCs w:val="24"/>
        </w:rPr>
        <w:t>You are working at Quality furnitures Mart, a supplier of office and home furniture. The following are his credit sales for the month of January 2026</w:t>
      </w:r>
    </w:p>
    <w:tbl>
      <w:tblPr>
        <w:tblStyle w:val="7"/>
        <w:tblW w:w="0" w:type="auto"/>
        <w:tblInd w:w="959"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559"/>
        <w:gridCol w:w="2268"/>
        <w:gridCol w:w="2248"/>
        <w:gridCol w:w="1296"/>
        <w:gridCol w:w="1966"/>
      </w:tblGrid>
      <w:tr w14:paraId="7C0AA0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59" w:type="dxa"/>
            <w:shd w:val="clear" w:color="auto" w:fill="auto"/>
            <w:noWrap w:val="0"/>
            <w:vAlign w:val="top"/>
          </w:tcPr>
          <w:p w14:paraId="30F8493D">
            <w:pPr>
              <w:spacing w:after="0" w:line="360" w:lineRule="auto"/>
              <w:jc w:val="both"/>
              <w:rPr>
                <w:rFonts w:ascii="Times New Roman" w:hAnsi="Times New Roman" w:eastAsia="MS Mincho"/>
                <w:b/>
                <w:sz w:val="24"/>
                <w:szCs w:val="24"/>
              </w:rPr>
            </w:pPr>
            <w:r>
              <w:rPr>
                <w:rFonts w:ascii="Times New Roman" w:hAnsi="Times New Roman" w:eastAsia="MS Mincho"/>
                <w:b/>
                <w:sz w:val="24"/>
                <w:szCs w:val="24"/>
              </w:rPr>
              <w:t xml:space="preserve">Date </w:t>
            </w:r>
          </w:p>
        </w:tc>
        <w:tc>
          <w:tcPr>
            <w:tcW w:w="2268" w:type="dxa"/>
            <w:shd w:val="clear" w:color="auto" w:fill="auto"/>
            <w:noWrap w:val="0"/>
            <w:vAlign w:val="top"/>
          </w:tcPr>
          <w:p w14:paraId="03913CC5">
            <w:pPr>
              <w:spacing w:after="0" w:line="360" w:lineRule="auto"/>
              <w:jc w:val="both"/>
              <w:rPr>
                <w:rFonts w:ascii="Times New Roman" w:hAnsi="Times New Roman" w:eastAsia="MS Mincho"/>
                <w:b/>
                <w:sz w:val="24"/>
                <w:szCs w:val="24"/>
              </w:rPr>
            </w:pPr>
            <w:r>
              <w:rPr>
                <w:rFonts w:ascii="Times New Roman" w:hAnsi="Times New Roman" w:eastAsia="MS Mincho"/>
                <w:b/>
                <w:sz w:val="24"/>
                <w:szCs w:val="24"/>
              </w:rPr>
              <w:t>Customer name</w:t>
            </w:r>
          </w:p>
        </w:tc>
        <w:tc>
          <w:tcPr>
            <w:tcW w:w="2248" w:type="dxa"/>
            <w:noWrap w:val="0"/>
            <w:vAlign w:val="top"/>
          </w:tcPr>
          <w:p w14:paraId="154606A1">
            <w:pPr>
              <w:spacing w:after="0" w:line="360" w:lineRule="auto"/>
              <w:jc w:val="both"/>
              <w:rPr>
                <w:rFonts w:ascii="Times New Roman" w:hAnsi="Times New Roman" w:eastAsia="MS Mincho"/>
                <w:b/>
                <w:sz w:val="24"/>
                <w:szCs w:val="24"/>
              </w:rPr>
            </w:pPr>
            <w:r>
              <w:rPr>
                <w:rFonts w:ascii="Times New Roman" w:hAnsi="Times New Roman" w:eastAsia="MS Mincho"/>
                <w:b/>
                <w:sz w:val="24"/>
                <w:szCs w:val="24"/>
              </w:rPr>
              <w:t>Items sold</w:t>
            </w:r>
          </w:p>
        </w:tc>
        <w:tc>
          <w:tcPr>
            <w:tcW w:w="1296" w:type="dxa"/>
            <w:noWrap w:val="0"/>
            <w:vAlign w:val="top"/>
          </w:tcPr>
          <w:p w14:paraId="3AF4B897">
            <w:pPr>
              <w:spacing w:after="0" w:line="360" w:lineRule="auto"/>
              <w:jc w:val="both"/>
              <w:rPr>
                <w:rFonts w:ascii="Times New Roman" w:hAnsi="Times New Roman" w:eastAsia="MS Mincho"/>
                <w:b/>
                <w:sz w:val="24"/>
                <w:szCs w:val="24"/>
              </w:rPr>
            </w:pPr>
            <w:r>
              <w:rPr>
                <w:rFonts w:ascii="Times New Roman" w:hAnsi="Times New Roman" w:eastAsia="MS Mincho"/>
                <w:b/>
                <w:sz w:val="24"/>
                <w:szCs w:val="24"/>
              </w:rPr>
              <w:t xml:space="preserve">Quantity </w:t>
            </w:r>
          </w:p>
        </w:tc>
        <w:tc>
          <w:tcPr>
            <w:tcW w:w="1966" w:type="dxa"/>
            <w:noWrap w:val="0"/>
            <w:vAlign w:val="top"/>
          </w:tcPr>
          <w:p w14:paraId="64EE80B7">
            <w:pPr>
              <w:spacing w:after="0" w:line="360" w:lineRule="auto"/>
              <w:jc w:val="both"/>
              <w:rPr>
                <w:rFonts w:ascii="Times New Roman" w:hAnsi="Times New Roman" w:eastAsia="MS Mincho"/>
                <w:b/>
                <w:sz w:val="24"/>
                <w:szCs w:val="24"/>
              </w:rPr>
            </w:pPr>
            <w:r>
              <w:rPr>
                <w:rFonts w:ascii="Times New Roman" w:hAnsi="Times New Roman" w:eastAsia="MS Mincho"/>
                <w:b/>
                <w:sz w:val="24"/>
                <w:szCs w:val="24"/>
              </w:rPr>
              <w:t>Price per items</w:t>
            </w:r>
          </w:p>
        </w:tc>
      </w:tr>
      <w:tr w14:paraId="534719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59" w:type="dxa"/>
            <w:tcBorders>
              <w:bottom w:val="single" w:color="auto" w:sz="4" w:space="0"/>
            </w:tcBorders>
            <w:shd w:val="clear" w:color="auto" w:fill="auto"/>
            <w:noWrap w:val="0"/>
            <w:vAlign w:val="top"/>
          </w:tcPr>
          <w:p w14:paraId="23D25F22">
            <w:pPr>
              <w:spacing w:after="0" w:line="276" w:lineRule="auto"/>
              <w:jc w:val="both"/>
              <w:rPr>
                <w:rFonts w:ascii="Times New Roman" w:hAnsi="Times New Roman" w:eastAsia="MS Mincho"/>
                <w:b/>
                <w:sz w:val="24"/>
                <w:szCs w:val="24"/>
              </w:rPr>
            </w:pPr>
            <w:r>
              <w:rPr>
                <w:rFonts w:ascii="Times New Roman" w:hAnsi="Times New Roman" w:eastAsia="MS Mincho"/>
                <w:b/>
                <w:sz w:val="24"/>
                <w:szCs w:val="24"/>
              </w:rPr>
              <w:t>1</w:t>
            </w:r>
            <w:r>
              <w:rPr>
                <w:rFonts w:ascii="Times New Roman" w:hAnsi="Times New Roman" w:eastAsia="MS Mincho"/>
                <w:b/>
                <w:sz w:val="24"/>
                <w:szCs w:val="24"/>
                <w:vertAlign w:val="superscript"/>
              </w:rPr>
              <w:t>th</w:t>
            </w:r>
            <w:r>
              <w:rPr>
                <w:rFonts w:ascii="Times New Roman" w:hAnsi="Times New Roman" w:eastAsia="MS Mincho"/>
                <w:b/>
                <w:sz w:val="24"/>
                <w:szCs w:val="24"/>
              </w:rPr>
              <w:t xml:space="preserve"> January</w:t>
            </w:r>
          </w:p>
        </w:tc>
        <w:tc>
          <w:tcPr>
            <w:tcW w:w="2268" w:type="dxa"/>
            <w:tcBorders>
              <w:bottom w:val="single" w:color="auto" w:sz="4" w:space="0"/>
            </w:tcBorders>
            <w:shd w:val="clear" w:color="auto" w:fill="auto"/>
            <w:noWrap w:val="0"/>
            <w:vAlign w:val="top"/>
          </w:tcPr>
          <w:p w14:paraId="406D6918">
            <w:pPr>
              <w:spacing w:after="0" w:line="276" w:lineRule="auto"/>
              <w:jc w:val="both"/>
              <w:rPr>
                <w:rFonts w:ascii="Times New Roman" w:hAnsi="Times New Roman" w:eastAsia="MS Mincho"/>
                <w:sz w:val="24"/>
                <w:szCs w:val="24"/>
              </w:rPr>
            </w:pPr>
            <w:r>
              <w:rPr>
                <w:rFonts w:ascii="Times New Roman" w:hAnsi="Times New Roman" w:eastAsia="MS Mincho"/>
                <w:b/>
                <w:sz w:val="24"/>
                <w:szCs w:val="24"/>
              </w:rPr>
              <w:t>Classic Interior Ltd</w:t>
            </w:r>
          </w:p>
        </w:tc>
        <w:tc>
          <w:tcPr>
            <w:tcW w:w="2248" w:type="dxa"/>
            <w:noWrap w:val="0"/>
            <w:vAlign w:val="top"/>
          </w:tcPr>
          <w:p w14:paraId="07374E49">
            <w:pPr>
              <w:spacing w:after="0" w:line="276" w:lineRule="auto"/>
              <w:jc w:val="both"/>
              <w:rPr>
                <w:rFonts w:ascii="Times New Roman" w:hAnsi="Times New Roman" w:eastAsia="MS Mincho"/>
                <w:sz w:val="24"/>
                <w:szCs w:val="24"/>
              </w:rPr>
            </w:pPr>
            <w:r>
              <w:rPr>
                <w:rFonts w:ascii="Times New Roman" w:hAnsi="Times New Roman" w:eastAsia="MS Mincho"/>
                <w:sz w:val="24"/>
                <w:szCs w:val="24"/>
              </w:rPr>
              <w:t>Office sofas</w:t>
            </w:r>
          </w:p>
        </w:tc>
        <w:tc>
          <w:tcPr>
            <w:tcW w:w="1296" w:type="dxa"/>
            <w:noWrap w:val="0"/>
            <w:vAlign w:val="top"/>
          </w:tcPr>
          <w:p w14:paraId="444A8DFD">
            <w:pPr>
              <w:spacing w:after="0" w:line="276" w:lineRule="auto"/>
              <w:jc w:val="center"/>
              <w:rPr>
                <w:rFonts w:ascii="Times New Roman" w:hAnsi="Times New Roman" w:eastAsia="MS Mincho"/>
                <w:sz w:val="24"/>
                <w:szCs w:val="24"/>
              </w:rPr>
            </w:pPr>
            <w:r>
              <w:rPr>
                <w:rFonts w:ascii="Times New Roman" w:hAnsi="Times New Roman" w:eastAsia="MS Mincho"/>
                <w:sz w:val="24"/>
                <w:szCs w:val="24"/>
              </w:rPr>
              <w:t>2</w:t>
            </w:r>
          </w:p>
        </w:tc>
        <w:tc>
          <w:tcPr>
            <w:tcW w:w="1966" w:type="dxa"/>
            <w:noWrap w:val="0"/>
            <w:vAlign w:val="top"/>
          </w:tcPr>
          <w:p w14:paraId="3349C2B8">
            <w:pPr>
              <w:spacing w:after="0" w:line="276" w:lineRule="auto"/>
              <w:jc w:val="center"/>
              <w:rPr>
                <w:rFonts w:ascii="Times New Roman" w:hAnsi="Times New Roman" w:eastAsia="MS Mincho"/>
                <w:sz w:val="24"/>
                <w:szCs w:val="24"/>
              </w:rPr>
            </w:pPr>
            <w:r>
              <w:rPr>
                <w:rFonts w:ascii="Times New Roman" w:hAnsi="Times New Roman" w:eastAsia="MS Mincho"/>
                <w:sz w:val="24"/>
                <w:szCs w:val="24"/>
              </w:rPr>
              <w:t>150,000</w:t>
            </w:r>
          </w:p>
        </w:tc>
      </w:tr>
      <w:tr w14:paraId="50F813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59" w:type="dxa"/>
            <w:tcBorders>
              <w:bottom w:val="nil"/>
            </w:tcBorders>
            <w:shd w:val="clear" w:color="auto" w:fill="auto"/>
            <w:noWrap w:val="0"/>
            <w:vAlign w:val="top"/>
          </w:tcPr>
          <w:p w14:paraId="52A9628C">
            <w:pPr>
              <w:spacing w:after="0" w:line="276" w:lineRule="auto"/>
              <w:jc w:val="both"/>
              <w:rPr>
                <w:rFonts w:ascii="Times New Roman" w:hAnsi="Times New Roman" w:eastAsia="MS Mincho"/>
                <w:sz w:val="24"/>
                <w:szCs w:val="24"/>
              </w:rPr>
            </w:pPr>
          </w:p>
        </w:tc>
        <w:tc>
          <w:tcPr>
            <w:tcW w:w="2268" w:type="dxa"/>
            <w:tcBorders>
              <w:bottom w:val="nil"/>
            </w:tcBorders>
            <w:shd w:val="clear" w:color="auto" w:fill="auto"/>
            <w:noWrap w:val="0"/>
            <w:vAlign w:val="top"/>
          </w:tcPr>
          <w:p w14:paraId="78D23DBC">
            <w:pPr>
              <w:spacing w:after="0" w:line="276" w:lineRule="auto"/>
              <w:jc w:val="both"/>
              <w:rPr>
                <w:rFonts w:ascii="Times New Roman" w:hAnsi="Times New Roman" w:eastAsia="MS Mincho"/>
                <w:sz w:val="24"/>
                <w:szCs w:val="24"/>
              </w:rPr>
            </w:pPr>
          </w:p>
        </w:tc>
        <w:tc>
          <w:tcPr>
            <w:tcW w:w="2248" w:type="dxa"/>
            <w:noWrap w:val="0"/>
            <w:vAlign w:val="top"/>
          </w:tcPr>
          <w:p w14:paraId="4148C957">
            <w:pPr>
              <w:spacing w:after="0" w:line="276" w:lineRule="auto"/>
              <w:jc w:val="both"/>
              <w:rPr>
                <w:rFonts w:ascii="Times New Roman" w:hAnsi="Times New Roman" w:eastAsia="MS Mincho"/>
                <w:sz w:val="24"/>
                <w:szCs w:val="24"/>
              </w:rPr>
            </w:pPr>
            <w:r>
              <w:rPr>
                <w:rFonts w:ascii="Times New Roman" w:hAnsi="Times New Roman" w:eastAsia="MS Mincho"/>
                <w:sz w:val="24"/>
                <w:szCs w:val="24"/>
              </w:rPr>
              <w:t>Conference tables</w:t>
            </w:r>
          </w:p>
        </w:tc>
        <w:tc>
          <w:tcPr>
            <w:tcW w:w="1296" w:type="dxa"/>
            <w:noWrap w:val="0"/>
            <w:vAlign w:val="top"/>
          </w:tcPr>
          <w:p w14:paraId="61A31319">
            <w:pPr>
              <w:spacing w:after="0" w:line="276" w:lineRule="auto"/>
              <w:jc w:val="center"/>
              <w:rPr>
                <w:rFonts w:ascii="Times New Roman" w:hAnsi="Times New Roman" w:eastAsia="MS Mincho"/>
                <w:sz w:val="24"/>
                <w:szCs w:val="24"/>
              </w:rPr>
            </w:pPr>
            <w:r>
              <w:rPr>
                <w:rFonts w:ascii="Times New Roman" w:hAnsi="Times New Roman" w:eastAsia="MS Mincho"/>
                <w:sz w:val="24"/>
                <w:szCs w:val="24"/>
              </w:rPr>
              <w:t>1</w:t>
            </w:r>
          </w:p>
        </w:tc>
        <w:tc>
          <w:tcPr>
            <w:tcW w:w="1966" w:type="dxa"/>
            <w:noWrap w:val="0"/>
            <w:vAlign w:val="top"/>
          </w:tcPr>
          <w:p w14:paraId="5CBA2313">
            <w:pPr>
              <w:spacing w:after="0" w:line="276" w:lineRule="auto"/>
              <w:jc w:val="center"/>
              <w:rPr>
                <w:rFonts w:ascii="Times New Roman" w:hAnsi="Times New Roman" w:eastAsia="MS Mincho"/>
                <w:sz w:val="24"/>
                <w:szCs w:val="24"/>
              </w:rPr>
            </w:pPr>
            <w:r>
              <w:rPr>
                <w:rFonts w:ascii="Times New Roman" w:hAnsi="Times New Roman" w:eastAsia="MS Mincho"/>
                <w:sz w:val="24"/>
                <w:szCs w:val="24"/>
              </w:rPr>
              <w:t>280,000</w:t>
            </w:r>
          </w:p>
        </w:tc>
      </w:tr>
      <w:tr w14:paraId="78D138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59" w:type="dxa"/>
            <w:tcBorders>
              <w:top w:val="nil"/>
              <w:bottom w:val="nil"/>
            </w:tcBorders>
            <w:shd w:val="clear" w:color="auto" w:fill="auto"/>
            <w:noWrap w:val="0"/>
            <w:vAlign w:val="top"/>
          </w:tcPr>
          <w:p w14:paraId="30C1F57E">
            <w:pPr>
              <w:spacing w:after="0" w:line="276" w:lineRule="auto"/>
              <w:jc w:val="both"/>
              <w:rPr>
                <w:rFonts w:ascii="Times New Roman" w:hAnsi="Times New Roman" w:eastAsia="MS Mincho"/>
                <w:sz w:val="24"/>
                <w:szCs w:val="24"/>
              </w:rPr>
            </w:pPr>
          </w:p>
        </w:tc>
        <w:tc>
          <w:tcPr>
            <w:tcW w:w="2268" w:type="dxa"/>
            <w:tcBorders>
              <w:top w:val="nil"/>
            </w:tcBorders>
            <w:shd w:val="clear" w:color="auto" w:fill="auto"/>
            <w:noWrap w:val="0"/>
            <w:vAlign w:val="top"/>
          </w:tcPr>
          <w:p w14:paraId="636C2E69">
            <w:pPr>
              <w:spacing w:after="0" w:line="276" w:lineRule="auto"/>
              <w:jc w:val="both"/>
              <w:rPr>
                <w:rFonts w:ascii="Times New Roman" w:hAnsi="Times New Roman" w:eastAsia="MS Mincho"/>
                <w:sz w:val="24"/>
                <w:szCs w:val="24"/>
              </w:rPr>
            </w:pPr>
          </w:p>
        </w:tc>
        <w:tc>
          <w:tcPr>
            <w:tcW w:w="2248" w:type="dxa"/>
            <w:noWrap w:val="0"/>
            <w:vAlign w:val="top"/>
          </w:tcPr>
          <w:p w14:paraId="744023CE">
            <w:pPr>
              <w:spacing w:after="0" w:line="276" w:lineRule="auto"/>
              <w:jc w:val="both"/>
              <w:rPr>
                <w:rFonts w:ascii="Times New Roman" w:hAnsi="Times New Roman" w:eastAsia="MS Mincho"/>
                <w:sz w:val="24"/>
                <w:szCs w:val="24"/>
              </w:rPr>
            </w:pPr>
            <w:r>
              <w:rPr>
                <w:rFonts w:ascii="Times New Roman" w:hAnsi="Times New Roman" w:eastAsia="MS Mincho"/>
                <w:sz w:val="24"/>
                <w:szCs w:val="24"/>
              </w:rPr>
              <w:t>Visitors chairs</w:t>
            </w:r>
          </w:p>
        </w:tc>
        <w:tc>
          <w:tcPr>
            <w:tcW w:w="1296" w:type="dxa"/>
            <w:noWrap w:val="0"/>
            <w:vAlign w:val="top"/>
          </w:tcPr>
          <w:p w14:paraId="4398A95C">
            <w:pPr>
              <w:spacing w:after="0" w:line="276" w:lineRule="auto"/>
              <w:jc w:val="center"/>
              <w:rPr>
                <w:rFonts w:ascii="Times New Roman" w:hAnsi="Times New Roman" w:eastAsia="MS Mincho"/>
                <w:sz w:val="24"/>
                <w:szCs w:val="24"/>
              </w:rPr>
            </w:pPr>
            <w:r>
              <w:rPr>
                <w:rFonts w:ascii="Times New Roman" w:hAnsi="Times New Roman" w:eastAsia="MS Mincho"/>
                <w:sz w:val="24"/>
                <w:szCs w:val="24"/>
              </w:rPr>
              <w:t>6</w:t>
            </w:r>
          </w:p>
        </w:tc>
        <w:tc>
          <w:tcPr>
            <w:tcW w:w="1966" w:type="dxa"/>
            <w:noWrap w:val="0"/>
            <w:vAlign w:val="top"/>
          </w:tcPr>
          <w:p w14:paraId="41A9BF86">
            <w:pPr>
              <w:spacing w:after="0" w:line="276" w:lineRule="auto"/>
              <w:jc w:val="center"/>
              <w:rPr>
                <w:rFonts w:ascii="Times New Roman" w:hAnsi="Times New Roman" w:eastAsia="MS Mincho"/>
                <w:sz w:val="24"/>
                <w:szCs w:val="24"/>
              </w:rPr>
            </w:pPr>
            <w:r>
              <w:rPr>
                <w:rFonts w:ascii="Times New Roman" w:hAnsi="Times New Roman" w:eastAsia="MS Mincho"/>
                <w:sz w:val="24"/>
                <w:szCs w:val="24"/>
              </w:rPr>
              <w:t>120,000</w:t>
            </w:r>
          </w:p>
        </w:tc>
      </w:tr>
      <w:tr w14:paraId="6F0DA3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59" w:type="dxa"/>
            <w:tcBorders>
              <w:bottom w:val="single" w:color="auto" w:sz="4" w:space="0"/>
            </w:tcBorders>
            <w:shd w:val="clear" w:color="auto" w:fill="auto"/>
            <w:noWrap w:val="0"/>
            <w:vAlign w:val="top"/>
          </w:tcPr>
          <w:p w14:paraId="50F60D36">
            <w:pPr>
              <w:spacing w:after="0" w:line="276" w:lineRule="auto"/>
              <w:jc w:val="both"/>
              <w:rPr>
                <w:rFonts w:ascii="Times New Roman" w:hAnsi="Times New Roman" w:eastAsia="MS Mincho"/>
                <w:b/>
                <w:sz w:val="24"/>
                <w:szCs w:val="24"/>
              </w:rPr>
            </w:pPr>
            <w:r>
              <w:rPr>
                <w:rFonts w:ascii="Times New Roman" w:hAnsi="Times New Roman" w:eastAsia="MS Mincho"/>
                <w:b/>
                <w:sz w:val="24"/>
                <w:szCs w:val="24"/>
              </w:rPr>
              <w:t>17</w:t>
            </w:r>
            <w:r>
              <w:rPr>
                <w:rFonts w:ascii="Times New Roman" w:hAnsi="Times New Roman" w:eastAsia="MS Mincho"/>
                <w:b/>
                <w:sz w:val="24"/>
                <w:szCs w:val="24"/>
                <w:vertAlign w:val="superscript"/>
              </w:rPr>
              <w:t>th</w:t>
            </w:r>
            <w:r>
              <w:rPr>
                <w:rFonts w:ascii="Times New Roman" w:hAnsi="Times New Roman" w:eastAsia="MS Mincho"/>
                <w:b/>
                <w:sz w:val="24"/>
                <w:szCs w:val="24"/>
              </w:rPr>
              <w:t xml:space="preserve"> January</w:t>
            </w:r>
          </w:p>
        </w:tc>
        <w:tc>
          <w:tcPr>
            <w:tcW w:w="2268" w:type="dxa"/>
            <w:tcBorders>
              <w:bottom w:val="single" w:color="auto" w:sz="4" w:space="0"/>
            </w:tcBorders>
            <w:shd w:val="clear" w:color="auto" w:fill="auto"/>
            <w:noWrap w:val="0"/>
            <w:vAlign w:val="top"/>
          </w:tcPr>
          <w:p w14:paraId="73A0BCFA">
            <w:pPr>
              <w:spacing w:after="0" w:line="276" w:lineRule="auto"/>
              <w:jc w:val="both"/>
              <w:rPr>
                <w:rFonts w:ascii="Times New Roman" w:hAnsi="Times New Roman" w:eastAsia="MS Mincho"/>
                <w:b/>
                <w:sz w:val="24"/>
                <w:szCs w:val="24"/>
              </w:rPr>
            </w:pPr>
            <w:r>
              <w:rPr>
                <w:rFonts w:ascii="Times New Roman" w:hAnsi="Times New Roman" w:eastAsia="MS Mincho"/>
                <w:b/>
                <w:sz w:val="24"/>
                <w:szCs w:val="24"/>
              </w:rPr>
              <w:t>Home Style Ltd</w:t>
            </w:r>
          </w:p>
        </w:tc>
        <w:tc>
          <w:tcPr>
            <w:tcW w:w="2248" w:type="dxa"/>
            <w:noWrap w:val="0"/>
            <w:vAlign w:val="top"/>
          </w:tcPr>
          <w:p w14:paraId="209364AC">
            <w:pPr>
              <w:spacing w:after="0" w:line="276" w:lineRule="auto"/>
              <w:jc w:val="both"/>
              <w:rPr>
                <w:rFonts w:ascii="Times New Roman" w:hAnsi="Times New Roman" w:eastAsia="MS Mincho"/>
                <w:sz w:val="24"/>
                <w:szCs w:val="24"/>
              </w:rPr>
            </w:pPr>
            <w:r>
              <w:rPr>
                <w:rFonts w:ascii="Times New Roman" w:hAnsi="Times New Roman" w:eastAsia="MS Mincho"/>
                <w:sz w:val="24"/>
                <w:szCs w:val="24"/>
              </w:rPr>
              <w:t>Bedroom sets</w:t>
            </w:r>
          </w:p>
        </w:tc>
        <w:tc>
          <w:tcPr>
            <w:tcW w:w="1296" w:type="dxa"/>
            <w:noWrap w:val="0"/>
            <w:vAlign w:val="top"/>
          </w:tcPr>
          <w:p w14:paraId="57A145AD">
            <w:pPr>
              <w:spacing w:after="0" w:line="276" w:lineRule="auto"/>
              <w:jc w:val="center"/>
              <w:rPr>
                <w:rFonts w:ascii="Times New Roman" w:hAnsi="Times New Roman" w:eastAsia="MS Mincho"/>
                <w:sz w:val="24"/>
                <w:szCs w:val="24"/>
              </w:rPr>
            </w:pPr>
            <w:r>
              <w:rPr>
                <w:rFonts w:ascii="Times New Roman" w:hAnsi="Times New Roman" w:eastAsia="MS Mincho"/>
                <w:sz w:val="24"/>
                <w:szCs w:val="24"/>
              </w:rPr>
              <w:t>2</w:t>
            </w:r>
          </w:p>
        </w:tc>
        <w:tc>
          <w:tcPr>
            <w:tcW w:w="1966" w:type="dxa"/>
            <w:noWrap w:val="0"/>
            <w:vAlign w:val="top"/>
          </w:tcPr>
          <w:p w14:paraId="28613EDC">
            <w:pPr>
              <w:spacing w:after="0" w:line="276" w:lineRule="auto"/>
              <w:jc w:val="center"/>
              <w:rPr>
                <w:rFonts w:ascii="Times New Roman" w:hAnsi="Times New Roman" w:eastAsia="MS Mincho"/>
                <w:sz w:val="24"/>
                <w:szCs w:val="24"/>
              </w:rPr>
            </w:pPr>
            <w:r>
              <w:rPr>
                <w:rFonts w:ascii="Times New Roman" w:hAnsi="Times New Roman" w:eastAsia="MS Mincho"/>
                <w:sz w:val="24"/>
                <w:szCs w:val="24"/>
              </w:rPr>
              <w:t>200,000</w:t>
            </w:r>
          </w:p>
        </w:tc>
      </w:tr>
      <w:tr w14:paraId="48744F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59" w:type="dxa"/>
            <w:tcBorders>
              <w:bottom w:val="nil"/>
            </w:tcBorders>
            <w:shd w:val="clear" w:color="auto" w:fill="auto"/>
            <w:noWrap w:val="0"/>
            <w:vAlign w:val="top"/>
          </w:tcPr>
          <w:p w14:paraId="26020051">
            <w:pPr>
              <w:spacing w:after="0" w:line="276" w:lineRule="auto"/>
              <w:jc w:val="both"/>
              <w:rPr>
                <w:rFonts w:ascii="Times New Roman" w:hAnsi="Times New Roman" w:eastAsia="MS Mincho"/>
                <w:sz w:val="24"/>
                <w:szCs w:val="24"/>
              </w:rPr>
            </w:pPr>
          </w:p>
        </w:tc>
        <w:tc>
          <w:tcPr>
            <w:tcW w:w="2268" w:type="dxa"/>
            <w:tcBorders>
              <w:bottom w:val="nil"/>
            </w:tcBorders>
            <w:shd w:val="clear" w:color="auto" w:fill="auto"/>
            <w:noWrap w:val="0"/>
            <w:vAlign w:val="top"/>
          </w:tcPr>
          <w:p w14:paraId="506FFA10">
            <w:pPr>
              <w:spacing w:after="0" w:line="276" w:lineRule="auto"/>
              <w:jc w:val="both"/>
              <w:rPr>
                <w:rFonts w:ascii="Times New Roman" w:hAnsi="Times New Roman" w:eastAsia="MS Mincho"/>
                <w:sz w:val="24"/>
                <w:szCs w:val="24"/>
              </w:rPr>
            </w:pPr>
          </w:p>
        </w:tc>
        <w:tc>
          <w:tcPr>
            <w:tcW w:w="2248" w:type="dxa"/>
            <w:noWrap w:val="0"/>
            <w:vAlign w:val="top"/>
          </w:tcPr>
          <w:p w14:paraId="3B3F8A56">
            <w:pPr>
              <w:spacing w:after="0" w:line="276" w:lineRule="auto"/>
              <w:jc w:val="both"/>
              <w:rPr>
                <w:rFonts w:ascii="Times New Roman" w:hAnsi="Times New Roman" w:eastAsia="MS Mincho"/>
                <w:sz w:val="24"/>
                <w:szCs w:val="24"/>
              </w:rPr>
            </w:pPr>
            <w:r>
              <w:rPr>
                <w:rFonts w:ascii="Times New Roman" w:hAnsi="Times New Roman" w:eastAsia="MS Mincho"/>
                <w:sz w:val="24"/>
                <w:szCs w:val="24"/>
              </w:rPr>
              <w:t>Coffee tables</w:t>
            </w:r>
          </w:p>
        </w:tc>
        <w:tc>
          <w:tcPr>
            <w:tcW w:w="1296" w:type="dxa"/>
            <w:noWrap w:val="0"/>
            <w:vAlign w:val="top"/>
          </w:tcPr>
          <w:p w14:paraId="2721137A">
            <w:pPr>
              <w:spacing w:after="0" w:line="276" w:lineRule="auto"/>
              <w:jc w:val="center"/>
              <w:rPr>
                <w:rFonts w:ascii="Times New Roman" w:hAnsi="Times New Roman" w:eastAsia="MS Mincho"/>
                <w:sz w:val="24"/>
                <w:szCs w:val="24"/>
              </w:rPr>
            </w:pPr>
            <w:r>
              <w:rPr>
                <w:rFonts w:ascii="Times New Roman" w:hAnsi="Times New Roman" w:eastAsia="MS Mincho"/>
                <w:sz w:val="24"/>
                <w:szCs w:val="24"/>
              </w:rPr>
              <w:t>3</w:t>
            </w:r>
          </w:p>
        </w:tc>
        <w:tc>
          <w:tcPr>
            <w:tcW w:w="1966" w:type="dxa"/>
            <w:noWrap w:val="0"/>
            <w:vAlign w:val="top"/>
          </w:tcPr>
          <w:p w14:paraId="6D3DF301">
            <w:pPr>
              <w:spacing w:after="0" w:line="276" w:lineRule="auto"/>
              <w:jc w:val="center"/>
              <w:rPr>
                <w:rFonts w:ascii="Times New Roman" w:hAnsi="Times New Roman" w:eastAsia="MS Mincho"/>
                <w:sz w:val="24"/>
                <w:szCs w:val="24"/>
              </w:rPr>
            </w:pPr>
            <w:r>
              <w:rPr>
                <w:rFonts w:ascii="Times New Roman" w:hAnsi="Times New Roman" w:eastAsia="MS Mincho"/>
                <w:sz w:val="24"/>
                <w:szCs w:val="24"/>
              </w:rPr>
              <w:t>300,000</w:t>
            </w:r>
          </w:p>
        </w:tc>
      </w:tr>
      <w:tr w14:paraId="424A0C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59" w:type="dxa"/>
            <w:tcBorders>
              <w:bottom w:val="single" w:color="auto" w:sz="4" w:space="0"/>
            </w:tcBorders>
            <w:shd w:val="clear" w:color="auto" w:fill="auto"/>
            <w:noWrap w:val="0"/>
            <w:vAlign w:val="top"/>
          </w:tcPr>
          <w:p w14:paraId="5FD57320">
            <w:pPr>
              <w:spacing w:after="0" w:line="276" w:lineRule="auto"/>
              <w:jc w:val="both"/>
              <w:rPr>
                <w:rFonts w:ascii="Times New Roman" w:hAnsi="Times New Roman" w:eastAsia="MS Mincho"/>
                <w:b/>
                <w:sz w:val="24"/>
                <w:szCs w:val="24"/>
              </w:rPr>
            </w:pPr>
            <w:r>
              <w:rPr>
                <w:rFonts w:ascii="Times New Roman" w:hAnsi="Times New Roman" w:eastAsia="MS Mincho"/>
                <w:b/>
                <w:sz w:val="24"/>
                <w:szCs w:val="24"/>
              </w:rPr>
              <w:t>19</w:t>
            </w:r>
            <w:r>
              <w:rPr>
                <w:rFonts w:ascii="Times New Roman" w:hAnsi="Times New Roman" w:eastAsia="MS Mincho"/>
                <w:b/>
                <w:sz w:val="24"/>
                <w:szCs w:val="24"/>
                <w:vertAlign w:val="superscript"/>
              </w:rPr>
              <w:t>th</w:t>
            </w:r>
            <w:r>
              <w:rPr>
                <w:rFonts w:ascii="Times New Roman" w:hAnsi="Times New Roman" w:eastAsia="MS Mincho"/>
                <w:b/>
                <w:sz w:val="24"/>
                <w:szCs w:val="24"/>
              </w:rPr>
              <w:t xml:space="preserve"> January</w:t>
            </w:r>
          </w:p>
        </w:tc>
        <w:tc>
          <w:tcPr>
            <w:tcW w:w="2268" w:type="dxa"/>
            <w:tcBorders>
              <w:bottom w:val="single" w:color="auto" w:sz="4" w:space="0"/>
            </w:tcBorders>
            <w:shd w:val="clear" w:color="auto" w:fill="auto"/>
            <w:noWrap w:val="0"/>
            <w:vAlign w:val="top"/>
          </w:tcPr>
          <w:p w14:paraId="79E8AF8B">
            <w:pPr>
              <w:spacing w:after="0" w:line="276" w:lineRule="auto"/>
              <w:jc w:val="both"/>
              <w:rPr>
                <w:rFonts w:ascii="Times New Roman" w:hAnsi="Times New Roman" w:eastAsia="MS Mincho"/>
                <w:b/>
                <w:sz w:val="24"/>
                <w:szCs w:val="24"/>
              </w:rPr>
            </w:pPr>
            <w:r>
              <w:rPr>
                <w:rFonts w:ascii="Times New Roman" w:hAnsi="Times New Roman" w:eastAsia="MS Mincho"/>
                <w:b/>
                <w:sz w:val="24"/>
                <w:szCs w:val="24"/>
              </w:rPr>
              <w:t>Elite Spaces Ltd</w:t>
            </w:r>
          </w:p>
        </w:tc>
        <w:tc>
          <w:tcPr>
            <w:tcW w:w="2248" w:type="dxa"/>
            <w:noWrap w:val="0"/>
            <w:vAlign w:val="top"/>
          </w:tcPr>
          <w:p w14:paraId="526CC063">
            <w:pPr>
              <w:spacing w:after="0" w:line="276" w:lineRule="auto"/>
              <w:jc w:val="both"/>
              <w:rPr>
                <w:rFonts w:ascii="Times New Roman" w:hAnsi="Times New Roman" w:eastAsia="MS Mincho"/>
                <w:sz w:val="24"/>
                <w:szCs w:val="24"/>
              </w:rPr>
            </w:pPr>
            <w:r>
              <w:rPr>
                <w:rFonts w:ascii="Times New Roman" w:hAnsi="Times New Roman" w:eastAsia="MS Mincho"/>
                <w:sz w:val="24"/>
                <w:szCs w:val="24"/>
              </w:rPr>
              <w:t>Dining table</w:t>
            </w:r>
          </w:p>
        </w:tc>
        <w:tc>
          <w:tcPr>
            <w:tcW w:w="1296" w:type="dxa"/>
            <w:noWrap w:val="0"/>
            <w:vAlign w:val="top"/>
          </w:tcPr>
          <w:p w14:paraId="1F3A538E">
            <w:pPr>
              <w:spacing w:after="0" w:line="276" w:lineRule="auto"/>
              <w:jc w:val="center"/>
              <w:rPr>
                <w:rFonts w:ascii="Times New Roman" w:hAnsi="Times New Roman" w:eastAsia="MS Mincho"/>
                <w:sz w:val="24"/>
                <w:szCs w:val="24"/>
              </w:rPr>
            </w:pPr>
            <w:r>
              <w:rPr>
                <w:rFonts w:ascii="Times New Roman" w:hAnsi="Times New Roman" w:eastAsia="MS Mincho"/>
                <w:sz w:val="24"/>
                <w:szCs w:val="24"/>
              </w:rPr>
              <w:t>2</w:t>
            </w:r>
          </w:p>
        </w:tc>
        <w:tc>
          <w:tcPr>
            <w:tcW w:w="1966" w:type="dxa"/>
            <w:noWrap w:val="0"/>
            <w:vAlign w:val="top"/>
          </w:tcPr>
          <w:p w14:paraId="67FE2A6B">
            <w:pPr>
              <w:spacing w:after="0" w:line="276" w:lineRule="auto"/>
              <w:jc w:val="center"/>
              <w:rPr>
                <w:rFonts w:ascii="Times New Roman" w:hAnsi="Times New Roman" w:eastAsia="MS Mincho"/>
                <w:sz w:val="24"/>
                <w:szCs w:val="24"/>
              </w:rPr>
            </w:pPr>
            <w:r>
              <w:rPr>
                <w:rFonts w:ascii="Times New Roman" w:hAnsi="Times New Roman" w:eastAsia="MS Mincho"/>
                <w:sz w:val="24"/>
                <w:szCs w:val="24"/>
              </w:rPr>
              <w:t>120,000</w:t>
            </w:r>
          </w:p>
        </w:tc>
      </w:tr>
      <w:tr w14:paraId="3C1378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59" w:type="dxa"/>
            <w:tcBorders>
              <w:bottom w:val="single" w:color="auto" w:sz="4" w:space="0"/>
            </w:tcBorders>
            <w:shd w:val="clear" w:color="auto" w:fill="auto"/>
            <w:noWrap w:val="0"/>
            <w:vAlign w:val="top"/>
          </w:tcPr>
          <w:p w14:paraId="7AC04B9B">
            <w:pPr>
              <w:spacing w:after="0" w:line="276" w:lineRule="auto"/>
              <w:jc w:val="both"/>
              <w:rPr>
                <w:rFonts w:ascii="Times New Roman" w:hAnsi="Times New Roman" w:eastAsia="MS Mincho"/>
                <w:sz w:val="24"/>
                <w:szCs w:val="24"/>
              </w:rPr>
            </w:pPr>
          </w:p>
        </w:tc>
        <w:tc>
          <w:tcPr>
            <w:tcW w:w="2268" w:type="dxa"/>
            <w:tcBorders>
              <w:bottom w:val="single" w:color="auto" w:sz="4" w:space="0"/>
            </w:tcBorders>
            <w:shd w:val="clear" w:color="auto" w:fill="auto"/>
            <w:noWrap w:val="0"/>
            <w:vAlign w:val="top"/>
          </w:tcPr>
          <w:p w14:paraId="75930E80">
            <w:pPr>
              <w:spacing w:after="0" w:line="276" w:lineRule="auto"/>
              <w:jc w:val="both"/>
              <w:rPr>
                <w:rFonts w:ascii="Times New Roman" w:hAnsi="Times New Roman" w:eastAsia="MS Mincho"/>
                <w:sz w:val="24"/>
                <w:szCs w:val="24"/>
              </w:rPr>
            </w:pPr>
          </w:p>
        </w:tc>
        <w:tc>
          <w:tcPr>
            <w:tcW w:w="2248" w:type="dxa"/>
            <w:noWrap w:val="0"/>
            <w:vAlign w:val="top"/>
          </w:tcPr>
          <w:p w14:paraId="286B557E">
            <w:pPr>
              <w:spacing w:after="0" w:line="276" w:lineRule="auto"/>
              <w:jc w:val="both"/>
              <w:rPr>
                <w:rFonts w:ascii="Times New Roman" w:hAnsi="Times New Roman" w:eastAsia="MS Mincho"/>
                <w:sz w:val="24"/>
                <w:szCs w:val="24"/>
              </w:rPr>
            </w:pPr>
            <w:r>
              <w:rPr>
                <w:rFonts w:ascii="Times New Roman" w:hAnsi="Times New Roman" w:eastAsia="MS Mincho"/>
                <w:sz w:val="24"/>
                <w:szCs w:val="24"/>
              </w:rPr>
              <w:t>Dining chairs</w:t>
            </w:r>
          </w:p>
        </w:tc>
        <w:tc>
          <w:tcPr>
            <w:tcW w:w="1296" w:type="dxa"/>
            <w:noWrap w:val="0"/>
            <w:vAlign w:val="top"/>
          </w:tcPr>
          <w:p w14:paraId="7C257F04">
            <w:pPr>
              <w:spacing w:after="0" w:line="276" w:lineRule="auto"/>
              <w:jc w:val="center"/>
              <w:rPr>
                <w:rFonts w:ascii="Times New Roman" w:hAnsi="Times New Roman" w:eastAsia="MS Mincho"/>
                <w:sz w:val="24"/>
                <w:szCs w:val="24"/>
              </w:rPr>
            </w:pPr>
            <w:r>
              <w:rPr>
                <w:rFonts w:ascii="Times New Roman" w:hAnsi="Times New Roman" w:eastAsia="MS Mincho"/>
                <w:sz w:val="24"/>
                <w:szCs w:val="24"/>
              </w:rPr>
              <w:t>8</w:t>
            </w:r>
          </w:p>
        </w:tc>
        <w:tc>
          <w:tcPr>
            <w:tcW w:w="1966" w:type="dxa"/>
            <w:noWrap w:val="0"/>
            <w:vAlign w:val="top"/>
          </w:tcPr>
          <w:p w14:paraId="77248AE1">
            <w:pPr>
              <w:spacing w:after="0" w:line="276" w:lineRule="auto"/>
              <w:jc w:val="center"/>
              <w:rPr>
                <w:rFonts w:ascii="Times New Roman" w:hAnsi="Times New Roman" w:eastAsia="MS Mincho"/>
                <w:sz w:val="24"/>
                <w:szCs w:val="24"/>
              </w:rPr>
            </w:pPr>
            <w:r>
              <w:rPr>
                <w:rFonts w:ascii="Times New Roman" w:hAnsi="Times New Roman" w:eastAsia="MS Mincho"/>
                <w:sz w:val="24"/>
                <w:szCs w:val="24"/>
              </w:rPr>
              <w:t>150,000</w:t>
            </w:r>
          </w:p>
        </w:tc>
      </w:tr>
    </w:tbl>
    <w:p w14:paraId="3C1704DB">
      <w:pPr>
        <w:widowControl w:val="0"/>
        <w:autoSpaceDE w:val="0"/>
        <w:autoSpaceDN w:val="0"/>
        <w:spacing w:before="24" w:after="0" w:line="251" w:lineRule="auto"/>
        <w:ind w:left="720" w:right="644"/>
        <w:jc w:val="both"/>
        <w:rPr>
          <w:rFonts w:ascii="Times New Roman" w:hAnsi="Times New Roman" w:eastAsia="Times New Roman"/>
          <w:sz w:val="24"/>
          <w:szCs w:val="24"/>
        </w:rPr>
      </w:pPr>
      <w:r>
        <w:rPr>
          <w:rFonts w:ascii="Times New Roman" w:hAnsi="Times New Roman" w:eastAsia="Times New Roman"/>
          <w:sz w:val="24"/>
          <w:szCs w:val="24"/>
        </w:rPr>
        <w:t xml:space="preserve">  Required: Enter transaction for January in sales journal.</w:t>
      </w:r>
    </w:p>
    <w:p w14:paraId="43E2E2ED">
      <w:pPr>
        <w:spacing w:after="0" w:line="360" w:lineRule="auto"/>
        <w:ind w:left="720"/>
        <w:jc w:val="both"/>
        <w:rPr>
          <w:rFonts w:ascii="Times New Roman" w:hAnsi="Times New Roman"/>
          <w:sz w:val="24"/>
          <w:szCs w:val="24"/>
        </w:rPr>
      </w:pPr>
    </w:p>
    <w:p w14:paraId="466662DB">
      <w:pPr>
        <w:spacing w:after="0" w:line="360" w:lineRule="auto"/>
        <w:ind w:left="720"/>
        <w:jc w:val="both"/>
        <w:rPr>
          <w:rFonts w:ascii="Times New Roman" w:hAnsi="Times New Roman"/>
          <w:sz w:val="24"/>
          <w:szCs w:val="24"/>
        </w:rPr>
      </w:pPr>
    </w:p>
    <w:p w14:paraId="0EFCC58B">
      <w:pPr>
        <w:spacing w:after="0" w:line="360" w:lineRule="auto"/>
        <w:ind w:left="720"/>
        <w:jc w:val="both"/>
        <w:rPr>
          <w:rFonts w:ascii="Times New Roman" w:hAnsi="Times New Roman"/>
          <w:sz w:val="24"/>
          <w:szCs w:val="24"/>
        </w:rPr>
      </w:pPr>
    </w:p>
    <w:p w14:paraId="264019AE">
      <w:pPr>
        <w:spacing w:after="0" w:line="360" w:lineRule="auto"/>
        <w:ind w:left="720"/>
        <w:jc w:val="both"/>
        <w:rPr>
          <w:rFonts w:ascii="Times New Roman" w:hAnsi="Times New Roman"/>
          <w:sz w:val="24"/>
          <w:szCs w:val="24"/>
        </w:rPr>
      </w:pPr>
    </w:p>
    <w:p w14:paraId="44A326E0">
      <w:pPr>
        <w:spacing w:after="0" w:line="360" w:lineRule="auto"/>
        <w:ind w:left="720"/>
        <w:jc w:val="both"/>
        <w:rPr>
          <w:rFonts w:ascii="Times New Roman" w:hAnsi="Times New Roman"/>
          <w:sz w:val="24"/>
          <w:szCs w:val="24"/>
        </w:rPr>
      </w:pPr>
    </w:p>
    <w:p w14:paraId="031955BD">
      <w:pPr>
        <w:spacing w:after="0" w:line="360" w:lineRule="auto"/>
        <w:ind w:left="720"/>
        <w:jc w:val="both"/>
        <w:rPr>
          <w:rFonts w:ascii="Times New Roman" w:hAnsi="Times New Roman"/>
          <w:sz w:val="24"/>
          <w:szCs w:val="24"/>
        </w:rPr>
      </w:pPr>
    </w:p>
    <w:p w14:paraId="131EA57C">
      <w:pPr>
        <w:spacing w:after="0" w:line="360" w:lineRule="auto"/>
        <w:ind w:left="720"/>
        <w:jc w:val="both"/>
        <w:rPr>
          <w:rFonts w:ascii="Times New Roman" w:hAnsi="Times New Roman"/>
          <w:sz w:val="24"/>
          <w:szCs w:val="24"/>
        </w:rPr>
      </w:pPr>
    </w:p>
    <w:p w14:paraId="7C636FA2">
      <w:pPr>
        <w:spacing w:after="0" w:line="360" w:lineRule="auto"/>
        <w:ind w:left="720"/>
        <w:jc w:val="both"/>
        <w:rPr>
          <w:rFonts w:ascii="Times New Roman" w:hAnsi="Times New Roman"/>
          <w:sz w:val="24"/>
          <w:szCs w:val="24"/>
        </w:rPr>
      </w:pPr>
    </w:p>
    <w:p w14:paraId="5A1F1421">
      <w:pPr>
        <w:spacing w:after="0" w:line="360" w:lineRule="auto"/>
        <w:ind w:left="720"/>
        <w:jc w:val="both"/>
        <w:rPr>
          <w:rFonts w:ascii="Times New Roman" w:hAnsi="Times New Roman"/>
          <w:sz w:val="24"/>
          <w:szCs w:val="24"/>
        </w:rPr>
      </w:pPr>
    </w:p>
    <w:p w14:paraId="0AC4AB8A">
      <w:pPr>
        <w:spacing w:after="0" w:line="360" w:lineRule="auto"/>
        <w:ind w:left="720"/>
        <w:jc w:val="both"/>
        <w:rPr>
          <w:rFonts w:ascii="Times New Roman" w:hAnsi="Times New Roman"/>
          <w:sz w:val="24"/>
          <w:szCs w:val="24"/>
        </w:rPr>
      </w:pPr>
    </w:p>
    <w:p w14:paraId="5A4058CD">
      <w:pPr>
        <w:spacing w:after="0" w:line="360" w:lineRule="auto"/>
        <w:ind w:left="720"/>
        <w:jc w:val="both"/>
        <w:rPr>
          <w:rFonts w:ascii="Times New Roman" w:hAnsi="Times New Roman"/>
          <w:sz w:val="24"/>
          <w:szCs w:val="24"/>
        </w:rPr>
      </w:pPr>
    </w:p>
    <w:p w14:paraId="54643080">
      <w:pPr>
        <w:spacing w:after="0" w:line="360" w:lineRule="auto"/>
        <w:ind w:left="720"/>
        <w:jc w:val="both"/>
        <w:rPr>
          <w:rFonts w:ascii="Times New Roman" w:hAnsi="Times New Roman"/>
          <w:sz w:val="24"/>
          <w:szCs w:val="24"/>
        </w:rPr>
      </w:pPr>
    </w:p>
    <w:p w14:paraId="3BA49911">
      <w:pPr>
        <w:spacing w:after="0" w:line="360" w:lineRule="auto"/>
        <w:ind w:left="720"/>
        <w:jc w:val="both"/>
        <w:rPr>
          <w:rFonts w:ascii="Times New Roman" w:hAnsi="Times New Roman"/>
          <w:sz w:val="24"/>
          <w:szCs w:val="24"/>
        </w:rPr>
      </w:pPr>
    </w:p>
    <w:p w14:paraId="58A71129">
      <w:pPr>
        <w:numPr>
          <w:ilvl w:val="0"/>
          <w:numId w:val="2"/>
        </w:numPr>
        <w:contextualSpacing/>
        <w:jc w:val="both"/>
        <w:rPr>
          <w:rFonts w:ascii="Times New Roman" w:hAnsi="Times New Roman"/>
          <w:kern w:val="2"/>
          <w:sz w:val="24"/>
          <w:szCs w:val="24"/>
        </w:rPr>
      </w:pPr>
      <w:r>
        <w:rPr>
          <w:rFonts w:ascii="Times New Roman" w:hAnsi="Times New Roman"/>
          <w:kern w:val="2"/>
          <w:sz w:val="24"/>
          <w:szCs w:val="24"/>
        </w:rPr>
        <w:t>Kavishe is a businessman who deals with selling stationeries. The following transactions were carried out by Kavishe. Draw up a cash account and balance the account at 30</w:t>
      </w:r>
      <w:r>
        <w:rPr>
          <w:rFonts w:ascii="Times New Roman" w:hAnsi="Times New Roman"/>
          <w:kern w:val="2"/>
          <w:sz w:val="24"/>
          <w:szCs w:val="24"/>
          <w:vertAlign w:val="superscript"/>
        </w:rPr>
        <w:t>th</w:t>
      </w:r>
      <w:r>
        <w:rPr>
          <w:rFonts w:ascii="Times New Roman" w:hAnsi="Times New Roman"/>
          <w:kern w:val="2"/>
          <w:sz w:val="24"/>
          <w:szCs w:val="24"/>
        </w:rPr>
        <w:t xml:space="preserve"> November 2021</w:t>
      </w:r>
    </w:p>
    <w:p w14:paraId="72A25275">
      <w:pPr>
        <w:ind w:left="720"/>
        <w:contextualSpacing/>
        <w:jc w:val="both"/>
        <w:rPr>
          <w:rFonts w:ascii="Times New Roman" w:hAnsi="Times New Roman"/>
          <w:kern w:val="2"/>
          <w:sz w:val="24"/>
          <w:szCs w:val="24"/>
        </w:rPr>
      </w:pPr>
      <w:r>
        <w:rPr>
          <w:rFonts w:ascii="Times New Roman" w:hAnsi="Times New Roman"/>
          <w:kern w:val="2"/>
          <w:sz w:val="24"/>
          <w:szCs w:val="24"/>
        </w:rPr>
        <w:t>1/11/2021</w:t>
      </w:r>
      <w:r>
        <w:rPr>
          <w:rFonts w:ascii="Times New Roman" w:hAnsi="Times New Roman"/>
          <w:kern w:val="2"/>
          <w:sz w:val="24"/>
          <w:szCs w:val="24"/>
        </w:rPr>
        <w:tab/>
      </w:r>
      <w:r>
        <w:rPr>
          <w:rFonts w:ascii="Times New Roman" w:hAnsi="Times New Roman"/>
          <w:kern w:val="2"/>
          <w:sz w:val="24"/>
          <w:szCs w:val="24"/>
        </w:rPr>
        <w:t>Started business with capital in cash</w:t>
      </w:r>
      <w:r>
        <w:rPr>
          <w:rFonts w:ascii="Times New Roman" w:hAnsi="Times New Roman"/>
          <w:kern w:val="2"/>
          <w:sz w:val="24"/>
          <w:szCs w:val="24"/>
        </w:rPr>
        <w:tab/>
      </w:r>
      <w:r>
        <w:rPr>
          <w:rFonts w:ascii="Times New Roman" w:hAnsi="Times New Roman"/>
          <w:kern w:val="2"/>
          <w:sz w:val="24"/>
          <w:szCs w:val="24"/>
        </w:rPr>
        <w:t xml:space="preserve">                                              800,000</w:t>
      </w:r>
    </w:p>
    <w:p w14:paraId="14218BC2">
      <w:pPr>
        <w:ind w:left="720"/>
        <w:contextualSpacing/>
        <w:jc w:val="both"/>
        <w:rPr>
          <w:rFonts w:ascii="Times New Roman" w:hAnsi="Times New Roman"/>
          <w:kern w:val="2"/>
          <w:sz w:val="24"/>
          <w:szCs w:val="24"/>
        </w:rPr>
      </w:pPr>
      <w:r>
        <w:rPr>
          <w:rFonts w:ascii="Times New Roman" w:hAnsi="Times New Roman"/>
          <w:kern w:val="2"/>
          <w:sz w:val="24"/>
          <w:szCs w:val="24"/>
        </w:rPr>
        <w:t>2/11/2021</w:t>
      </w:r>
      <w:r>
        <w:rPr>
          <w:rFonts w:ascii="Times New Roman" w:hAnsi="Times New Roman"/>
          <w:kern w:val="2"/>
          <w:sz w:val="24"/>
          <w:szCs w:val="24"/>
        </w:rPr>
        <w:tab/>
      </w:r>
      <w:r>
        <w:rPr>
          <w:rFonts w:ascii="Times New Roman" w:hAnsi="Times New Roman"/>
          <w:kern w:val="2"/>
          <w:sz w:val="24"/>
          <w:szCs w:val="24"/>
        </w:rPr>
        <w:t xml:space="preserve">Cash </w:t>
      </w:r>
      <w:r>
        <w:rPr>
          <w:rFonts w:ascii="Times New Roman" w:hAnsi="Times New Roman"/>
          <w:kern w:val="2"/>
          <w:sz w:val="24"/>
          <w:szCs w:val="24"/>
          <w:lang w:val="en-US"/>
        </w:rPr>
        <w:t xml:space="preserve">drawn </w:t>
      </w:r>
      <w:r>
        <w:rPr>
          <w:rFonts w:ascii="Times New Roman" w:hAnsi="Times New Roman"/>
          <w:kern w:val="2"/>
          <w:sz w:val="24"/>
          <w:szCs w:val="24"/>
        </w:rPr>
        <w:tab/>
      </w:r>
      <w:r>
        <w:rPr>
          <w:rFonts w:ascii="Times New Roman" w:hAnsi="Times New Roman"/>
          <w:kern w:val="2"/>
          <w:sz w:val="24"/>
          <w:szCs w:val="24"/>
        </w:rPr>
        <w:t xml:space="preserve">                                                                      450,000</w:t>
      </w:r>
    </w:p>
    <w:p w14:paraId="5AD8F297">
      <w:pPr>
        <w:ind w:left="720"/>
        <w:contextualSpacing/>
        <w:jc w:val="both"/>
        <w:rPr>
          <w:rFonts w:ascii="Times New Roman" w:hAnsi="Times New Roman"/>
          <w:kern w:val="2"/>
          <w:sz w:val="24"/>
          <w:szCs w:val="24"/>
        </w:rPr>
      </w:pPr>
      <w:r>
        <w:rPr>
          <w:rFonts w:ascii="Times New Roman" w:hAnsi="Times New Roman"/>
          <w:kern w:val="2"/>
          <w:sz w:val="24"/>
          <w:szCs w:val="24"/>
        </w:rPr>
        <w:t>2/11/2021</w:t>
      </w:r>
      <w:r>
        <w:rPr>
          <w:rFonts w:ascii="Times New Roman" w:hAnsi="Times New Roman"/>
          <w:kern w:val="2"/>
          <w:sz w:val="24"/>
          <w:szCs w:val="24"/>
        </w:rPr>
        <w:tab/>
      </w:r>
      <w:r>
        <w:rPr>
          <w:rFonts w:ascii="Times New Roman" w:hAnsi="Times New Roman"/>
          <w:kern w:val="2"/>
          <w:sz w:val="24"/>
          <w:szCs w:val="24"/>
        </w:rPr>
        <w:t>Paid cash for rent</w:t>
      </w:r>
      <w:r>
        <w:rPr>
          <w:rFonts w:ascii="Times New Roman" w:hAnsi="Times New Roman"/>
          <w:kern w:val="2"/>
          <w:sz w:val="24"/>
          <w:szCs w:val="24"/>
        </w:rPr>
        <w:tab/>
      </w:r>
      <w:r>
        <w:rPr>
          <w:rFonts w:ascii="Times New Roman" w:hAnsi="Times New Roman"/>
          <w:kern w:val="2"/>
          <w:sz w:val="24"/>
          <w:szCs w:val="24"/>
        </w:rPr>
        <w:t xml:space="preserve">                                                                      95,000</w:t>
      </w:r>
    </w:p>
    <w:p w14:paraId="4265FE2E">
      <w:pPr>
        <w:ind w:left="720"/>
        <w:contextualSpacing/>
        <w:jc w:val="both"/>
        <w:rPr>
          <w:rFonts w:ascii="Times New Roman" w:hAnsi="Times New Roman"/>
          <w:kern w:val="2"/>
          <w:sz w:val="24"/>
          <w:szCs w:val="24"/>
        </w:rPr>
      </w:pPr>
      <w:r>
        <w:rPr>
          <w:rFonts w:ascii="Times New Roman" w:hAnsi="Times New Roman"/>
          <w:kern w:val="2"/>
          <w:sz w:val="24"/>
          <w:szCs w:val="24"/>
        </w:rPr>
        <w:t>3/11/2021</w:t>
      </w:r>
      <w:r>
        <w:rPr>
          <w:rFonts w:ascii="Times New Roman" w:hAnsi="Times New Roman"/>
          <w:kern w:val="2"/>
          <w:sz w:val="24"/>
          <w:szCs w:val="24"/>
        </w:rPr>
        <w:tab/>
      </w:r>
      <w:r>
        <w:rPr>
          <w:rFonts w:ascii="Times New Roman" w:hAnsi="Times New Roman"/>
          <w:kern w:val="2"/>
          <w:sz w:val="24"/>
          <w:szCs w:val="24"/>
          <w:lang w:val="en-US"/>
        </w:rPr>
        <w:t>Halima lent us cash</w:t>
      </w:r>
      <w:r>
        <w:rPr>
          <w:rFonts w:ascii="Times New Roman" w:hAnsi="Times New Roman"/>
          <w:kern w:val="2"/>
          <w:sz w:val="24"/>
          <w:szCs w:val="24"/>
        </w:rPr>
        <w:t xml:space="preserve">                                                                                280,000</w:t>
      </w:r>
    </w:p>
    <w:p w14:paraId="20504F43">
      <w:pPr>
        <w:ind w:left="720"/>
        <w:contextualSpacing/>
        <w:jc w:val="both"/>
        <w:rPr>
          <w:rFonts w:ascii="Times New Roman" w:hAnsi="Times New Roman"/>
          <w:kern w:val="2"/>
          <w:sz w:val="24"/>
          <w:szCs w:val="24"/>
        </w:rPr>
      </w:pPr>
      <w:r>
        <w:rPr>
          <w:rFonts w:ascii="Times New Roman" w:hAnsi="Times New Roman"/>
          <w:kern w:val="2"/>
          <w:sz w:val="24"/>
          <w:szCs w:val="24"/>
        </w:rPr>
        <w:t>8/11/2021</w:t>
      </w:r>
      <w:r>
        <w:rPr>
          <w:rFonts w:ascii="Times New Roman" w:hAnsi="Times New Roman"/>
          <w:kern w:val="2"/>
          <w:sz w:val="24"/>
          <w:szCs w:val="24"/>
        </w:rPr>
        <w:tab/>
      </w:r>
      <w:r>
        <w:rPr>
          <w:rFonts w:ascii="Times New Roman" w:hAnsi="Times New Roman"/>
          <w:kern w:val="2"/>
          <w:sz w:val="24"/>
          <w:szCs w:val="24"/>
        </w:rPr>
        <w:t>Bought goods in cash</w:t>
      </w:r>
      <w:r>
        <w:rPr>
          <w:rFonts w:ascii="Times New Roman" w:hAnsi="Times New Roman"/>
          <w:kern w:val="2"/>
          <w:sz w:val="24"/>
          <w:szCs w:val="24"/>
        </w:rPr>
        <w:tab/>
      </w:r>
      <w:r>
        <w:rPr>
          <w:rFonts w:ascii="Times New Roman" w:hAnsi="Times New Roman"/>
          <w:kern w:val="2"/>
          <w:sz w:val="24"/>
          <w:szCs w:val="24"/>
        </w:rPr>
        <w:t xml:space="preserve">                                                                      150,000</w:t>
      </w:r>
    </w:p>
    <w:p w14:paraId="5437E0CB">
      <w:pPr>
        <w:ind w:left="720"/>
        <w:contextualSpacing/>
        <w:jc w:val="both"/>
        <w:rPr>
          <w:rFonts w:ascii="Times New Roman" w:hAnsi="Times New Roman"/>
          <w:kern w:val="2"/>
          <w:sz w:val="24"/>
          <w:szCs w:val="24"/>
        </w:rPr>
      </w:pPr>
      <w:r>
        <w:rPr>
          <w:rFonts w:ascii="Times New Roman" w:hAnsi="Times New Roman"/>
          <w:kern w:val="2"/>
          <w:sz w:val="24"/>
          <w:szCs w:val="24"/>
        </w:rPr>
        <w:t>8/11/2021</w:t>
      </w:r>
      <w:r>
        <w:rPr>
          <w:rFonts w:ascii="Times New Roman" w:hAnsi="Times New Roman"/>
          <w:kern w:val="2"/>
          <w:sz w:val="24"/>
          <w:szCs w:val="24"/>
        </w:rPr>
        <w:tab/>
      </w:r>
      <w:r>
        <w:rPr>
          <w:rFonts w:ascii="Times New Roman" w:hAnsi="Times New Roman"/>
          <w:kern w:val="2"/>
          <w:sz w:val="24"/>
          <w:szCs w:val="24"/>
        </w:rPr>
        <w:t>Paid cash for carriage inwards</w:t>
      </w:r>
      <w:r>
        <w:rPr>
          <w:rFonts w:ascii="Times New Roman" w:hAnsi="Times New Roman"/>
          <w:kern w:val="2"/>
          <w:sz w:val="24"/>
          <w:szCs w:val="24"/>
        </w:rPr>
        <w:tab/>
      </w:r>
      <w:r>
        <w:rPr>
          <w:rFonts w:ascii="Times New Roman" w:hAnsi="Times New Roman"/>
          <w:kern w:val="2"/>
          <w:sz w:val="24"/>
          <w:szCs w:val="24"/>
        </w:rPr>
        <w:t xml:space="preserve">                                              30,000</w:t>
      </w:r>
    </w:p>
    <w:p w14:paraId="44609136">
      <w:pPr>
        <w:ind w:left="720"/>
        <w:contextualSpacing/>
        <w:jc w:val="both"/>
        <w:rPr>
          <w:rFonts w:ascii="Times New Roman" w:hAnsi="Times New Roman"/>
          <w:kern w:val="2"/>
          <w:sz w:val="24"/>
          <w:szCs w:val="24"/>
        </w:rPr>
      </w:pPr>
      <w:r>
        <w:rPr>
          <w:rFonts w:ascii="Times New Roman" w:hAnsi="Times New Roman"/>
          <w:kern w:val="2"/>
          <w:sz w:val="24"/>
          <w:szCs w:val="24"/>
        </w:rPr>
        <w:t>9/11/2021</w:t>
      </w:r>
      <w:r>
        <w:rPr>
          <w:rFonts w:ascii="Times New Roman" w:hAnsi="Times New Roman"/>
          <w:kern w:val="2"/>
          <w:sz w:val="24"/>
          <w:szCs w:val="24"/>
        </w:rPr>
        <w:tab/>
      </w:r>
      <w:r>
        <w:rPr>
          <w:rFonts w:ascii="Times New Roman" w:hAnsi="Times New Roman"/>
          <w:kern w:val="2"/>
          <w:sz w:val="24"/>
          <w:szCs w:val="24"/>
        </w:rPr>
        <w:t>Sold goods for cash</w:t>
      </w:r>
      <w:r>
        <w:rPr>
          <w:rFonts w:ascii="Times New Roman" w:hAnsi="Times New Roman"/>
          <w:kern w:val="2"/>
          <w:sz w:val="24"/>
          <w:szCs w:val="24"/>
        </w:rPr>
        <w:tab/>
      </w:r>
      <w:r>
        <w:rPr>
          <w:rFonts w:ascii="Times New Roman" w:hAnsi="Times New Roman"/>
          <w:kern w:val="2"/>
          <w:sz w:val="24"/>
          <w:szCs w:val="24"/>
        </w:rPr>
        <w:t xml:space="preserve">                                                                      125,000</w:t>
      </w:r>
    </w:p>
    <w:p w14:paraId="5C572A2F">
      <w:pPr>
        <w:ind w:left="720"/>
        <w:contextualSpacing/>
        <w:jc w:val="both"/>
        <w:rPr>
          <w:rFonts w:ascii="Times New Roman" w:hAnsi="Times New Roman"/>
          <w:kern w:val="2"/>
          <w:sz w:val="24"/>
          <w:szCs w:val="24"/>
        </w:rPr>
      </w:pPr>
      <w:r>
        <w:rPr>
          <w:rFonts w:ascii="Times New Roman" w:hAnsi="Times New Roman"/>
          <w:kern w:val="2"/>
          <w:sz w:val="24"/>
          <w:szCs w:val="24"/>
        </w:rPr>
        <w:t>9/11/2021</w:t>
      </w:r>
      <w:r>
        <w:rPr>
          <w:rFonts w:ascii="Times New Roman" w:hAnsi="Times New Roman"/>
          <w:kern w:val="2"/>
          <w:sz w:val="24"/>
          <w:szCs w:val="24"/>
        </w:rPr>
        <w:tab/>
      </w:r>
      <w:r>
        <w:rPr>
          <w:rFonts w:ascii="Times New Roman" w:hAnsi="Times New Roman"/>
          <w:kern w:val="2"/>
          <w:sz w:val="24"/>
          <w:szCs w:val="24"/>
        </w:rPr>
        <w:t>Paid cash for postage</w:t>
      </w:r>
      <w:r>
        <w:rPr>
          <w:rFonts w:ascii="Times New Roman" w:hAnsi="Times New Roman"/>
          <w:kern w:val="2"/>
          <w:sz w:val="24"/>
          <w:szCs w:val="24"/>
        </w:rPr>
        <w:tab/>
      </w:r>
      <w:r>
        <w:rPr>
          <w:rFonts w:ascii="Times New Roman" w:hAnsi="Times New Roman"/>
          <w:kern w:val="2"/>
          <w:sz w:val="24"/>
          <w:szCs w:val="24"/>
        </w:rPr>
        <w:t xml:space="preserve">                                                                      15,000</w:t>
      </w:r>
    </w:p>
    <w:p w14:paraId="77216E73">
      <w:pPr>
        <w:ind w:left="720"/>
        <w:contextualSpacing/>
        <w:jc w:val="both"/>
        <w:rPr>
          <w:rFonts w:ascii="Times New Roman" w:hAnsi="Times New Roman"/>
          <w:kern w:val="2"/>
          <w:sz w:val="24"/>
          <w:szCs w:val="24"/>
        </w:rPr>
      </w:pPr>
      <w:r>
        <w:rPr>
          <w:rFonts w:ascii="Times New Roman" w:hAnsi="Times New Roman"/>
          <w:kern w:val="2"/>
          <w:sz w:val="24"/>
          <w:szCs w:val="24"/>
        </w:rPr>
        <w:t>18/11/2021</w:t>
      </w:r>
      <w:r>
        <w:rPr>
          <w:rFonts w:ascii="Times New Roman" w:hAnsi="Times New Roman"/>
          <w:kern w:val="2"/>
          <w:sz w:val="24"/>
          <w:szCs w:val="24"/>
        </w:rPr>
        <w:tab/>
      </w:r>
      <w:r>
        <w:rPr>
          <w:rFonts w:ascii="Times New Roman" w:hAnsi="Times New Roman"/>
          <w:kern w:val="2"/>
          <w:sz w:val="24"/>
          <w:szCs w:val="24"/>
        </w:rPr>
        <w:t>Purchased goods in cash</w:t>
      </w:r>
      <w:r>
        <w:rPr>
          <w:rFonts w:ascii="Times New Roman" w:hAnsi="Times New Roman"/>
          <w:kern w:val="2"/>
          <w:sz w:val="24"/>
          <w:szCs w:val="24"/>
        </w:rPr>
        <w:tab/>
      </w:r>
      <w:r>
        <w:rPr>
          <w:rFonts w:ascii="Times New Roman" w:hAnsi="Times New Roman"/>
          <w:kern w:val="2"/>
          <w:sz w:val="24"/>
          <w:szCs w:val="24"/>
        </w:rPr>
        <w:t xml:space="preserve">                                                          115,000</w:t>
      </w:r>
    </w:p>
    <w:p w14:paraId="59E93807">
      <w:pPr>
        <w:ind w:left="720"/>
        <w:contextualSpacing/>
        <w:jc w:val="both"/>
        <w:rPr>
          <w:rFonts w:ascii="Times New Roman" w:hAnsi="Times New Roman"/>
          <w:kern w:val="2"/>
          <w:sz w:val="24"/>
          <w:szCs w:val="24"/>
        </w:rPr>
      </w:pPr>
      <w:r>
        <w:rPr>
          <w:rFonts w:ascii="Times New Roman" w:hAnsi="Times New Roman"/>
          <w:kern w:val="2"/>
          <w:sz w:val="24"/>
          <w:szCs w:val="24"/>
        </w:rPr>
        <w:t>20/11/2021</w:t>
      </w:r>
      <w:r>
        <w:rPr>
          <w:rFonts w:ascii="Times New Roman" w:hAnsi="Times New Roman"/>
          <w:kern w:val="2"/>
          <w:sz w:val="24"/>
          <w:szCs w:val="24"/>
        </w:rPr>
        <w:tab/>
      </w:r>
      <w:r>
        <w:rPr>
          <w:rFonts w:ascii="Times New Roman" w:hAnsi="Times New Roman"/>
          <w:kern w:val="2"/>
          <w:sz w:val="24"/>
          <w:szCs w:val="24"/>
        </w:rPr>
        <w:t>Paid transport charges in cash</w:t>
      </w:r>
      <w:r>
        <w:rPr>
          <w:rFonts w:ascii="Times New Roman" w:hAnsi="Times New Roman"/>
          <w:kern w:val="2"/>
          <w:sz w:val="24"/>
          <w:szCs w:val="24"/>
        </w:rPr>
        <w:tab/>
      </w:r>
      <w:r>
        <w:rPr>
          <w:rFonts w:ascii="Times New Roman" w:hAnsi="Times New Roman"/>
          <w:kern w:val="2"/>
          <w:sz w:val="24"/>
          <w:szCs w:val="24"/>
        </w:rPr>
        <w:t xml:space="preserve">                                                          20,000</w:t>
      </w:r>
    </w:p>
    <w:p w14:paraId="5A902DBC">
      <w:pPr>
        <w:ind w:left="720"/>
        <w:contextualSpacing/>
        <w:jc w:val="both"/>
        <w:rPr>
          <w:rFonts w:ascii="Times New Roman" w:hAnsi="Times New Roman"/>
          <w:kern w:val="2"/>
          <w:sz w:val="24"/>
          <w:szCs w:val="24"/>
        </w:rPr>
      </w:pPr>
      <w:r>
        <w:rPr>
          <w:rFonts w:ascii="Times New Roman" w:hAnsi="Times New Roman"/>
          <w:kern w:val="2"/>
          <w:sz w:val="24"/>
          <w:szCs w:val="24"/>
        </w:rPr>
        <w:t>25/11/2021</w:t>
      </w:r>
      <w:r>
        <w:rPr>
          <w:rFonts w:ascii="Times New Roman" w:hAnsi="Times New Roman"/>
          <w:kern w:val="2"/>
          <w:sz w:val="24"/>
          <w:szCs w:val="24"/>
        </w:rPr>
        <w:tab/>
      </w:r>
      <w:r>
        <w:rPr>
          <w:rFonts w:ascii="Times New Roman" w:hAnsi="Times New Roman"/>
          <w:kern w:val="2"/>
          <w:sz w:val="24"/>
          <w:szCs w:val="24"/>
        </w:rPr>
        <w:t>Cash sales</w:t>
      </w:r>
      <w:r>
        <w:rPr>
          <w:rFonts w:ascii="Times New Roman" w:hAnsi="Times New Roman"/>
          <w:kern w:val="2"/>
          <w:sz w:val="24"/>
          <w:szCs w:val="24"/>
        </w:rPr>
        <w:tab/>
      </w:r>
      <w:r>
        <w:rPr>
          <w:rFonts w:ascii="Times New Roman" w:hAnsi="Times New Roman"/>
          <w:kern w:val="2"/>
          <w:sz w:val="24"/>
          <w:szCs w:val="24"/>
        </w:rPr>
        <w:t xml:space="preserve">                                                                                  200,000</w:t>
      </w:r>
    </w:p>
    <w:p w14:paraId="49057A98">
      <w:pPr>
        <w:ind w:left="720"/>
        <w:contextualSpacing/>
        <w:jc w:val="both"/>
        <w:rPr>
          <w:rFonts w:ascii="Times New Roman" w:hAnsi="Times New Roman"/>
          <w:kern w:val="2"/>
          <w:sz w:val="24"/>
          <w:szCs w:val="24"/>
        </w:rPr>
      </w:pPr>
      <w:r>
        <w:rPr>
          <w:rFonts w:ascii="Times New Roman" w:hAnsi="Times New Roman"/>
          <w:kern w:val="2"/>
          <w:sz w:val="24"/>
          <w:szCs w:val="24"/>
        </w:rPr>
        <w:t>28/11/2021</w:t>
      </w:r>
      <w:r>
        <w:rPr>
          <w:rFonts w:ascii="Times New Roman" w:hAnsi="Times New Roman"/>
          <w:kern w:val="2"/>
          <w:sz w:val="24"/>
          <w:szCs w:val="24"/>
        </w:rPr>
        <w:tab/>
      </w:r>
      <w:r>
        <w:rPr>
          <w:rFonts w:ascii="Times New Roman" w:hAnsi="Times New Roman"/>
          <w:kern w:val="2"/>
          <w:sz w:val="24"/>
          <w:szCs w:val="24"/>
          <w:lang w:val="en-US"/>
        </w:rPr>
        <w:t>We lent Juma a cash</w:t>
      </w:r>
      <w:r>
        <w:rPr>
          <w:rFonts w:ascii="Times New Roman" w:hAnsi="Times New Roman"/>
          <w:kern w:val="2"/>
          <w:sz w:val="24"/>
          <w:szCs w:val="24"/>
        </w:rPr>
        <w:tab/>
      </w:r>
      <w:r>
        <w:rPr>
          <w:rFonts w:ascii="Times New Roman" w:hAnsi="Times New Roman"/>
          <w:kern w:val="2"/>
          <w:sz w:val="24"/>
          <w:szCs w:val="24"/>
        </w:rPr>
        <w:t xml:space="preserve">                                                                     120,000</w:t>
      </w:r>
    </w:p>
    <w:p w14:paraId="688C8688">
      <w:pPr>
        <w:spacing w:after="0" w:line="360" w:lineRule="auto"/>
        <w:jc w:val="both"/>
        <w:rPr>
          <w:rFonts w:ascii="Times New Roman" w:hAnsi="Times New Roman"/>
          <w:sz w:val="24"/>
          <w:szCs w:val="24"/>
        </w:rPr>
      </w:pPr>
    </w:p>
    <w:p w14:paraId="41F89A07">
      <w:pPr>
        <w:spacing w:after="0" w:line="360" w:lineRule="auto"/>
        <w:jc w:val="both"/>
        <w:rPr>
          <w:rFonts w:ascii="Times New Roman" w:hAnsi="Times New Roman"/>
          <w:sz w:val="24"/>
          <w:szCs w:val="24"/>
        </w:rPr>
      </w:pPr>
    </w:p>
    <w:p w14:paraId="3DA6492E">
      <w:pPr>
        <w:spacing w:after="0" w:line="360" w:lineRule="auto"/>
        <w:jc w:val="both"/>
        <w:rPr>
          <w:rFonts w:ascii="Times New Roman" w:hAnsi="Times New Roman"/>
          <w:sz w:val="24"/>
          <w:szCs w:val="24"/>
        </w:rPr>
      </w:pPr>
    </w:p>
    <w:p w14:paraId="1010F376">
      <w:pPr>
        <w:spacing w:after="0" w:line="360" w:lineRule="auto"/>
        <w:jc w:val="both"/>
        <w:rPr>
          <w:rFonts w:ascii="Times New Roman" w:hAnsi="Times New Roman"/>
          <w:sz w:val="24"/>
          <w:szCs w:val="24"/>
        </w:rPr>
      </w:pPr>
    </w:p>
    <w:p w14:paraId="5A04B0AA">
      <w:pPr>
        <w:spacing w:after="0" w:line="360" w:lineRule="auto"/>
        <w:jc w:val="both"/>
        <w:rPr>
          <w:rFonts w:ascii="Times New Roman" w:hAnsi="Times New Roman"/>
          <w:sz w:val="24"/>
          <w:szCs w:val="24"/>
        </w:rPr>
      </w:pPr>
    </w:p>
    <w:p w14:paraId="4BAC50DC">
      <w:pPr>
        <w:spacing w:after="0" w:line="360" w:lineRule="auto"/>
        <w:jc w:val="both"/>
        <w:rPr>
          <w:rFonts w:ascii="Times New Roman" w:hAnsi="Times New Roman"/>
          <w:sz w:val="24"/>
          <w:szCs w:val="24"/>
        </w:rPr>
      </w:pPr>
    </w:p>
    <w:p w14:paraId="4BE9C83A">
      <w:pPr>
        <w:spacing w:after="0" w:line="360" w:lineRule="auto"/>
        <w:jc w:val="both"/>
        <w:rPr>
          <w:rFonts w:ascii="Times New Roman" w:hAnsi="Times New Roman"/>
          <w:sz w:val="24"/>
          <w:szCs w:val="24"/>
        </w:rPr>
      </w:pPr>
    </w:p>
    <w:p w14:paraId="2F6056AE">
      <w:pPr>
        <w:spacing w:after="0" w:line="360" w:lineRule="auto"/>
        <w:jc w:val="both"/>
        <w:rPr>
          <w:rFonts w:ascii="Times New Roman" w:hAnsi="Times New Roman"/>
          <w:sz w:val="24"/>
          <w:szCs w:val="24"/>
        </w:rPr>
      </w:pPr>
    </w:p>
    <w:p w14:paraId="2754D2EA">
      <w:pPr>
        <w:spacing w:after="0" w:line="360" w:lineRule="auto"/>
        <w:jc w:val="both"/>
        <w:rPr>
          <w:rFonts w:ascii="Times New Roman" w:hAnsi="Times New Roman"/>
          <w:sz w:val="24"/>
          <w:szCs w:val="24"/>
        </w:rPr>
      </w:pPr>
    </w:p>
    <w:p w14:paraId="3F788059">
      <w:pPr>
        <w:spacing w:after="0" w:line="360" w:lineRule="auto"/>
        <w:jc w:val="both"/>
        <w:rPr>
          <w:rFonts w:ascii="Times New Roman" w:hAnsi="Times New Roman"/>
          <w:sz w:val="24"/>
          <w:szCs w:val="24"/>
        </w:rPr>
      </w:pPr>
    </w:p>
    <w:p w14:paraId="02F5D1D8">
      <w:pPr>
        <w:spacing w:after="0" w:line="360" w:lineRule="auto"/>
        <w:jc w:val="both"/>
        <w:rPr>
          <w:rFonts w:ascii="Times New Roman" w:hAnsi="Times New Roman"/>
          <w:sz w:val="24"/>
          <w:szCs w:val="24"/>
        </w:rPr>
      </w:pPr>
    </w:p>
    <w:p w14:paraId="67107CB4">
      <w:pPr>
        <w:spacing w:after="0" w:line="360" w:lineRule="auto"/>
        <w:jc w:val="both"/>
        <w:rPr>
          <w:rFonts w:ascii="Times New Roman" w:hAnsi="Times New Roman"/>
          <w:sz w:val="24"/>
          <w:szCs w:val="24"/>
        </w:rPr>
      </w:pPr>
    </w:p>
    <w:p w14:paraId="7334979A">
      <w:pPr>
        <w:spacing w:after="0" w:line="360" w:lineRule="auto"/>
        <w:jc w:val="both"/>
        <w:rPr>
          <w:rFonts w:ascii="Times New Roman" w:hAnsi="Times New Roman"/>
          <w:sz w:val="24"/>
          <w:szCs w:val="24"/>
        </w:rPr>
      </w:pPr>
    </w:p>
    <w:p w14:paraId="7BE839F6">
      <w:pPr>
        <w:widowControl w:val="0"/>
        <w:numPr>
          <w:ilvl w:val="0"/>
          <w:numId w:val="2"/>
        </w:numPr>
        <w:autoSpaceDE w:val="0"/>
        <w:autoSpaceDN w:val="0"/>
        <w:spacing w:after="0" w:line="240" w:lineRule="auto"/>
        <w:jc w:val="both"/>
        <w:rPr>
          <w:rFonts w:hint="default" w:ascii="Times New Roman" w:hAnsi="Times New Roman" w:cs="Times New Roman"/>
          <w:sz w:val="24"/>
          <w:szCs w:val="24"/>
        </w:rPr>
      </w:pPr>
      <w:r>
        <w:rPr>
          <w:rFonts w:hint="default" w:ascii="Times New Roman" w:hAnsi="Times New Roman" w:cs="Times New Roman"/>
          <w:sz w:val="24"/>
          <w:szCs w:val="24"/>
        </w:rPr>
        <w:t xml:space="preserve">The following transactions were carried out by </w:t>
      </w:r>
      <w:r>
        <w:rPr>
          <w:rStyle w:val="11"/>
          <w:rFonts w:hint="default" w:ascii="Times New Roman" w:hAnsi="Times New Roman" w:cs="Times New Roman"/>
          <w:sz w:val="24"/>
          <w:szCs w:val="24"/>
        </w:rPr>
        <w:t>Kanyezi Traders</w:t>
      </w:r>
      <w:r>
        <w:rPr>
          <w:rFonts w:hint="default" w:ascii="Times New Roman" w:hAnsi="Times New Roman" w:cs="Times New Roman"/>
          <w:sz w:val="24"/>
          <w:szCs w:val="24"/>
        </w:rPr>
        <w:t xml:space="preserve"> during January 2026:</w:t>
      </w:r>
    </w:p>
    <w:p w14:paraId="1AAECA79">
      <w:pPr>
        <w:widowControl w:val="0"/>
        <w:numPr>
          <w:numId w:val="0"/>
        </w:numPr>
        <w:autoSpaceDE w:val="0"/>
        <w:autoSpaceDN w:val="0"/>
        <w:spacing w:after="0" w:line="240" w:lineRule="auto"/>
        <w:ind w:left="660" w:leftChars="300" w:firstLine="0" w:firstLineChars="0"/>
        <w:jc w:val="both"/>
        <w:rPr>
          <w:rFonts w:hint="default" w:ascii="Times New Roman" w:hAnsi="Times New Roman" w:cs="Times New Roman"/>
          <w:sz w:val="24"/>
          <w:szCs w:val="24"/>
        </w:rPr>
      </w:pPr>
    </w:p>
    <w:tbl>
      <w:tblPr>
        <w:tblStyle w:val="12"/>
        <w:tblW w:w="8910" w:type="dxa"/>
        <w:tblInd w:w="80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left w:w="108" w:type="dxa"/>
          <w:right w:w="108" w:type="dxa"/>
        </w:tblCellMar>
      </w:tblPr>
      <w:tblGrid>
        <w:gridCol w:w="1850"/>
        <w:gridCol w:w="4400"/>
        <w:gridCol w:w="2660"/>
      </w:tblGrid>
      <w:tr w14:paraId="38D50F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1850" w:type="dxa"/>
            <w:shd w:val="clear" w:color="auto" w:fill="auto"/>
            <w:vAlign w:val="center"/>
          </w:tcPr>
          <w:p w14:paraId="718B45B8">
            <w:pPr>
              <w:keepNext w:val="0"/>
              <w:keepLines w:val="0"/>
              <w:widowControl/>
              <w:suppressLineNumbers w:val="0"/>
              <w:jc w:val="center"/>
              <w:rPr>
                <w:rFonts w:hint="default" w:ascii="Times New Roman" w:hAnsi="Times New Roman" w:eastAsia="Calibri" w:cs="Times New Roman"/>
                <w:b/>
                <w:bCs/>
                <w:sz w:val="24"/>
                <w:szCs w:val="24"/>
                <w:lang w:val="en-US" w:eastAsia="en-US" w:bidi="ar-SA"/>
              </w:rPr>
            </w:pPr>
            <w:r>
              <w:rPr>
                <w:rFonts w:hint="default" w:ascii="Times New Roman" w:hAnsi="Times New Roman" w:eastAsia="SimSun" w:cs="Times New Roman"/>
                <w:b/>
                <w:bCs/>
                <w:kern w:val="0"/>
                <w:sz w:val="24"/>
                <w:szCs w:val="24"/>
                <w:lang w:val="en-US" w:eastAsia="zh-CN" w:bidi="ar"/>
              </w:rPr>
              <w:t>Date</w:t>
            </w:r>
          </w:p>
        </w:tc>
        <w:tc>
          <w:tcPr>
            <w:tcW w:w="4400" w:type="dxa"/>
            <w:shd w:val="clear" w:color="auto" w:fill="auto"/>
            <w:vAlign w:val="center"/>
          </w:tcPr>
          <w:p w14:paraId="4616DBF0">
            <w:pPr>
              <w:keepNext w:val="0"/>
              <w:keepLines w:val="0"/>
              <w:widowControl/>
              <w:suppressLineNumbers w:val="0"/>
              <w:jc w:val="center"/>
              <w:rPr>
                <w:rFonts w:hint="default" w:ascii="Times New Roman" w:hAnsi="Times New Roman" w:eastAsia="Calibri" w:cs="Times New Roman"/>
                <w:b/>
                <w:bCs/>
                <w:sz w:val="24"/>
                <w:szCs w:val="24"/>
                <w:lang w:val="en-US" w:eastAsia="en-US" w:bidi="ar-SA"/>
              </w:rPr>
            </w:pPr>
            <w:r>
              <w:rPr>
                <w:rFonts w:hint="default" w:ascii="Times New Roman" w:hAnsi="Times New Roman" w:eastAsia="SimSun" w:cs="Times New Roman"/>
                <w:b/>
                <w:bCs/>
                <w:kern w:val="0"/>
                <w:sz w:val="24"/>
                <w:szCs w:val="24"/>
                <w:lang w:val="en-US" w:eastAsia="zh-CN" w:bidi="ar"/>
              </w:rPr>
              <w:t>Transaction</w:t>
            </w:r>
          </w:p>
        </w:tc>
        <w:tc>
          <w:tcPr>
            <w:tcW w:w="2660" w:type="dxa"/>
            <w:shd w:val="clear" w:color="auto" w:fill="auto"/>
            <w:vAlign w:val="center"/>
          </w:tcPr>
          <w:p w14:paraId="182E39AA">
            <w:pPr>
              <w:keepNext w:val="0"/>
              <w:keepLines w:val="0"/>
              <w:widowControl/>
              <w:suppressLineNumbers w:val="0"/>
              <w:jc w:val="center"/>
              <w:rPr>
                <w:rFonts w:hint="default" w:ascii="Times New Roman" w:hAnsi="Times New Roman" w:eastAsia="Calibri" w:cs="Times New Roman"/>
                <w:b/>
                <w:bCs/>
                <w:sz w:val="24"/>
                <w:szCs w:val="24"/>
                <w:lang w:val="en-US" w:eastAsia="en-US" w:bidi="ar-SA"/>
              </w:rPr>
            </w:pPr>
            <w:r>
              <w:rPr>
                <w:rFonts w:hint="default" w:ascii="Times New Roman" w:hAnsi="Times New Roman" w:eastAsia="SimSun" w:cs="Times New Roman"/>
                <w:b/>
                <w:bCs/>
                <w:kern w:val="0"/>
                <w:sz w:val="24"/>
                <w:szCs w:val="24"/>
                <w:lang w:val="en-US" w:eastAsia="zh-CN" w:bidi="ar"/>
              </w:rPr>
              <w:t>Amount (TZS)</w:t>
            </w:r>
          </w:p>
        </w:tc>
      </w:tr>
      <w:tr w14:paraId="197365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1850" w:type="dxa"/>
            <w:shd w:val="clear" w:color="auto" w:fill="auto"/>
            <w:vAlign w:val="center"/>
          </w:tcPr>
          <w:p w14:paraId="3553E5F8">
            <w:pPr>
              <w:keepNext w:val="0"/>
              <w:keepLines w:val="0"/>
              <w:widowControl/>
              <w:suppressLineNumbers w:val="0"/>
              <w:jc w:val="both"/>
              <w:rPr>
                <w:rFonts w:hint="default" w:ascii="Times New Roman" w:hAnsi="Times New Roman" w:eastAsia="Calibri" w:cs="Times New Roman"/>
                <w:sz w:val="24"/>
                <w:szCs w:val="24"/>
                <w:lang w:val="en-US" w:eastAsia="en-US" w:bidi="ar-SA"/>
              </w:rPr>
            </w:pPr>
            <w:r>
              <w:rPr>
                <w:rFonts w:hint="default" w:ascii="Times New Roman" w:hAnsi="Times New Roman" w:eastAsia="SimSun" w:cs="Times New Roman"/>
                <w:kern w:val="0"/>
                <w:sz w:val="24"/>
                <w:szCs w:val="24"/>
                <w:lang w:val="en-US" w:eastAsia="zh-CN" w:bidi="ar"/>
              </w:rPr>
              <w:t>Jan. 1</w:t>
            </w:r>
          </w:p>
        </w:tc>
        <w:tc>
          <w:tcPr>
            <w:tcW w:w="4400" w:type="dxa"/>
            <w:shd w:val="clear" w:color="auto" w:fill="auto"/>
            <w:vAlign w:val="center"/>
          </w:tcPr>
          <w:p w14:paraId="5B2C1749">
            <w:pPr>
              <w:keepNext w:val="0"/>
              <w:keepLines w:val="0"/>
              <w:widowControl/>
              <w:suppressLineNumbers w:val="0"/>
              <w:jc w:val="both"/>
              <w:rPr>
                <w:rFonts w:hint="default" w:ascii="Times New Roman" w:hAnsi="Times New Roman" w:eastAsia="Calibri" w:cs="Times New Roman"/>
                <w:sz w:val="24"/>
                <w:szCs w:val="24"/>
                <w:lang w:val="en-US" w:eastAsia="en-US" w:bidi="ar-SA"/>
              </w:rPr>
            </w:pPr>
            <w:r>
              <w:rPr>
                <w:rFonts w:hint="default" w:ascii="Times New Roman" w:hAnsi="Times New Roman" w:eastAsia="SimSun" w:cs="Times New Roman"/>
                <w:kern w:val="0"/>
                <w:sz w:val="24"/>
                <w:szCs w:val="24"/>
                <w:lang w:val="en-US" w:eastAsia="zh-CN" w:bidi="ar"/>
              </w:rPr>
              <w:t>Started business with cash</w:t>
            </w:r>
          </w:p>
        </w:tc>
        <w:tc>
          <w:tcPr>
            <w:tcW w:w="2660" w:type="dxa"/>
            <w:shd w:val="clear" w:color="auto" w:fill="auto"/>
            <w:vAlign w:val="center"/>
          </w:tcPr>
          <w:p w14:paraId="4F83C870">
            <w:pPr>
              <w:keepNext w:val="0"/>
              <w:keepLines w:val="0"/>
              <w:widowControl/>
              <w:suppressLineNumbers w:val="0"/>
              <w:jc w:val="center"/>
              <w:rPr>
                <w:rFonts w:hint="default" w:ascii="Times New Roman" w:hAnsi="Times New Roman" w:eastAsia="Calibri" w:cs="Times New Roman"/>
                <w:sz w:val="24"/>
                <w:szCs w:val="24"/>
                <w:lang w:val="en-US" w:eastAsia="en-US" w:bidi="ar-SA"/>
              </w:rPr>
            </w:pPr>
            <w:r>
              <w:rPr>
                <w:rFonts w:hint="default" w:ascii="Times New Roman" w:hAnsi="Times New Roman" w:eastAsia="SimSun" w:cs="Times New Roman"/>
                <w:kern w:val="0"/>
                <w:sz w:val="24"/>
                <w:szCs w:val="24"/>
                <w:lang w:val="en-US" w:eastAsia="zh-CN" w:bidi="ar"/>
              </w:rPr>
              <w:t>500,000</w:t>
            </w:r>
          </w:p>
        </w:tc>
      </w:tr>
      <w:tr w14:paraId="57512E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1850" w:type="dxa"/>
            <w:shd w:val="clear" w:color="auto" w:fill="auto"/>
            <w:vAlign w:val="center"/>
          </w:tcPr>
          <w:p w14:paraId="478BB9F4">
            <w:pPr>
              <w:keepNext w:val="0"/>
              <w:keepLines w:val="0"/>
              <w:widowControl/>
              <w:suppressLineNumbers w:val="0"/>
              <w:jc w:val="both"/>
              <w:rPr>
                <w:rFonts w:hint="default" w:ascii="Times New Roman" w:hAnsi="Times New Roman" w:eastAsia="Calibri" w:cs="Times New Roman"/>
                <w:sz w:val="24"/>
                <w:szCs w:val="24"/>
                <w:lang w:val="en-US" w:eastAsia="en-US" w:bidi="ar-SA"/>
              </w:rPr>
            </w:pPr>
            <w:r>
              <w:rPr>
                <w:rFonts w:hint="default" w:ascii="Times New Roman" w:hAnsi="Times New Roman" w:eastAsia="SimSun" w:cs="Times New Roman"/>
                <w:kern w:val="0"/>
                <w:sz w:val="24"/>
                <w:szCs w:val="24"/>
                <w:lang w:val="en-US" w:eastAsia="zh-CN" w:bidi="ar"/>
              </w:rPr>
              <w:t>Jan. 3</w:t>
            </w:r>
          </w:p>
        </w:tc>
        <w:tc>
          <w:tcPr>
            <w:tcW w:w="4400" w:type="dxa"/>
            <w:shd w:val="clear" w:color="auto" w:fill="auto"/>
            <w:vAlign w:val="center"/>
          </w:tcPr>
          <w:p w14:paraId="54E7603F">
            <w:pPr>
              <w:keepNext w:val="0"/>
              <w:keepLines w:val="0"/>
              <w:widowControl/>
              <w:suppressLineNumbers w:val="0"/>
              <w:jc w:val="both"/>
              <w:rPr>
                <w:rFonts w:hint="default" w:ascii="Times New Roman" w:hAnsi="Times New Roman" w:eastAsia="Calibri" w:cs="Times New Roman"/>
                <w:sz w:val="24"/>
                <w:szCs w:val="24"/>
                <w:lang w:val="en-US" w:eastAsia="en-US" w:bidi="ar-SA"/>
              </w:rPr>
            </w:pPr>
            <w:r>
              <w:rPr>
                <w:rFonts w:hint="default" w:ascii="Times New Roman" w:hAnsi="Times New Roman" w:eastAsia="SimSun" w:cs="Times New Roman"/>
                <w:kern w:val="0"/>
                <w:sz w:val="24"/>
                <w:szCs w:val="24"/>
                <w:lang w:val="en-US" w:eastAsia="zh-CN" w:bidi="ar"/>
              </w:rPr>
              <w:t>Bought goods for cash</w:t>
            </w:r>
          </w:p>
        </w:tc>
        <w:tc>
          <w:tcPr>
            <w:tcW w:w="2660" w:type="dxa"/>
            <w:shd w:val="clear" w:color="auto" w:fill="auto"/>
            <w:vAlign w:val="center"/>
          </w:tcPr>
          <w:p w14:paraId="52F146A3">
            <w:pPr>
              <w:keepNext w:val="0"/>
              <w:keepLines w:val="0"/>
              <w:widowControl/>
              <w:suppressLineNumbers w:val="0"/>
              <w:jc w:val="center"/>
              <w:rPr>
                <w:rFonts w:hint="default" w:ascii="Times New Roman" w:hAnsi="Times New Roman" w:eastAsia="Calibri" w:cs="Times New Roman"/>
                <w:sz w:val="24"/>
                <w:szCs w:val="24"/>
                <w:lang w:val="en-US" w:eastAsia="en-US" w:bidi="ar-SA"/>
              </w:rPr>
            </w:pPr>
            <w:r>
              <w:rPr>
                <w:rFonts w:hint="default" w:ascii="Times New Roman" w:hAnsi="Times New Roman" w:eastAsia="SimSun" w:cs="Times New Roman"/>
                <w:kern w:val="0"/>
                <w:sz w:val="24"/>
                <w:szCs w:val="24"/>
                <w:lang w:val="en-US" w:eastAsia="zh-CN" w:bidi="ar"/>
              </w:rPr>
              <w:t>120,000</w:t>
            </w:r>
          </w:p>
        </w:tc>
      </w:tr>
      <w:tr w14:paraId="0693A7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1850" w:type="dxa"/>
            <w:shd w:val="clear" w:color="auto" w:fill="auto"/>
            <w:vAlign w:val="center"/>
          </w:tcPr>
          <w:p w14:paraId="07BD20C7">
            <w:pPr>
              <w:keepNext w:val="0"/>
              <w:keepLines w:val="0"/>
              <w:widowControl/>
              <w:suppressLineNumbers w:val="0"/>
              <w:jc w:val="both"/>
              <w:rPr>
                <w:rFonts w:hint="default" w:ascii="Times New Roman" w:hAnsi="Times New Roman" w:eastAsia="Calibri" w:cs="Times New Roman"/>
                <w:sz w:val="24"/>
                <w:szCs w:val="24"/>
                <w:lang w:val="en-US" w:eastAsia="en-US" w:bidi="ar-SA"/>
              </w:rPr>
            </w:pPr>
            <w:r>
              <w:rPr>
                <w:rFonts w:hint="default" w:ascii="Times New Roman" w:hAnsi="Times New Roman" w:eastAsia="SimSun" w:cs="Times New Roman"/>
                <w:kern w:val="0"/>
                <w:sz w:val="24"/>
                <w:szCs w:val="24"/>
                <w:lang w:val="en-US" w:eastAsia="zh-CN" w:bidi="ar"/>
              </w:rPr>
              <w:t>Jan. 5</w:t>
            </w:r>
          </w:p>
        </w:tc>
        <w:tc>
          <w:tcPr>
            <w:tcW w:w="4400" w:type="dxa"/>
            <w:shd w:val="clear" w:color="auto" w:fill="auto"/>
            <w:vAlign w:val="center"/>
          </w:tcPr>
          <w:p w14:paraId="224E92AD">
            <w:pPr>
              <w:keepNext w:val="0"/>
              <w:keepLines w:val="0"/>
              <w:widowControl/>
              <w:suppressLineNumbers w:val="0"/>
              <w:jc w:val="both"/>
              <w:rPr>
                <w:rFonts w:hint="default" w:ascii="Times New Roman" w:hAnsi="Times New Roman" w:eastAsia="Calibri" w:cs="Times New Roman"/>
                <w:sz w:val="24"/>
                <w:szCs w:val="24"/>
                <w:lang w:val="en-US" w:eastAsia="en-US" w:bidi="ar-SA"/>
              </w:rPr>
            </w:pPr>
            <w:r>
              <w:rPr>
                <w:rFonts w:hint="default" w:ascii="Times New Roman" w:hAnsi="Times New Roman" w:eastAsia="SimSun" w:cs="Times New Roman"/>
                <w:kern w:val="0"/>
                <w:sz w:val="24"/>
                <w:szCs w:val="24"/>
                <w:lang w:val="en-US" w:eastAsia="zh-CN" w:bidi="ar"/>
              </w:rPr>
              <w:t>Sold goods for cash</w:t>
            </w:r>
          </w:p>
        </w:tc>
        <w:tc>
          <w:tcPr>
            <w:tcW w:w="2660" w:type="dxa"/>
            <w:shd w:val="clear" w:color="auto" w:fill="auto"/>
            <w:vAlign w:val="center"/>
          </w:tcPr>
          <w:p w14:paraId="2752971D">
            <w:pPr>
              <w:keepNext w:val="0"/>
              <w:keepLines w:val="0"/>
              <w:widowControl/>
              <w:suppressLineNumbers w:val="0"/>
              <w:jc w:val="center"/>
              <w:rPr>
                <w:rFonts w:hint="default" w:ascii="Times New Roman" w:hAnsi="Times New Roman" w:eastAsia="Calibri" w:cs="Times New Roman"/>
                <w:sz w:val="24"/>
                <w:szCs w:val="24"/>
                <w:lang w:val="en-US" w:eastAsia="en-US" w:bidi="ar-SA"/>
              </w:rPr>
            </w:pPr>
            <w:r>
              <w:rPr>
                <w:rFonts w:hint="default" w:ascii="Times New Roman" w:hAnsi="Times New Roman" w:eastAsia="SimSun" w:cs="Times New Roman"/>
                <w:kern w:val="0"/>
                <w:sz w:val="24"/>
                <w:szCs w:val="24"/>
                <w:lang w:val="en-US" w:eastAsia="zh-CN" w:bidi="ar"/>
              </w:rPr>
              <w:t>180,000</w:t>
            </w:r>
          </w:p>
        </w:tc>
      </w:tr>
      <w:tr w14:paraId="50F13F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1850" w:type="dxa"/>
            <w:shd w:val="clear" w:color="auto" w:fill="auto"/>
            <w:vAlign w:val="center"/>
          </w:tcPr>
          <w:p w14:paraId="6BF7A78F">
            <w:pPr>
              <w:keepNext w:val="0"/>
              <w:keepLines w:val="0"/>
              <w:widowControl/>
              <w:suppressLineNumbers w:val="0"/>
              <w:jc w:val="both"/>
              <w:rPr>
                <w:rFonts w:hint="default" w:ascii="Times New Roman" w:hAnsi="Times New Roman" w:eastAsia="Calibri" w:cs="Times New Roman"/>
                <w:sz w:val="24"/>
                <w:szCs w:val="24"/>
                <w:lang w:val="en-US" w:eastAsia="en-US" w:bidi="ar-SA"/>
              </w:rPr>
            </w:pPr>
            <w:r>
              <w:rPr>
                <w:rFonts w:hint="default" w:ascii="Times New Roman" w:hAnsi="Times New Roman" w:eastAsia="SimSun" w:cs="Times New Roman"/>
                <w:kern w:val="0"/>
                <w:sz w:val="24"/>
                <w:szCs w:val="24"/>
                <w:lang w:val="en-US" w:eastAsia="zh-CN" w:bidi="ar"/>
              </w:rPr>
              <w:t>Jan. 8</w:t>
            </w:r>
          </w:p>
        </w:tc>
        <w:tc>
          <w:tcPr>
            <w:tcW w:w="4400" w:type="dxa"/>
            <w:shd w:val="clear" w:color="auto" w:fill="auto"/>
            <w:vAlign w:val="center"/>
          </w:tcPr>
          <w:p w14:paraId="20308BD2">
            <w:pPr>
              <w:keepNext w:val="0"/>
              <w:keepLines w:val="0"/>
              <w:widowControl/>
              <w:suppressLineNumbers w:val="0"/>
              <w:jc w:val="both"/>
              <w:rPr>
                <w:rFonts w:hint="default" w:ascii="Times New Roman" w:hAnsi="Times New Roman" w:eastAsia="Calibri" w:cs="Times New Roman"/>
                <w:sz w:val="24"/>
                <w:szCs w:val="24"/>
                <w:lang w:val="en-US" w:eastAsia="en-US" w:bidi="ar-SA"/>
              </w:rPr>
            </w:pPr>
            <w:r>
              <w:rPr>
                <w:rFonts w:hint="default" w:ascii="Times New Roman" w:hAnsi="Times New Roman" w:eastAsia="SimSun" w:cs="Times New Roman"/>
                <w:kern w:val="0"/>
                <w:sz w:val="24"/>
                <w:szCs w:val="24"/>
                <w:lang w:val="en-US" w:eastAsia="zh-CN" w:bidi="ar"/>
              </w:rPr>
              <w:t>Bought furniture for cash</w:t>
            </w:r>
          </w:p>
        </w:tc>
        <w:tc>
          <w:tcPr>
            <w:tcW w:w="2660" w:type="dxa"/>
            <w:shd w:val="clear" w:color="auto" w:fill="auto"/>
            <w:vAlign w:val="center"/>
          </w:tcPr>
          <w:p w14:paraId="6EE514B2">
            <w:pPr>
              <w:keepNext w:val="0"/>
              <w:keepLines w:val="0"/>
              <w:widowControl/>
              <w:suppressLineNumbers w:val="0"/>
              <w:jc w:val="center"/>
              <w:rPr>
                <w:rFonts w:hint="default" w:ascii="Times New Roman" w:hAnsi="Times New Roman" w:eastAsia="Calibri" w:cs="Times New Roman"/>
                <w:sz w:val="24"/>
                <w:szCs w:val="24"/>
                <w:lang w:val="en-US" w:eastAsia="en-US" w:bidi="ar-SA"/>
              </w:rPr>
            </w:pPr>
            <w:r>
              <w:rPr>
                <w:rFonts w:hint="default" w:ascii="Times New Roman" w:hAnsi="Times New Roman" w:eastAsia="SimSun" w:cs="Times New Roman"/>
                <w:kern w:val="0"/>
                <w:sz w:val="24"/>
                <w:szCs w:val="24"/>
                <w:lang w:val="en-US" w:eastAsia="zh-CN" w:bidi="ar"/>
              </w:rPr>
              <w:t>80,000</w:t>
            </w:r>
          </w:p>
        </w:tc>
      </w:tr>
      <w:tr w14:paraId="52FFA4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1850" w:type="dxa"/>
            <w:shd w:val="clear" w:color="auto" w:fill="auto"/>
            <w:vAlign w:val="center"/>
          </w:tcPr>
          <w:p w14:paraId="734E2903">
            <w:pPr>
              <w:keepNext w:val="0"/>
              <w:keepLines w:val="0"/>
              <w:widowControl/>
              <w:suppressLineNumbers w:val="0"/>
              <w:jc w:val="both"/>
              <w:rPr>
                <w:rFonts w:hint="default" w:ascii="Times New Roman" w:hAnsi="Times New Roman" w:eastAsia="Calibri" w:cs="Times New Roman"/>
                <w:sz w:val="24"/>
                <w:szCs w:val="24"/>
                <w:lang w:val="en-US" w:eastAsia="en-US" w:bidi="ar-SA"/>
              </w:rPr>
            </w:pPr>
            <w:r>
              <w:rPr>
                <w:rFonts w:hint="default" w:ascii="Times New Roman" w:hAnsi="Times New Roman" w:eastAsia="SimSun" w:cs="Times New Roman"/>
                <w:kern w:val="0"/>
                <w:sz w:val="24"/>
                <w:szCs w:val="24"/>
                <w:lang w:val="en-US" w:eastAsia="zh-CN" w:bidi="ar"/>
              </w:rPr>
              <w:t>Jan. 12</w:t>
            </w:r>
          </w:p>
        </w:tc>
        <w:tc>
          <w:tcPr>
            <w:tcW w:w="4400" w:type="dxa"/>
            <w:shd w:val="clear" w:color="auto" w:fill="auto"/>
            <w:vAlign w:val="center"/>
          </w:tcPr>
          <w:p w14:paraId="677A3CA2">
            <w:pPr>
              <w:keepNext w:val="0"/>
              <w:keepLines w:val="0"/>
              <w:widowControl/>
              <w:suppressLineNumbers w:val="0"/>
              <w:jc w:val="both"/>
              <w:rPr>
                <w:rFonts w:hint="default" w:ascii="Times New Roman" w:hAnsi="Times New Roman" w:eastAsia="Calibri" w:cs="Times New Roman"/>
                <w:sz w:val="24"/>
                <w:szCs w:val="24"/>
                <w:lang w:val="en-US" w:eastAsia="en-US" w:bidi="ar-SA"/>
              </w:rPr>
            </w:pPr>
            <w:r>
              <w:rPr>
                <w:rFonts w:hint="default" w:ascii="Times New Roman" w:hAnsi="Times New Roman" w:eastAsia="SimSun" w:cs="Times New Roman"/>
                <w:kern w:val="0"/>
                <w:sz w:val="24"/>
                <w:szCs w:val="24"/>
                <w:lang w:val="en-US" w:eastAsia="zh-CN" w:bidi="ar"/>
              </w:rPr>
              <w:t>Bought goods on credit from Juma</w:t>
            </w:r>
          </w:p>
        </w:tc>
        <w:tc>
          <w:tcPr>
            <w:tcW w:w="2660" w:type="dxa"/>
            <w:shd w:val="clear" w:color="auto" w:fill="auto"/>
            <w:vAlign w:val="center"/>
          </w:tcPr>
          <w:p w14:paraId="0AB1B4B4">
            <w:pPr>
              <w:keepNext w:val="0"/>
              <w:keepLines w:val="0"/>
              <w:widowControl/>
              <w:suppressLineNumbers w:val="0"/>
              <w:jc w:val="center"/>
              <w:rPr>
                <w:rFonts w:hint="default" w:ascii="Times New Roman" w:hAnsi="Times New Roman" w:eastAsia="Calibri" w:cs="Times New Roman"/>
                <w:sz w:val="24"/>
                <w:szCs w:val="24"/>
                <w:lang w:val="en-US" w:eastAsia="en-US" w:bidi="ar-SA"/>
              </w:rPr>
            </w:pPr>
            <w:r>
              <w:rPr>
                <w:rFonts w:hint="default" w:ascii="Times New Roman" w:hAnsi="Times New Roman" w:eastAsia="SimSun" w:cs="Times New Roman"/>
                <w:kern w:val="0"/>
                <w:sz w:val="24"/>
                <w:szCs w:val="24"/>
                <w:lang w:val="en-US" w:eastAsia="zh-CN" w:bidi="ar"/>
              </w:rPr>
              <w:t>150,000</w:t>
            </w:r>
          </w:p>
        </w:tc>
      </w:tr>
      <w:tr w14:paraId="7A4DF3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1850" w:type="dxa"/>
            <w:shd w:val="clear" w:color="auto" w:fill="auto"/>
            <w:vAlign w:val="center"/>
          </w:tcPr>
          <w:p w14:paraId="5856C930">
            <w:pPr>
              <w:keepNext w:val="0"/>
              <w:keepLines w:val="0"/>
              <w:widowControl/>
              <w:suppressLineNumbers w:val="0"/>
              <w:jc w:val="both"/>
              <w:rPr>
                <w:rFonts w:hint="default" w:ascii="Times New Roman" w:hAnsi="Times New Roman" w:eastAsia="Calibri" w:cs="Times New Roman"/>
                <w:sz w:val="24"/>
                <w:szCs w:val="24"/>
                <w:lang w:val="en-US" w:eastAsia="en-US" w:bidi="ar-SA"/>
              </w:rPr>
            </w:pPr>
            <w:r>
              <w:rPr>
                <w:rFonts w:hint="default" w:ascii="Times New Roman" w:hAnsi="Times New Roman" w:eastAsia="SimSun" w:cs="Times New Roman"/>
                <w:kern w:val="0"/>
                <w:sz w:val="24"/>
                <w:szCs w:val="24"/>
                <w:lang w:val="en-US" w:eastAsia="zh-CN" w:bidi="ar"/>
              </w:rPr>
              <w:t>Jan. 18</w:t>
            </w:r>
          </w:p>
        </w:tc>
        <w:tc>
          <w:tcPr>
            <w:tcW w:w="4400" w:type="dxa"/>
            <w:shd w:val="clear" w:color="auto" w:fill="auto"/>
            <w:vAlign w:val="center"/>
          </w:tcPr>
          <w:p w14:paraId="2ECF0662">
            <w:pPr>
              <w:keepNext w:val="0"/>
              <w:keepLines w:val="0"/>
              <w:widowControl/>
              <w:suppressLineNumbers w:val="0"/>
              <w:jc w:val="both"/>
              <w:rPr>
                <w:rFonts w:hint="default" w:ascii="Times New Roman" w:hAnsi="Times New Roman" w:eastAsia="Calibri" w:cs="Times New Roman"/>
                <w:sz w:val="24"/>
                <w:szCs w:val="24"/>
                <w:lang w:val="en-US" w:eastAsia="en-US" w:bidi="ar-SA"/>
              </w:rPr>
            </w:pPr>
            <w:r>
              <w:rPr>
                <w:rFonts w:hint="default" w:ascii="Times New Roman" w:hAnsi="Times New Roman" w:eastAsia="SimSun" w:cs="Times New Roman"/>
                <w:kern w:val="0"/>
                <w:sz w:val="24"/>
                <w:szCs w:val="24"/>
                <w:lang w:val="en-US" w:eastAsia="zh-CN" w:bidi="ar"/>
              </w:rPr>
              <w:t>Sold goods on credit to Amina</w:t>
            </w:r>
          </w:p>
        </w:tc>
        <w:tc>
          <w:tcPr>
            <w:tcW w:w="2660" w:type="dxa"/>
            <w:shd w:val="clear" w:color="auto" w:fill="auto"/>
            <w:vAlign w:val="center"/>
          </w:tcPr>
          <w:p w14:paraId="09D330DB">
            <w:pPr>
              <w:keepNext w:val="0"/>
              <w:keepLines w:val="0"/>
              <w:widowControl/>
              <w:suppressLineNumbers w:val="0"/>
              <w:jc w:val="center"/>
              <w:rPr>
                <w:rFonts w:hint="default" w:ascii="Times New Roman" w:hAnsi="Times New Roman" w:eastAsia="Calibri" w:cs="Times New Roman"/>
                <w:sz w:val="24"/>
                <w:szCs w:val="24"/>
                <w:lang w:val="en-US" w:eastAsia="en-US" w:bidi="ar-SA"/>
              </w:rPr>
            </w:pPr>
            <w:r>
              <w:rPr>
                <w:rFonts w:hint="default" w:ascii="Times New Roman" w:hAnsi="Times New Roman" w:eastAsia="SimSun" w:cs="Times New Roman"/>
                <w:kern w:val="0"/>
                <w:sz w:val="24"/>
                <w:szCs w:val="24"/>
                <w:lang w:val="en-US" w:eastAsia="zh-CN" w:bidi="ar"/>
              </w:rPr>
              <w:t>220,000</w:t>
            </w:r>
          </w:p>
        </w:tc>
      </w:tr>
      <w:tr w14:paraId="3B1B2E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1850" w:type="dxa"/>
            <w:shd w:val="clear" w:color="auto" w:fill="auto"/>
            <w:vAlign w:val="center"/>
          </w:tcPr>
          <w:p w14:paraId="0E861BD0">
            <w:pPr>
              <w:keepNext w:val="0"/>
              <w:keepLines w:val="0"/>
              <w:widowControl/>
              <w:suppressLineNumbers w:val="0"/>
              <w:jc w:val="both"/>
              <w:rPr>
                <w:rFonts w:hint="default" w:ascii="Times New Roman" w:hAnsi="Times New Roman" w:eastAsia="Calibri" w:cs="Times New Roman"/>
                <w:sz w:val="24"/>
                <w:szCs w:val="24"/>
                <w:lang w:val="en-US" w:eastAsia="en-US" w:bidi="ar-SA"/>
              </w:rPr>
            </w:pPr>
            <w:r>
              <w:rPr>
                <w:rFonts w:hint="default" w:ascii="Times New Roman" w:hAnsi="Times New Roman" w:eastAsia="SimSun" w:cs="Times New Roman"/>
                <w:kern w:val="0"/>
                <w:sz w:val="24"/>
                <w:szCs w:val="24"/>
                <w:lang w:val="en-US" w:eastAsia="zh-CN" w:bidi="ar"/>
              </w:rPr>
              <w:t>Jan. 22</w:t>
            </w:r>
          </w:p>
        </w:tc>
        <w:tc>
          <w:tcPr>
            <w:tcW w:w="4400" w:type="dxa"/>
            <w:shd w:val="clear" w:color="auto" w:fill="auto"/>
            <w:vAlign w:val="center"/>
          </w:tcPr>
          <w:p w14:paraId="2A150868">
            <w:pPr>
              <w:keepNext w:val="0"/>
              <w:keepLines w:val="0"/>
              <w:widowControl/>
              <w:suppressLineNumbers w:val="0"/>
              <w:jc w:val="both"/>
              <w:rPr>
                <w:rFonts w:hint="default" w:ascii="Times New Roman" w:hAnsi="Times New Roman" w:eastAsia="Calibri" w:cs="Times New Roman"/>
                <w:sz w:val="24"/>
                <w:szCs w:val="24"/>
                <w:lang w:val="en-US" w:eastAsia="en-US" w:bidi="ar-SA"/>
              </w:rPr>
            </w:pPr>
            <w:r>
              <w:rPr>
                <w:rFonts w:hint="default" w:ascii="Times New Roman" w:hAnsi="Times New Roman" w:eastAsia="SimSun" w:cs="Times New Roman"/>
                <w:kern w:val="0"/>
                <w:sz w:val="24"/>
                <w:szCs w:val="24"/>
                <w:lang w:val="en-US" w:eastAsia="zh-CN" w:bidi="ar"/>
              </w:rPr>
              <w:t>Paid Juma by cash</w:t>
            </w:r>
          </w:p>
        </w:tc>
        <w:tc>
          <w:tcPr>
            <w:tcW w:w="2660" w:type="dxa"/>
            <w:shd w:val="clear" w:color="auto" w:fill="auto"/>
            <w:vAlign w:val="center"/>
          </w:tcPr>
          <w:p w14:paraId="40B9DB08">
            <w:pPr>
              <w:keepNext w:val="0"/>
              <w:keepLines w:val="0"/>
              <w:widowControl/>
              <w:suppressLineNumbers w:val="0"/>
              <w:jc w:val="center"/>
              <w:rPr>
                <w:rFonts w:hint="default" w:ascii="Times New Roman" w:hAnsi="Times New Roman" w:eastAsia="Calibri" w:cs="Times New Roman"/>
                <w:sz w:val="24"/>
                <w:szCs w:val="24"/>
                <w:lang w:val="en-US" w:eastAsia="en-US" w:bidi="ar-SA"/>
              </w:rPr>
            </w:pPr>
            <w:r>
              <w:rPr>
                <w:rFonts w:hint="default" w:ascii="Times New Roman" w:hAnsi="Times New Roman" w:eastAsia="SimSun" w:cs="Times New Roman"/>
                <w:kern w:val="0"/>
                <w:sz w:val="24"/>
                <w:szCs w:val="24"/>
                <w:lang w:val="en-US" w:eastAsia="zh-CN" w:bidi="ar"/>
              </w:rPr>
              <w:t>100,000</w:t>
            </w:r>
          </w:p>
        </w:tc>
      </w:tr>
      <w:tr w14:paraId="02658F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1850" w:type="dxa"/>
            <w:shd w:val="clear" w:color="auto" w:fill="auto"/>
            <w:vAlign w:val="center"/>
          </w:tcPr>
          <w:p w14:paraId="0A53EEED">
            <w:pPr>
              <w:keepNext w:val="0"/>
              <w:keepLines w:val="0"/>
              <w:widowControl/>
              <w:suppressLineNumbers w:val="0"/>
              <w:jc w:val="both"/>
              <w:rPr>
                <w:rFonts w:hint="default" w:ascii="Times New Roman" w:hAnsi="Times New Roman" w:eastAsia="Calibri" w:cs="Times New Roman"/>
                <w:sz w:val="24"/>
                <w:szCs w:val="24"/>
                <w:lang w:val="en-US" w:eastAsia="en-US" w:bidi="ar-SA"/>
              </w:rPr>
            </w:pPr>
            <w:r>
              <w:rPr>
                <w:rFonts w:hint="default" w:ascii="Times New Roman" w:hAnsi="Times New Roman" w:eastAsia="SimSun" w:cs="Times New Roman"/>
                <w:kern w:val="0"/>
                <w:sz w:val="24"/>
                <w:szCs w:val="24"/>
                <w:lang w:val="en-US" w:eastAsia="zh-CN" w:bidi="ar"/>
              </w:rPr>
              <w:t>Jan. 25</w:t>
            </w:r>
          </w:p>
        </w:tc>
        <w:tc>
          <w:tcPr>
            <w:tcW w:w="4400" w:type="dxa"/>
            <w:shd w:val="clear" w:color="auto" w:fill="auto"/>
            <w:vAlign w:val="center"/>
          </w:tcPr>
          <w:p w14:paraId="349BBE12">
            <w:pPr>
              <w:keepNext w:val="0"/>
              <w:keepLines w:val="0"/>
              <w:widowControl/>
              <w:suppressLineNumbers w:val="0"/>
              <w:jc w:val="both"/>
              <w:rPr>
                <w:rFonts w:hint="default" w:ascii="Times New Roman" w:hAnsi="Times New Roman" w:eastAsia="Calibri" w:cs="Times New Roman"/>
                <w:sz w:val="24"/>
                <w:szCs w:val="24"/>
                <w:lang w:val="en-US" w:eastAsia="en-US" w:bidi="ar-SA"/>
              </w:rPr>
            </w:pPr>
            <w:r>
              <w:rPr>
                <w:rFonts w:hint="default" w:ascii="Times New Roman" w:hAnsi="Times New Roman" w:eastAsia="SimSun" w:cs="Times New Roman"/>
                <w:kern w:val="0"/>
                <w:sz w:val="24"/>
                <w:szCs w:val="24"/>
                <w:lang w:val="en-US" w:eastAsia="zh-CN" w:bidi="ar"/>
              </w:rPr>
              <w:t>Received cash from Amina</w:t>
            </w:r>
          </w:p>
        </w:tc>
        <w:tc>
          <w:tcPr>
            <w:tcW w:w="2660" w:type="dxa"/>
            <w:shd w:val="clear" w:color="auto" w:fill="auto"/>
            <w:vAlign w:val="center"/>
          </w:tcPr>
          <w:p w14:paraId="7FAFFFBC">
            <w:pPr>
              <w:keepNext w:val="0"/>
              <w:keepLines w:val="0"/>
              <w:widowControl/>
              <w:suppressLineNumbers w:val="0"/>
              <w:jc w:val="center"/>
              <w:rPr>
                <w:rFonts w:hint="default" w:ascii="Times New Roman" w:hAnsi="Times New Roman" w:eastAsia="Calibri" w:cs="Times New Roman"/>
                <w:sz w:val="24"/>
                <w:szCs w:val="24"/>
                <w:lang w:val="en-US" w:eastAsia="en-US" w:bidi="ar-SA"/>
              </w:rPr>
            </w:pPr>
            <w:r>
              <w:rPr>
                <w:rFonts w:hint="default" w:ascii="Times New Roman" w:hAnsi="Times New Roman" w:eastAsia="SimSun" w:cs="Times New Roman"/>
                <w:kern w:val="0"/>
                <w:sz w:val="24"/>
                <w:szCs w:val="24"/>
                <w:lang w:val="en-US" w:eastAsia="zh-CN" w:bidi="ar"/>
              </w:rPr>
              <w:t>140,000</w:t>
            </w:r>
          </w:p>
        </w:tc>
      </w:tr>
      <w:tr w14:paraId="2FE72B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1850" w:type="dxa"/>
            <w:shd w:val="clear" w:color="auto" w:fill="auto"/>
            <w:vAlign w:val="center"/>
          </w:tcPr>
          <w:p w14:paraId="68CC9AFC">
            <w:pPr>
              <w:keepNext w:val="0"/>
              <w:keepLines w:val="0"/>
              <w:widowControl/>
              <w:suppressLineNumbers w:val="0"/>
              <w:jc w:val="both"/>
              <w:rPr>
                <w:rFonts w:hint="default" w:ascii="Times New Roman" w:hAnsi="Times New Roman" w:eastAsia="Calibri" w:cs="Times New Roman"/>
                <w:sz w:val="24"/>
                <w:szCs w:val="24"/>
                <w:lang w:val="en-US" w:eastAsia="en-US" w:bidi="ar-SA"/>
              </w:rPr>
            </w:pPr>
            <w:r>
              <w:rPr>
                <w:rFonts w:hint="default" w:ascii="Times New Roman" w:hAnsi="Times New Roman" w:eastAsia="SimSun" w:cs="Times New Roman"/>
                <w:kern w:val="0"/>
                <w:sz w:val="24"/>
                <w:szCs w:val="24"/>
                <w:lang w:val="en-US" w:eastAsia="zh-CN" w:bidi="ar"/>
              </w:rPr>
              <w:t>Jan. 28</w:t>
            </w:r>
          </w:p>
        </w:tc>
        <w:tc>
          <w:tcPr>
            <w:tcW w:w="4400" w:type="dxa"/>
            <w:shd w:val="clear" w:color="auto" w:fill="auto"/>
            <w:vAlign w:val="center"/>
          </w:tcPr>
          <w:p w14:paraId="5F577F4F">
            <w:pPr>
              <w:keepNext w:val="0"/>
              <w:keepLines w:val="0"/>
              <w:widowControl/>
              <w:suppressLineNumbers w:val="0"/>
              <w:jc w:val="both"/>
              <w:rPr>
                <w:rFonts w:hint="default" w:ascii="Times New Roman" w:hAnsi="Times New Roman" w:eastAsia="Calibri" w:cs="Times New Roman"/>
                <w:sz w:val="24"/>
                <w:szCs w:val="24"/>
                <w:lang w:val="en-US" w:eastAsia="en-US" w:bidi="ar-SA"/>
              </w:rPr>
            </w:pPr>
            <w:r>
              <w:rPr>
                <w:rFonts w:hint="default" w:ascii="Times New Roman" w:hAnsi="Times New Roman" w:eastAsia="SimSun" w:cs="Times New Roman"/>
                <w:kern w:val="0"/>
                <w:sz w:val="24"/>
                <w:szCs w:val="24"/>
                <w:lang w:val="en-US" w:eastAsia="zh-CN" w:bidi="ar"/>
              </w:rPr>
              <w:t>Paid rent by cash</w:t>
            </w:r>
          </w:p>
        </w:tc>
        <w:tc>
          <w:tcPr>
            <w:tcW w:w="2660" w:type="dxa"/>
            <w:shd w:val="clear" w:color="auto" w:fill="auto"/>
            <w:vAlign w:val="center"/>
          </w:tcPr>
          <w:p w14:paraId="11B17027">
            <w:pPr>
              <w:keepNext w:val="0"/>
              <w:keepLines w:val="0"/>
              <w:widowControl/>
              <w:suppressLineNumbers w:val="0"/>
              <w:jc w:val="center"/>
              <w:rPr>
                <w:rFonts w:hint="default" w:ascii="Times New Roman" w:hAnsi="Times New Roman" w:eastAsia="Calibri" w:cs="Times New Roman"/>
                <w:sz w:val="24"/>
                <w:szCs w:val="24"/>
                <w:lang w:val="en-US" w:eastAsia="en-US" w:bidi="ar-SA"/>
              </w:rPr>
            </w:pPr>
            <w:r>
              <w:rPr>
                <w:rFonts w:hint="default" w:ascii="Times New Roman" w:hAnsi="Times New Roman" w:eastAsia="SimSun" w:cs="Times New Roman"/>
                <w:kern w:val="0"/>
                <w:sz w:val="24"/>
                <w:szCs w:val="24"/>
                <w:lang w:val="en-US" w:eastAsia="zh-CN" w:bidi="ar"/>
              </w:rPr>
              <w:t>30,000</w:t>
            </w:r>
          </w:p>
        </w:tc>
      </w:tr>
    </w:tbl>
    <w:p w14:paraId="410EB3EA">
      <w:pPr>
        <w:widowControl w:val="0"/>
        <w:numPr>
          <w:numId w:val="0"/>
        </w:numPr>
        <w:autoSpaceDE w:val="0"/>
        <w:autoSpaceDN w:val="0"/>
        <w:spacing w:after="0" w:line="240" w:lineRule="auto"/>
        <w:ind w:left="660" w:leftChars="300" w:firstLine="0" w:firstLineChars="0"/>
        <w:jc w:val="both"/>
        <w:rPr>
          <w:rFonts w:hint="default" w:ascii="Times New Roman" w:hAnsi="Times New Roman" w:cs="Times New Roman"/>
          <w:sz w:val="24"/>
          <w:szCs w:val="24"/>
        </w:rPr>
      </w:pPr>
    </w:p>
    <w:p w14:paraId="556EB9EC">
      <w:pPr>
        <w:pStyle w:val="10"/>
        <w:keepNext w:val="0"/>
        <w:keepLines w:val="0"/>
        <w:pageBreakBefore w:val="0"/>
        <w:widowControl/>
        <w:suppressLineNumbers w:val="0"/>
        <w:kinsoku/>
        <w:wordWrap/>
        <w:overflowPunct/>
        <w:topLinePunct w:val="0"/>
        <w:autoSpaceDE/>
        <w:autoSpaceDN/>
        <w:bidi w:val="0"/>
        <w:adjustRightInd/>
        <w:snapToGrid/>
        <w:spacing w:beforeAutospacing="0" w:afterAutospacing="0"/>
        <w:ind w:left="879" w:leftChars="300" w:hanging="219" w:hangingChars="91"/>
        <w:jc w:val="both"/>
        <w:textAlignment w:val="auto"/>
        <w:rPr>
          <w:rFonts w:hint="default" w:ascii="Times New Roman" w:hAnsi="Times New Roman" w:cs="Times New Roman"/>
          <w:sz w:val="24"/>
          <w:szCs w:val="24"/>
        </w:rPr>
      </w:pPr>
      <w:r>
        <w:rPr>
          <w:rStyle w:val="11"/>
          <w:rFonts w:hint="default" w:ascii="Times New Roman" w:hAnsi="Times New Roman" w:cs="Times New Roman"/>
          <w:sz w:val="24"/>
          <w:szCs w:val="24"/>
        </w:rPr>
        <w:t>Required:</w:t>
      </w:r>
    </w:p>
    <w:p w14:paraId="63DFD3B4">
      <w:pPr>
        <w:pStyle w:val="10"/>
        <w:keepNext w:val="0"/>
        <w:keepLines w:val="0"/>
        <w:pageBreakBefore w:val="0"/>
        <w:widowControl/>
        <w:suppressLineNumbers w:val="0"/>
        <w:kinsoku/>
        <w:wordWrap/>
        <w:overflowPunct/>
        <w:topLinePunct w:val="0"/>
        <w:autoSpaceDE/>
        <w:autoSpaceDN/>
        <w:bidi w:val="0"/>
        <w:adjustRightInd/>
        <w:snapToGrid/>
        <w:spacing w:beforeAutospacing="0" w:afterAutospacing="0" w:line="30" w:lineRule="atLeast"/>
        <w:ind w:left="878" w:leftChars="300" w:hanging="218" w:hangingChars="91"/>
        <w:jc w:val="both"/>
        <w:textAlignment w:val="auto"/>
        <w:rPr>
          <w:rFonts w:hint="default" w:ascii="Times New Roman" w:hAnsi="Times New Roman" w:cs="Times New Roman"/>
          <w:sz w:val="24"/>
          <w:szCs w:val="24"/>
        </w:rPr>
      </w:pPr>
      <w:r>
        <w:rPr>
          <w:rFonts w:hint="default" w:ascii="Times New Roman" w:hAnsi="Times New Roman" w:cs="Times New Roman"/>
          <w:sz w:val="24"/>
          <w:szCs w:val="24"/>
        </w:rPr>
        <w:t xml:space="preserve">(a) Record the above transactions in the appropriate </w:t>
      </w:r>
      <w:r>
        <w:rPr>
          <w:rStyle w:val="11"/>
          <w:rFonts w:hint="default" w:ascii="Times New Roman" w:hAnsi="Times New Roman" w:cs="Times New Roman"/>
          <w:sz w:val="24"/>
          <w:szCs w:val="24"/>
        </w:rPr>
        <w:t>ledger accounts</w:t>
      </w:r>
      <w:r>
        <w:rPr>
          <w:rFonts w:hint="default" w:ascii="Times New Roman" w:hAnsi="Times New Roman" w:cs="Times New Roman"/>
          <w:sz w:val="24"/>
          <w:szCs w:val="24"/>
        </w:rPr>
        <w:t xml:space="preserve">. </w:t>
      </w:r>
    </w:p>
    <w:p w14:paraId="2F7FDE33">
      <w:pPr>
        <w:pStyle w:val="10"/>
        <w:keepNext w:val="0"/>
        <w:keepLines w:val="0"/>
        <w:pageBreakBefore w:val="0"/>
        <w:widowControl/>
        <w:suppressLineNumbers w:val="0"/>
        <w:kinsoku/>
        <w:wordWrap/>
        <w:overflowPunct/>
        <w:topLinePunct w:val="0"/>
        <w:autoSpaceDE/>
        <w:autoSpaceDN/>
        <w:bidi w:val="0"/>
        <w:adjustRightInd/>
        <w:snapToGrid/>
        <w:spacing w:beforeAutospacing="0" w:afterAutospacing="0" w:line="30" w:lineRule="atLeast"/>
        <w:ind w:left="878" w:leftChars="300" w:hanging="218" w:hangingChars="91"/>
        <w:jc w:val="both"/>
        <w:textAlignment w:val="auto"/>
        <w:rPr>
          <w:rFonts w:hint="default" w:ascii="Times New Roman" w:hAnsi="Times New Roman" w:cs="Times New Roman"/>
          <w:sz w:val="24"/>
          <w:szCs w:val="24"/>
        </w:rPr>
      </w:pPr>
      <w:r>
        <w:rPr>
          <w:rFonts w:hint="default" w:ascii="Times New Roman" w:hAnsi="Times New Roman" w:cs="Times New Roman"/>
          <w:sz w:val="24"/>
          <w:szCs w:val="24"/>
        </w:rPr>
        <w:t>(b) Balance the following accounts at the end of January 2026:</w:t>
      </w:r>
    </w:p>
    <w:p w14:paraId="7AB30E79">
      <w:pPr>
        <w:keepNext w:val="0"/>
        <w:keepLines w:val="0"/>
        <w:pageBreakBefore w:val="0"/>
        <w:widowControl/>
        <w:numPr>
          <w:ilvl w:val="0"/>
          <w:numId w:val="22"/>
        </w:numPr>
        <w:kinsoku/>
        <w:wordWrap/>
        <w:overflowPunct/>
        <w:topLinePunct w:val="0"/>
        <w:autoSpaceDE/>
        <w:autoSpaceDN/>
        <w:bidi w:val="0"/>
        <w:adjustRightInd/>
        <w:snapToGrid/>
        <w:spacing w:beforeAutospacing="0" w:after="0" w:afterAutospacing="0" w:line="30" w:lineRule="atLeast"/>
        <w:ind w:left="1096" w:leftChars="400" w:hanging="216" w:hangingChars="90"/>
        <w:jc w:val="both"/>
        <w:textAlignment w:val="auto"/>
        <w:rPr>
          <w:rFonts w:hint="default" w:ascii="Times New Roman" w:hAnsi="Times New Roman" w:cs="Times New Roman"/>
          <w:sz w:val="24"/>
          <w:szCs w:val="24"/>
        </w:rPr>
      </w:pPr>
      <w:r>
        <w:rPr>
          <w:rFonts w:hint="default" w:ascii="Times New Roman" w:hAnsi="Times New Roman" w:cs="Times New Roman"/>
          <w:sz w:val="24"/>
          <w:szCs w:val="24"/>
        </w:rPr>
        <w:t>Cash account</w:t>
      </w:r>
    </w:p>
    <w:p w14:paraId="7678A51B">
      <w:pPr>
        <w:keepNext w:val="0"/>
        <w:keepLines w:val="0"/>
        <w:pageBreakBefore w:val="0"/>
        <w:widowControl/>
        <w:numPr>
          <w:ilvl w:val="0"/>
          <w:numId w:val="22"/>
        </w:numPr>
        <w:kinsoku/>
        <w:wordWrap/>
        <w:overflowPunct/>
        <w:topLinePunct w:val="0"/>
        <w:autoSpaceDE/>
        <w:autoSpaceDN/>
        <w:bidi w:val="0"/>
        <w:adjustRightInd/>
        <w:snapToGrid/>
        <w:spacing w:beforeAutospacing="0" w:after="0" w:afterAutospacing="0" w:line="30" w:lineRule="atLeast"/>
        <w:ind w:left="1096" w:leftChars="400" w:hanging="216" w:hangingChars="90"/>
        <w:jc w:val="both"/>
        <w:textAlignment w:val="auto"/>
        <w:rPr>
          <w:rFonts w:hint="default" w:ascii="Times New Roman" w:hAnsi="Times New Roman" w:cs="Times New Roman"/>
          <w:sz w:val="24"/>
          <w:szCs w:val="24"/>
        </w:rPr>
      </w:pPr>
      <w:r>
        <w:rPr>
          <w:rFonts w:hint="default" w:ascii="Times New Roman" w:hAnsi="Times New Roman" w:cs="Times New Roman"/>
          <w:sz w:val="24"/>
          <w:szCs w:val="24"/>
        </w:rPr>
        <w:t>Juma's account</w:t>
      </w:r>
    </w:p>
    <w:p w14:paraId="14C2BA3C">
      <w:pPr>
        <w:keepNext w:val="0"/>
        <w:keepLines w:val="0"/>
        <w:pageBreakBefore w:val="0"/>
        <w:widowControl/>
        <w:numPr>
          <w:ilvl w:val="0"/>
          <w:numId w:val="22"/>
        </w:numPr>
        <w:kinsoku/>
        <w:wordWrap/>
        <w:overflowPunct/>
        <w:topLinePunct w:val="0"/>
        <w:autoSpaceDE/>
        <w:autoSpaceDN/>
        <w:bidi w:val="0"/>
        <w:adjustRightInd/>
        <w:snapToGrid/>
        <w:spacing w:beforeAutospacing="0" w:after="0" w:afterAutospacing="0" w:line="360" w:lineRule="auto"/>
        <w:ind w:left="1096" w:leftChars="400" w:hanging="216" w:hangingChars="90"/>
        <w:jc w:val="both"/>
        <w:textAlignment w:val="auto"/>
        <w:rPr>
          <w:rFonts w:hint="default" w:ascii="Times New Roman" w:hAnsi="Times New Roman" w:cs="Times New Roman"/>
          <w:sz w:val="24"/>
          <w:szCs w:val="24"/>
        </w:rPr>
      </w:pPr>
      <w:r>
        <w:rPr>
          <w:rFonts w:hint="default" w:ascii="Times New Roman" w:hAnsi="Times New Roman" w:cs="Times New Roman"/>
          <w:sz w:val="24"/>
          <w:szCs w:val="24"/>
        </w:rPr>
        <w:t>Amina's account</w:t>
      </w:r>
      <w:r>
        <w:rPr>
          <w:rFonts w:hint="default" w:ascii="Times New Roman" w:hAnsi="Times New Roman" w:cs="Times New Roman"/>
          <w:sz w:val="24"/>
          <w:szCs w:val="24"/>
        </w:rPr>
        <w:br w:type="textWrapping"/>
      </w:r>
    </w:p>
    <w:p w14:paraId="545D9E5A">
      <w:pPr>
        <w:rPr>
          <w:rFonts w:hint="default"/>
          <w:lang w:val="en-US"/>
        </w:rPr>
      </w:pPr>
    </w:p>
    <w:p w14:paraId="6A51FCF2">
      <w:pPr>
        <w:rPr>
          <w:rFonts w:hint="default"/>
          <w:lang w:val="en-US"/>
        </w:rPr>
      </w:pPr>
    </w:p>
    <w:p w14:paraId="70EC7764">
      <w:pPr>
        <w:rPr>
          <w:rFonts w:hint="default"/>
          <w:lang w:val="en-US"/>
        </w:rPr>
      </w:pPr>
    </w:p>
    <w:p w14:paraId="72C0197D">
      <w:pPr>
        <w:rPr>
          <w:rFonts w:hint="default"/>
          <w:lang w:val="en-US"/>
        </w:rPr>
      </w:pPr>
    </w:p>
    <w:p w14:paraId="56BCE613">
      <w:pPr>
        <w:rPr>
          <w:rFonts w:hint="default"/>
          <w:lang w:val="en-US"/>
        </w:rPr>
      </w:pPr>
    </w:p>
    <w:p w14:paraId="798E0366">
      <w:pPr>
        <w:rPr>
          <w:rFonts w:hint="default"/>
          <w:lang w:val="en-US"/>
        </w:rPr>
      </w:pPr>
    </w:p>
    <w:p w14:paraId="635BA07D">
      <w:pPr>
        <w:rPr>
          <w:rFonts w:hint="default"/>
          <w:lang w:val="en-US"/>
        </w:rPr>
      </w:pPr>
    </w:p>
    <w:p w14:paraId="688B20E5">
      <w:pPr>
        <w:rPr>
          <w:rFonts w:hint="default"/>
          <w:lang w:val="en-US"/>
        </w:rPr>
      </w:pPr>
    </w:p>
    <w:p w14:paraId="42253DB5">
      <w:pPr>
        <w:rPr>
          <w:rFonts w:hint="default"/>
          <w:lang w:val="en-US"/>
        </w:rPr>
      </w:pPr>
    </w:p>
    <w:p w14:paraId="0DEF58F4">
      <w:pPr>
        <w:rPr>
          <w:rFonts w:hint="default"/>
          <w:lang w:val="en-US"/>
        </w:rPr>
      </w:pPr>
    </w:p>
    <w:p w14:paraId="351ECA86">
      <w:pPr>
        <w:rPr>
          <w:rFonts w:hint="default"/>
          <w:lang w:val="en-US"/>
        </w:rPr>
      </w:pPr>
    </w:p>
    <w:p w14:paraId="26DA8264">
      <w:pPr>
        <w:rPr>
          <w:rFonts w:hint="default"/>
          <w:lang w:val="en-US"/>
        </w:rPr>
      </w:pPr>
    </w:p>
    <w:p w14:paraId="0BEA8711">
      <w:pPr>
        <w:rPr>
          <w:rFonts w:hint="default"/>
          <w:lang w:val="en-US"/>
        </w:rPr>
      </w:pPr>
    </w:p>
    <w:p w14:paraId="5B2F6EFD">
      <w:pPr>
        <w:rPr>
          <w:rFonts w:hint="default"/>
          <w:lang w:val="en-US"/>
        </w:rPr>
      </w:pPr>
    </w:p>
    <w:p w14:paraId="40DDEFB9">
      <w:pPr>
        <w:rPr>
          <w:rFonts w:hint="default"/>
          <w:lang w:val="en-US"/>
        </w:rPr>
      </w:pPr>
      <w:bookmarkStart w:id="0" w:name="_GoBack"/>
      <w:bookmarkEnd w:id="0"/>
    </w:p>
    <w:sectPr>
      <w:footerReference r:id="rId5" w:type="default"/>
      <w:pgSz w:w="12240" w:h="15840"/>
      <w:pgMar w:top="780" w:right="1080" w:bottom="980" w:left="1080" w:header="432" w:footer="432" w:gutter="0"/>
      <w:cols w:space="708"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0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altName w:val="Arial Unicode MS"/>
    <w:panose1 w:val="00000000000000000000"/>
    <w:charset w:val="86"/>
    <w:family w:val="auto"/>
    <w:pitch w:val="default"/>
    <w:sig w:usb0="00000000" w:usb1="00000000" w:usb2="00000000" w:usb3="00000000" w:csb0="00000000" w:csb1="00000000"/>
  </w:font>
  <w:font w:name="Calibri">
    <w:panose1 w:val="020F0502020204030204"/>
    <w:charset w:val="86"/>
    <w:family w:val="swiss"/>
    <w:pitch w:val="default"/>
    <w:sig w:usb0="E4002EFF" w:usb1="C000247B" w:usb2="00000009" w:usb3="00000000" w:csb0="200001FF" w:csb1="00000000"/>
  </w:font>
  <w:font w:name="Symbol">
    <w:panose1 w:val="05050102010706020507"/>
    <w:charset w:val="02"/>
    <w:family w:val="roman"/>
    <w:pitch w:val="default"/>
    <w:sig w:usb0="00000000" w:usb1="00000000" w:usb2="00000000" w:usb3="00000000" w:csb0="80000000" w:csb1="00000000"/>
  </w:font>
  <w:font w:name="MS Mincho">
    <w:panose1 w:val="02020609040205080304"/>
    <w:charset w:val="80"/>
    <w:family w:val="roman"/>
    <w:pitch w:val="default"/>
    <w:sig w:usb0="A00002BF" w:usb1="68C7FCFB" w:usb2="00000010" w:usb3="00000000" w:csb0="4002009F" w:csb1="DFD70000"/>
  </w:font>
  <w:font w:name="Arial Unicode MS">
    <w:panose1 w:val="020B0604020202020204"/>
    <w:charset w:val="86"/>
    <w:family w:val="auto"/>
    <w:pitch w:val="default"/>
    <w:sig w:usb0="FFFFFFFF" w:usb1="E9FFFFFF" w:usb2="0000003F" w:usb3="00000000" w:csb0="603F01FF" w:csb1="FFFF0000"/>
  </w:font>
  <w:font w:name="Symbol">
    <w:panose1 w:val="05050102010706020507"/>
    <w:charset w:val="00"/>
    <w:family w:val="auto"/>
    <w:pitch w:val="default"/>
    <w:sig w:usb0="00000000" w:usb1="00000000" w:usb2="00000000" w:usb3="00000000" w:csb0="80000000" w:csb1="00000000"/>
  </w:font>
  <w:font w:name="Wingdings">
    <w:panose1 w:val="05000000000000000000"/>
    <w:charset w:val="00"/>
    <w:family w:val="auto"/>
    <w:pitch w:val="default"/>
    <w:sig w:usb0="00000000" w:usb1="00000000" w:usb2="00000000" w:usb3="00000000" w:csb0="8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8294A35">
    <w:pPr>
      <w:pStyle w:val="8"/>
      <w:jc w:val="center"/>
    </w:pPr>
    <w:r>
      <w:t xml:space="preserve">Page </w:t>
    </w:r>
    <w:r>
      <w:rPr>
        <w:b/>
        <w:bCs/>
        <w:sz w:val="24"/>
        <w:szCs w:val="24"/>
      </w:rPr>
      <w:fldChar w:fldCharType="begin"/>
    </w:r>
    <w:r>
      <w:rPr>
        <w:b/>
        <w:bCs/>
      </w:rPr>
      <w:instrText xml:space="preserve"> PAGE </w:instrText>
    </w:r>
    <w:r>
      <w:rPr>
        <w:b/>
        <w:bCs/>
        <w:sz w:val="24"/>
        <w:szCs w:val="24"/>
      </w:rPr>
      <w:fldChar w:fldCharType="separate"/>
    </w:r>
    <w:r>
      <w:rPr>
        <w:b/>
        <w:bCs/>
      </w:rPr>
      <w:t>4</w:t>
    </w:r>
    <w:r>
      <w:rPr>
        <w:b/>
        <w:bCs/>
        <w:sz w:val="24"/>
        <w:szCs w:val="24"/>
      </w:rPr>
      <w:fldChar w:fldCharType="end"/>
    </w:r>
    <w:r>
      <w:t xml:space="preserve"> of </w:t>
    </w:r>
    <w:r>
      <w:rPr>
        <w:b/>
        <w:bCs/>
        <w:sz w:val="24"/>
        <w:szCs w:val="24"/>
      </w:rPr>
      <w:fldChar w:fldCharType="begin"/>
    </w:r>
    <w:r>
      <w:rPr>
        <w:b/>
        <w:bCs/>
      </w:rPr>
      <w:instrText xml:space="preserve"> NUMPAGES  </w:instrText>
    </w:r>
    <w:r>
      <w:rPr>
        <w:b/>
        <w:bCs/>
        <w:sz w:val="24"/>
        <w:szCs w:val="24"/>
      </w:rPr>
      <w:fldChar w:fldCharType="separate"/>
    </w:r>
    <w:r>
      <w:rPr>
        <w:b/>
        <w:bCs/>
      </w:rPr>
      <w:t>10</w:t>
    </w:r>
    <w:r>
      <w:rPr>
        <w:b/>
        <w:bCs/>
        <w:sz w:val="24"/>
        <w:szCs w:val="24"/>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B22DE97"/>
    <w:multiLevelType w:val="singleLevel"/>
    <w:tmpl w:val="9B22DE97"/>
    <w:lvl w:ilvl="0" w:tentative="0">
      <w:start w:val="1"/>
      <w:numFmt w:val="lowerRoman"/>
      <w:suff w:val="space"/>
      <w:lvlText w:val="(%1)"/>
      <w:lvlJc w:val="left"/>
    </w:lvl>
  </w:abstractNum>
  <w:abstractNum w:abstractNumId="1">
    <w:nsid w:val="A1C9D557"/>
    <w:multiLevelType w:val="singleLevel"/>
    <w:tmpl w:val="A1C9D557"/>
    <w:lvl w:ilvl="0" w:tentative="0">
      <w:start w:val="1"/>
      <w:numFmt w:val="lowerRoman"/>
      <w:suff w:val="space"/>
      <w:lvlText w:val="(%1)"/>
      <w:lvlJc w:val="left"/>
      <w:rPr>
        <w:rFonts w:hint="default"/>
        <w:b w:val="0"/>
        <w:bCs w:val="0"/>
      </w:rPr>
    </w:lvl>
  </w:abstractNum>
  <w:abstractNum w:abstractNumId="2">
    <w:nsid w:val="ABB57270"/>
    <w:multiLevelType w:val="singleLevel"/>
    <w:tmpl w:val="ABB57270"/>
    <w:lvl w:ilvl="0" w:tentative="0">
      <w:start w:val="1"/>
      <w:numFmt w:val="upperLetter"/>
      <w:lvlText w:val="%1."/>
      <w:lvlJc w:val="left"/>
      <w:pPr>
        <w:tabs>
          <w:tab w:val="left" w:pos="425"/>
        </w:tabs>
        <w:ind w:left="425" w:leftChars="0" w:hanging="425" w:firstLineChars="0"/>
      </w:pPr>
      <w:rPr>
        <w:rFonts w:hint="default"/>
      </w:rPr>
    </w:lvl>
  </w:abstractNum>
  <w:abstractNum w:abstractNumId="3">
    <w:nsid w:val="E620AC0B"/>
    <w:multiLevelType w:val="singleLevel"/>
    <w:tmpl w:val="E620AC0B"/>
    <w:lvl w:ilvl="0" w:tentative="0">
      <w:start w:val="1"/>
      <w:numFmt w:val="lowerRoman"/>
      <w:suff w:val="space"/>
      <w:lvlText w:val="(%1)"/>
      <w:lvlJc w:val="left"/>
      <w:rPr>
        <w:rFonts w:hint="default"/>
        <w:b w:val="0"/>
        <w:bCs w:val="0"/>
      </w:rPr>
    </w:lvl>
  </w:abstractNum>
  <w:abstractNum w:abstractNumId="4">
    <w:nsid w:val="F7BFFB95"/>
    <w:multiLevelType w:val="singleLevel"/>
    <w:tmpl w:val="F7BFFB95"/>
    <w:lvl w:ilvl="0" w:tentative="0">
      <w:start w:val="1"/>
      <w:numFmt w:val="lowerRoman"/>
      <w:suff w:val="space"/>
      <w:lvlText w:val="(%1)"/>
      <w:lvlJc w:val="left"/>
    </w:lvl>
  </w:abstractNum>
  <w:abstractNum w:abstractNumId="5">
    <w:nsid w:val="FC440DB0"/>
    <w:multiLevelType w:val="singleLevel"/>
    <w:tmpl w:val="FC440DB0"/>
    <w:lvl w:ilvl="0" w:tentative="0">
      <w:start w:val="1"/>
      <w:numFmt w:val="lowerRoman"/>
      <w:suff w:val="space"/>
      <w:lvlText w:val="(%1)"/>
      <w:lvlJc w:val="left"/>
      <w:rPr>
        <w:rFonts w:hint="default"/>
        <w:b w:val="0"/>
        <w:bCs w:val="0"/>
      </w:rPr>
    </w:lvl>
  </w:abstractNum>
  <w:abstractNum w:abstractNumId="6">
    <w:nsid w:val="00000001"/>
    <w:multiLevelType w:val="multilevel"/>
    <w:tmpl w:val="00000001"/>
    <w:lvl w:ilvl="0" w:tentative="0">
      <w:start w:val="1"/>
      <w:numFmt w:val="decimal"/>
      <w:lvlText w:val="%1."/>
      <w:lvlJc w:val="left"/>
      <w:pPr>
        <w:ind w:left="720" w:hanging="360"/>
      </w:pPr>
      <w:rPr>
        <w:rFonts w:hint="default"/>
        <w:b w:val="0"/>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7">
    <w:nsid w:val="00000002"/>
    <w:multiLevelType w:val="multilevel"/>
    <w:tmpl w:val="00000002"/>
    <w:lvl w:ilvl="0" w:tentative="0">
      <w:start w:val="1"/>
      <w:numFmt w:val="upperLetter"/>
      <w:lvlText w:val="%1."/>
      <w:lvlJc w:val="left"/>
      <w:pPr>
        <w:ind w:left="1440" w:hanging="360"/>
      </w:pPr>
      <w:rPr>
        <w:rFonts w:hint="default" w:ascii="Times New Roman" w:hAnsi="Times New Roman" w:eastAsia="Times New Roman" w:cs="Times New Roman"/>
        <w:b w:val="0"/>
        <w:bCs w:val="0"/>
        <w:i w:val="0"/>
        <w:iCs w:val="0"/>
        <w:spacing w:val="-1"/>
        <w:w w:val="100"/>
        <w:sz w:val="24"/>
        <w:szCs w:val="24"/>
      </w:rPr>
    </w:lvl>
    <w:lvl w:ilvl="1" w:tentative="0">
      <w:start w:val="1"/>
      <w:numFmt w:val="lowerLetter"/>
      <w:lvlText w:val="%2."/>
      <w:lvlJc w:val="left"/>
      <w:pPr>
        <w:ind w:left="2160" w:hanging="360"/>
      </w:pPr>
    </w:lvl>
    <w:lvl w:ilvl="2" w:tentative="0">
      <w:start w:val="1"/>
      <w:numFmt w:val="lowerRoman"/>
      <w:lvlText w:val="%3."/>
      <w:lvlJc w:val="right"/>
      <w:pPr>
        <w:ind w:left="2880" w:hanging="180"/>
      </w:pPr>
    </w:lvl>
    <w:lvl w:ilvl="3" w:tentative="0">
      <w:start w:val="1"/>
      <w:numFmt w:val="decimal"/>
      <w:lvlText w:val="%4."/>
      <w:lvlJc w:val="left"/>
      <w:pPr>
        <w:ind w:left="3600" w:hanging="360"/>
      </w:pPr>
    </w:lvl>
    <w:lvl w:ilvl="4" w:tentative="0">
      <w:start w:val="1"/>
      <w:numFmt w:val="lowerLetter"/>
      <w:lvlText w:val="%5."/>
      <w:lvlJc w:val="left"/>
      <w:pPr>
        <w:ind w:left="4320" w:hanging="360"/>
      </w:pPr>
    </w:lvl>
    <w:lvl w:ilvl="5" w:tentative="0">
      <w:start w:val="1"/>
      <w:numFmt w:val="lowerRoman"/>
      <w:lvlText w:val="%6."/>
      <w:lvlJc w:val="right"/>
      <w:pPr>
        <w:ind w:left="5040" w:hanging="180"/>
      </w:pPr>
    </w:lvl>
    <w:lvl w:ilvl="6" w:tentative="0">
      <w:start w:val="1"/>
      <w:numFmt w:val="decimal"/>
      <w:lvlText w:val="%7."/>
      <w:lvlJc w:val="left"/>
      <w:pPr>
        <w:ind w:left="5760" w:hanging="360"/>
      </w:pPr>
    </w:lvl>
    <w:lvl w:ilvl="7" w:tentative="0">
      <w:start w:val="1"/>
      <w:numFmt w:val="lowerLetter"/>
      <w:lvlText w:val="%8."/>
      <w:lvlJc w:val="left"/>
      <w:pPr>
        <w:ind w:left="6480" w:hanging="360"/>
      </w:pPr>
    </w:lvl>
    <w:lvl w:ilvl="8" w:tentative="0">
      <w:start w:val="1"/>
      <w:numFmt w:val="lowerRoman"/>
      <w:lvlText w:val="%9."/>
      <w:lvlJc w:val="right"/>
      <w:pPr>
        <w:ind w:left="7200" w:hanging="180"/>
      </w:pPr>
    </w:lvl>
  </w:abstractNum>
  <w:abstractNum w:abstractNumId="8">
    <w:nsid w:val="0000000A"/>
    <w:multiLevelType w:val="multilevel"/>
    <w:tmpl w:val="0000000A"/>
    <w:lvl w:ilvl="0" w:tentative="0">
      <w:start w:val="1"/>
      <w:numFmt w:val="decimal"/>
      <w:lvlText w:val="%1."/>
      <w:lvlJc w:val="lef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9">
    <w:nsid w:val="0000000C"/>
    <w:multiLevelType w:val="multilevel"/>
    <w:tmpl w:val="0000000C"/>
    <w:lvl w:ilvl="0" w:tentative="0">
      <w:start w:val="1"/>
      <w:numFmt w:val="upperLetter"/>
      <w:lvlText w:val="%1."/>
      <w:lvlJc w:val="lef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10">
    <w:nsid w:val="0000000E"/>
    <w:multiLevelType w:val="multilevel"/>
    <w:tmpl w:val="0000000E"/>
    <w:lvl w:ilvl="0" w:tentative="0">
      <w:start w:val="1"/>
      <w:numFmt w:val="upperLetter"/>
      <w:lvlText w:val="%1."/>
      <w:lvlJc w:val="left"/>
      <w:pPr>
        <w:ind w:left="1440" w:hanging="360"/>
      </w:pPr>
      <w:rPr>
        <w:rFonts w:hint="default" w:ascii="Times New Roman" w:hAnsi="Times New Roman" w:eastAsia="Times New Roman" w:cs="Times New Roman"/>
        <w:b w:val="0"/>
        <w:bCs w:val="0"/>
        <w:i w:val="0"/>
        <w:iCs w:val="0"/>
        <w:spacing w:val="-1"/>
        <w:w w:val="100"/>
        <w:sz w:val="24"/>
        <w:szCs w:val="24"/>
      </w:rPr>
    </w:lvl>
    <w:lvl w:ilvl="1" w:tentative="0">
      <w:start w:val="1"/>
      <w:numFmt w:val="lowerLetter"/>
      <w:lvlText w:val="%2."/>
      <w:lvlJc w:val="left"/>
      <w:pPr>
        <w:ind w:left="2160" w:hanging="360"/>
      </w:pPr>
    </w:lvl>
    <w:lvl w:ilvl="2" w:tentative="0">
      <w:start w:val="1"/>
      <w:numFmt w:val="lowerRoman"/>
      <w:lvlText w:val="%3."/>
      <w:lvlJc w:val="right"/>
      <w:pPr>
        <w:ind w:left="2880" w:hanging="180"/>
      </w:pPr>
    </w:lvl>
    <w:lvl w:ilvl="3" w:tentative="0">
      <w:start w:val="1"/>
      <w:numFmt w:val="decimal"/>
      <w:lvlText w:val="%4."/>
      <w:lvlJc w:val="left"/>
      <w:pPr>
        <w:ind w:left="3600" w:hanging="360"/>
      </w:pPr>
    </w:lvl>
    <w:lvl w:ilvl="4" w:tentative="0">
      <w:start w:val="1"/>
      <w:numFmt w:val="lowerLetter"/>
      <w:lvlText w:val="%5."/>
      <w:lvlJc w:val="left"/>
      <w:pPr>
        <w:ind w:left="4320" w:hanging="360"/>
      </w:pPr>
    </w:lvl>
    <w:lvl w:ilvl="5" w:tentative="0">
      <w:start w:val="1"/>
      <w:numFmt w:val="lowerRoman"/>
      <w:lvlText w:val="%6."/>
      <w:lvlJc w:val="right"/>
      <w:pPr>
        <w:ind w:left="5040" w:hanging="180"/>
      </w:pPr>
    </w:lvl>
    <w:lvl w:ilvl="6" w:tentative="0">
      <w:start w:val="1"/>
      <w:numFmt w:val="decimal"/>
      <w:lvlText w:val="%7."/>
      <w:lvlJc w:val="left"/>
      <w:pPr>
        <w:ind w:left="5760" w:hanging="360"/>
      </w:pPr>
    </w:lvl>
    <w:lvl w:ilvl="7" w:tentative="0">
      <w:start w:val="1"/>
      <w:numFmt w:val="lowerLetter"/>
      <w:lvlText w:val="%8."/>
      <w:lvlJc w:val="left"/>
      <w:pPr>
        <w:ind w:left="6480" w:hanging="360"/>
      </w:pPr>
    </w:lvl>
    <w:lvl w:ilvl="8" w:tentative="0">
      <w:start w:val="1"/>
      <w:numFmt w:val="lowerRoman"/>
      <w:lvlText w:val="%9."/>
      <w:lvlJc w:val="right"/>
      <w:pPr>
        <w:ind w:left="7200" w:hanging="180"/>
      </w:pPr>
    </w:lvl>
  </w:abstractNum>
  <w:abstractNum w:abstractNumId="11">
    <w:nsid w:val="00000019"/>
    <w:multiLevelType w:val="multilevel"/>
    <w:tmpl w:val="00000019"/>
    <w:lvl w:ilvl="0" w:tentative="0">
      <w:start w:val="1"/>
      <w:numFmt w:val="upperLetter"/>
      <w:lvlText w:val="%1."/>
      <w:lvlJc w:val="left"/>
      <w:pPr>
        <w:ind w:left="1440" w:hanging="360"/>
      </w:pPr>
      <w:rPr>
        <w:rFonts w:hint="default" w:ascii="Times New Roman" w:hAnsi="Times New Roman" w:eastAsia="Times New Roman" w:cs="Times New Roman"/>
        <w:b w:val="0"/>
        <w:bCs w:val="0"/>
        <w:i w:val="0"/>
        <w:iCs w:val="0"/>
        <w:spacing w:val="-1"/>
        <w:w w:val="100"/>
        <w:sz w:val="24"/>
        <w:szCs w:val="24"/>
      </w:rPr>
    </w:lvl>
    <w:lvl w:ilvl="1" w:tentative="0">
      <w:start w:val="1"/>
      <w:numFmt w:val="lowerLetter"/>
      <w:lvlText w:val="%2."/>
      <w:lvlJc w:val="left"/>
      <w:pPr>
        <w:ind w:left="2160" w:hanging="360"/>
      </w:pPr>
    </w:lvl>
    <w:lvl w:ilvl="2" w:tentative="0">
      <w:start w:val="1"/>
      <w:numFmt w:val="lowerRoman"/>
      <w:lvlText w:val="%3."/>
      <w:lvlJc w:val="right"/>
      <w:pPr>
        <w:ind w:left="2880" w:hanging="180"/>
      </w:pPr>
    </w:lvl>
    <w:lvl w:ilvl="3" w:tentative="0">
      <w:start w:val="1"/>
      <w:numFmt w:val="decimal"/>
      <w:lvlText w:val="%4."/>
      <w:lvlJc w:val="left"/>
      <w:pPr>
        <w:ind w:left="3600" w:hanging="360"/>
      </w:pPr>
    </w:lvl>
    <w:lvl w:ilvl="4" w:tentative="0">
      <w:start w:val="1"/>
      <w:numFmt w:val="lowerLetter"/>
      <w:lvlText w:val="%5."/>
      <w:lvlJc w:val="left"/>
      <w:pPr>
        <w:ind w:left="4320" w:hanging="360"/>
      </w:pPr>
    </w:lvl>
    <w:lvl w:ilvl="5" w:tentative="0">
      <w:start w:val="1"/>
      <w:numFmt w:val="lowerRoman"/>
      <w:lvlText w:val="%6."/>
      <w:lvlJc w:val="right"/>
      <w:pPr>
        <w:ind w:left="5040" w:hanging="180"/>
      </w:pPr>
    </w:lvl>
    <w:lvl w:ilvl="6" w:tentative="0">
      <w:start w:val="1"/>
      <w:numFmt w:val="decimal"/>
      <w:lvlText w:val="%7."/>
      <w:lvlJc w:val="left"/>
      <w:pPr>
        <w:ind w:left="5760" w:hanging="360"/>
      </w:pPr>
    </w:lvl>
    <w:lvl w:ilvl="7" w:tentative="0">
      <w:start w:val="1"/>
      <w:numFmt w:val="lowerLetter"/>
      <w:lvlText w:val="%8."/>
      <w:lvlJc w:val="left"/>
      <w:pPr>
        <w:ind w:left="6480" w:hanging="360"/>
      </w:pPr>
    </w:lvl>
    <w:lvl w:ilvl="8" w:tentative="0">
      <w:start w:val="1"/>
      <w:numFmt w:val="lowerRoman"/>
      <w:lvlText w:val="%9."/>
      <w:lvlJc w:val="right"/>
      <w:pPr>
        <w:ind w:left="7200" w:hanging="180"/>
      </w:pPr>
    </w:lvl>
  </w:abstractNum>
  <w:abstractNum w:abstractNumId="12">
    <w:nsid w:val="0000001A"/>
    <w:multiLevelType w:val="multilevel"/>
    <w:tmpl w:val="0000001A"/>
    <w:lvl w:ilvl="0" w:tentative="0">
      <w:start w:val="1"/>
      <w:numFmt w:val="upperLetter"/>
      <w:lvlText w:val="%1."/>
      <w:lvlJc w:val="left"/>
      <w:pPr>
        <w:ind w:left="1440" w:hanging="360"/>
      </w:pPr>
      <w:rPr>
        <w:rFonts w:hint="default" w:ascii="Times New Roman" w:hAnsi="Times New Roman" w:eastAsia="Times New Roman" w:cs="Times New Roman"/>
        <w:b w:val="0"/>
        <w:bCs w:val="0"/>
        <w:i w:val="0"/>
        <w:iCs w:val="0"/>
        <w:spacing w:val="-1"/>
        <w:w w:val="100"/>
        <w:sz w:val="24"/>
        <w:szCs w:val="24"/>
      </w:rPr>
    </w:lvl>
    <w:lvl w:ilvl="1" w:tentative="0">
      <w:start w:val="1"/>
      <w:numFmt w:val="lowerLetter"/>
      <w:lvlText w:val="%2."/>
      <w:lvlJc w:val="left"/>
      <w:pPr>
        <w:ind w:left="2160" w:hanging="360"/>
      </w:pPr>
    </w:lvl>
    <w:lvl w:ilvl="2" w:tentative="0">
      <w:start w:val="1"/>
      <w:numFmt w:val="lowerRoman"/>
      <w:lvlText w:val="%3."/>
      <w:lvlJc w:val="right"/>
      <w:pPr>
        <w:ind w:left="2880" w:hanging="180"/>
      </w:pPr>
    </w:lvl>
    <w:lvl w:ilvl="3" w:tentative="0">
      <w:start w:val="1"/>
      <w:numFmt w:val="decimal"/>
      <w:lvlText w:val="%4."/>
      <w:lvlJc w:val="left"/>
      <w:pPr>
        <w:ind w:left="3600" w:hanging="360"/>
      </w:pPr>
    </w:lvl>
    <w:lvl w:ilvl="4" w:tentative="0">
      <w:start w:val="1"/>
      <w:numFmt w:val="lowerLetter"/>
      <w:lvlText w:val="%5."/>
      <w:lvlJc w:val="left"/>
      <w:pPr>
        <w:ind w:left="4320" w:hanging="360"/>
      </w:pPr>
    </w:lvl>
    <w:lvl w:ilvl="5" w:tentative="0">
      <w:start w:val="1"/>
      <w:numFmt w:val="lowerRoman"/>
      <w:lvlText w:val="%6."/>
      <w:lvlJc w:val="right"/>
      <w:pPr>
        <w:ind w:left="5040" w:hanging="180"/>
      </w:pPr>
    </w:lvl>
    <w:lvl w:ilvl="6" w:tentative="0">
      <w:start w:val="1"/>
      <w:numFmt w:val="decimal"/>
      <w:lvlText w:val="%7."/>
      <w:lvlJc w:val="left"/>
      <w:pPr>
        <w:ind w:left="5760" w:hanging="360"/>
      </w:pPr>
    </w:lvl>
    <w:lvl w:ilvl="7" w:tentative="0">
      <w:start w:val="1"/>
      <w:numFmt w:val="lowerLetter"/>
      <w:lvlText w:val="%8."/>
      <w:lvlJc w:val="left"/>
      <w:pPr>
        <w:ind w:left="6480" w:hanging="360"/>
      </w:pPr>
    </w:lvl>
    <w:lvl w:ilvl="8" w:tentative="0">
      <w:start w:val="1"/>
      <w:numFmt w:val="lowerRoman"/>
      <w:lvlText w:val="%9."/>
      <w:lvlJc w:val="right"/>
      <w:pPr>
        <w:ind w:left="7200" w:hanging="180"/>
      </w:pPr>
    </w:lvl>
  </w:abstractNum>
  <w:abstractNum w:abstractNumId="13">
    <w:nsid w:val="0000001D"/>
    <w:multiLevelType w:val="multilevel"/>
    <w:tmpl w:val="0000001D"/>
    <w:lvl w:ilvl="0" w:tentative="0">
      <w:start w:val="1"/>
      <w:numFmt w:val="upperLetter"/>
      <w:lvlText w:val="%1."/>
      <w:lvlJc w:val="left"/>
      <w:pPr>
        <w:ind w:left="1440" w:hanging="360"/>
      </w:pPr>
      <w:rPr>
        <w:rFonts w:hint="default" w:ascii="Times New Roman" w:hAnsi="Times New Roman" w:eastAsia="Times New Roman" w:cs="Times New Roman"/>
        <w:b w:val="0"/>
        <w:bCs w:val="0"/>
        <w:i w:val="0"/>
        <w:iCs w:val="0"/>
        <w:spacing w:val="-1"/>
        <w:w w:val="100"/>
        <w:sz w:val="24"/>
        <w:szCs w:val="24"/>
      </w:rPr>
    </w:lvl>
    <w:lvl w:ilvl="1" w:tentative="0">
      <w:start w:val="1"/>
      <w:numFmt w:val="lowerLetter"/>
      <w:lvlText w:val="%2."/>
      <w:lvlJc w:val="left"/>
      <w:pPr>
        <w:ind w:left="2160" w:hanging="360"/>
      </w:pPr>
    </w:lvl>
    <w:lvl w:ilvl="2" w:tentative="0">
      <w:start w:val="1"/>
      <w:numFmt w:val="lowerRoman"/>
      <w:lvlText w:val="%3."/>
      <w:lvlJc w:val="right"/>
      <w:pPr>
        <w:ind w:left="2880" w:hanging="180"/>
      </w:pPr>
    </w:lvl>
    <w:lvl w:ilvl="3" w:tentative="0">
      <w:start w:val="1"/>
      <w:numFmt w:val="decimal"/>
      <w:lvlText w:val="%4."/>
      <w:lvlJc w:val="left"/>
      <w:pPr>
        <w:ind w:left="3600" w:hanging="360"/>
      </w:pPr>
    </w:lvl>
    <w:lvl w:ilvl="4" w:tentative="0">
      <w:start w:val="1"/>
      <w:numFmt w:val="lowerLetter"/>
      <w:lvlText w:val="%5."/>
      <w:lvlJc w:val="left"/>
      <w:pPr>
        <w:ind w:left="4320" w:hanging="360"/>
      </w:pPr>
    </w:lvl>
    <w:lvl w:ilvl="5" w:tentative="0">
      <w:start w:val="1"/>
      <w:numFmt w:val="lowerRoman"/>
      <w:lvlText w:val="%6."/>
      <w:lvlJc w:val="right"/>
      <w:pPr>
        <w:ind w:left="5040" w:hanging="180"/>
      </w:pPr>
    </w:lvl>
    <w:lvl w:ilvl="6" w:tentative="0">
      <w:start w:val="1"/>
      <w:numFmt w:val="decimal"/>
      <w:lvlText w:val="%7."/>
      <w:lvlJc w:val="left"/>
      <w:pPr>
        <w:ind w:left="5760" w:hanging="360"/>
      </w:pPr>
    </w:lvl>
    <w:lvl w:ilvl="7" w:tentative="0">
      <w:start w:val="1"/>
      <w:numFmt w:val="lowerLetter"/>
      <w:lvlText w:val="%8."/>
      <w:lvlJc w:val="left"/>
      <w:pPr>
        <w:ind w:left="6480" w:hanging="360"/>
      </w:pPr>
    </w:lvl>
    <w:lvl w:ilvl="8" w:tentative="0">
      <w:start w:val="1"/>
      <w:numFmt w:val="lowerRoman"/>
      <w:lvlText w:val="%9."/>
      <w:lvlJc w:val="right"/>
      <w:pPr>
        <w:ind w:left="7200" w:hanging="180"/>
      </w:pPr>
    </w:lvl>
  </w:abstractNum>
  <w:abstractNum w:abstractNumId="14">
    <w:nsid w:val="0000001F"/>
    <w:multiLevelType w:val="multilevel"/>
    <w:tmpl w:val="0000001F"/>
    <w:lvl w:ilvl="0" w:tentative="0">
      <w:start w:val="1"/>
      <w:numFmt w:val="lowerLetter"/>
      <w:lvlText w:val="(%1)"/>
      <w:lvlJc w:val="left"/>
      <w:pPr>
        <w:ind w:left="720" w:hanging="360"/>
      </w:pPr>
      <w:rPr>
        <w:rFonts w:hint="default"/>
        <w:b w:val="0"/>
        <w:bCs w:val="0"/>
        <w:i w:val="0"/>
        <w:iCs w:val="0"/>
        <w:spacing w:val="-1"/>
        <w:w w:val="100"/>
        <w:sz w:val="22"/>
        <w:szCs w:val="22"/>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15">
    <w:nsid w:val="00000028"/>
    <w:multiLevelType w:val="multilevel"/>
    <w:tmpl w:val="00000028"/>
    <w:lvl w:ilvl="0" w:tentative="0">
      <w:start w:val="1"/>
      <w:numFmt w:val="upperLetter"/>
      <w:lvlText w:val="%1."/>
      <w:lvlJc w:val="left"/>
      <w:pPr>
        <w:ind w:left="1440" w:hanging="360"/>
      </w:pPr>
      <w:rPr>
        <w:rFonts w:hint="default" w:ascii="Times New Roman" w:hAnsi="Times New Roman" w:eastAsia="Times New Roman" w:cs="Times New Roman"/>
        <w:b w:val="0"/>
        <w:bCs w:val="0"/>
        <w:i w:val="0"/>
        <w:iCs w:val="0"/>
        <w:spacing w:val="-1"/>
        <w:w w:val="100"/>
        <w:sz w:val="24"/>
        <w:szCs w:val="24"/>
      </w:rPr>
    </w:lvl>
    <w:lvl w:ilvl="1" w:tentative="0">
      <w:start w:val="1"/>
      <w:numFmt w:val="lowerLetter"/>
      <w:lvlText w:val="%2."/>
      <w:lvlJc w:val="left"/>
      <w:pPr>
        <w:ind w:left="2160" w:hanging="360"/>
      </w:pPr>
    </w:lvl>
    <w:lvl w:ilvl="2" w:tentative="0">
      <w:start w:val="1"/>
      <w:numFmt w:val="lowerRoman"/>
      <w:lvlText w:val="%3."/>
      <w:lvlJc w:val="right"/>
      <w:pPr>
        <w:ind w:left="2880" w:hanging="180"/>
      </w:pPr>
    </w:lvl>
    <w:lvl w:ilvl="3" w:tentative="0">
      <w:start w:val="1"/>
      <w:numFmt w:val="decimal"/>
      <w:lvlText w:val="%4."/>
      <w:lvlJc w:val="left"/>
      <w:pPr>
        <w:ind w:left="3600" w:hanging="360"/>
      </w:pPr>
    </w:lvl>
    <w:lvl w:ilvl="4" w:tentative="0">
      <w:start w:val="1"/>
      <w:numFmt w:val="lowerLetter"/>
      <w:lvlText w:val="%5."/>
      <w:lvlJc w:val="left"/>
      <w:pPr>
        <w:ind w:left="4320" w:hanging="360"/>
      </w:pPr>
    </w:lvl>
    <w:lvl w:ilvl="5" w:tentative="0">
      <w:start w:val="1"/>
      <w:numFmt w:val="lowerRoman"/>
      <w:lvlText w:val="%6."/>
      <w:lvlJc w:val="right"/>
      <w:pPr>
        <w:ind w:left="5040" w:hanging="180"/>
      </w:pPr>
    </w:lvl>
    <w:lvl w:ilvl="6" w:tentative="0">
      <w:start w:val="1"/>
      <w:numFmt w:val="decimal"/>
      <w:lvlText w:val="%7."/>
      <w:lvlJc w:val="left"/>
      <w:pPr>
        <w:ind w:left="5760" w:hanging="360"/>
      </w:pPr>
    </w:lvl>
    <w:lvl w:ilvl="7" w:tentative="0">
      <w:start w:val="1"/>
      <w:numFmt w:val="lowerLetter"/>
      <w:lvlText w:val="%8."/>
      <w:lvlJc w:val="left"/>
      <w:pPr>
        <w:ind w:left="6480" w:hanging="360"/>
      </w:pPr>
    </w:lvl>
    <w:lvl w:ilvl="8" w:tentative="0">
      <w:start w:val="1"/>
      <w:numFmt w:val="lowerRoman"/>
      <w:lvlText w:val="%9."/>
      <w:lvlJc w:val="right"/>
      <w:pPr>
        <w:ind w:left="7200" w:hanging="180"/>
      </w:pPr>
    </w:lvl>
  </w:abstractNum>
  <w:abstractNum w:abstractNumId="16">
    <w:nsid w:val="03F98B4A"/>
    <w:multiLevelType w:val="singleLevel"/>
    <w:tmpl w:val="03F98B4A"/>
    <w:lvl w:ilvl="0" w:tentative="0">
      <w:start w:val="1"/>
      <w:numFmt w:val="lowerRoman"/>
      <w:suff w:val="space"/>
      <w:lvlText w:val="(%1)"/>
      <w:lvlJc w:val="left"/>
    </w:lvl>
  </w:abstractNum>
  <w:abstractNum w:abstractNumId="17">
    <w:nsid w:val="24FB4B71"/>
    <w:multiLevelType w:val="singleLevel"/>
    <w:tmpl w:val="24FB4B71"/>
    <w:lvl w:ilvl="0" w:tentative="0">
      <w:start w:val="1"/>
      <w:numFmt w:val="lowerRoman"/>
      <w:suff w:val="space"/>
      <w:lvlText w:val="(%1)"/>
      <w:lvlJc w:val="left"/>
    </w:lvl>
  </w:abstractNum>
  <w:abstractNum w:abstractNumId="18">
    <w:nsid w:val="2A06B0A5"/>
    <w:multiLevelType w:val="singleLevel"/>
    <w:tmpl w:val="2A06B0A5"/>
    <w:lvl w:ilvl="0" w:tentative="0">
      <w:start w:val="1"/>
      <w:numFmt w:val="upperLetter"/>
      <w:lvlText w:val="%1."/>
      <w:lvlJc w:val="left"/>
      <w:pPr>
        <w:tabs>
          <w:tab w:val="left" w:pos="425"/>
        </w:tabs>
        <w:ind w:left="425" w:leftChars="0" w:hanging="425" w:firstLineChars="0"/>
      </w:pPr>
      <w:rPr>
        <w:rFonts w:hint="default"/>
      </w:rPr>
    </w:lvl>
  </w:abstractNum>
  <w:abstractNum w:abstractNumId="19">
    <w:nsid w:val="631CB581"/>
    <w:multiLevelType w:val="singleLevel"/>
    <w:tmpl w:val="631CB581"/>
    <w:lvl w:ilvl="0" w:tentative="0">
      <w:start w:val="1"/>
      <w:numFmt w:val="upperLetter"/>
      <w:lvlText w:val="%1."/>
      <w:lvlJc w:val="left"/>
      <w:pPr>
        <w:tabs>
          <w:tab w:val="left" w:pos="425"/>
        </w:tabs>
        <w:ind w:left="425" w:leftChars="0" w:hanging="425" w:firstLineChars="0"/>
      </w:pPr>
      <w:rPr>
        <w:rFonts w:hint="default"/>
      </w:rPr>
    </w:lvl>
  </w:abstractNum>
  <w:abstractNum w:abstractNumId="20">
    <w:nsid w:val="6FFB667E"/>
    <w:multiLevelType w:val="singleLevel"/>
    <w:tmpl w:val="6FFB667E"/>
    <w:lvl w:ilvl="0" w:tentative="0">
      <w:start w:val="1"/>
      <w:numFmt w:val="lowerRoman"/>
      <w:suff w:val="space"/>
      <w:lvlText w:val="(%1)"/>
      <w:lvlJc w:val="left"/>
      <w:rPr>
        <w:rFonts w:hint="default"/>
        <w:b w:val="0"/>
        <w:bCs w:val="0"/>
      </w:rPr>
    </w:lvl>
  </w:abstractNum>
  <w:abstractNum w:abstractNumId="21">
    <w:nsid w:val="7610B1BC"/>
    <w:multiLevelType w:val="singleLevel"/>
    <w:tmpl w:val="7610B1BC"/>
    <w:lvl w:ilvl="0" w:tentative="0">
      <w:start w:val="1"/>
      <w:numFmt w:val="upperLetter"/>
      <w:lvlText w:val="%1."/>
      <w:lvlJc w:val="left"/>
      <w:pPr>
        <w:tabs>
          <w:tab w:val="left" w:pos="425"/>
        </w:tabs>
        <w:ind w:left="425" w:leftChars="0" w:hanging="425" w:firstLineChars="0"/>
      </w:pPr>
      <w:rPr>
        <w:rFonts w:hint="default"/>
      </w:rPr>
    </w:lvl>
  </w:abstractNum>
  <w:num w:numId="1">
    <w:abstractNumId w:val="6"/>
  </w:num>
  <w:num w:numId="2">
    <w:abstractNumId w:val="8"/>
  </w:num>
  <w:num w:numId="3">
    <w:abstractNumId w:val="0"/>
  </w:num>
  <w:num w:numId="4">
    <w:abstractNumId w:val="12"/>
  </w:num>
  <w:num w:numId="5">
    <w:abstractNumId w:val="15"/>
  </w:num>
  <w:num w:numId="6">
    <w:abstractNumId w:val="21"/>
  </w:num>
  <w:num w:numId="7">
    <w:abstractNumId w:val="7"/>
  </w:num>
  <w:num w:numId="8">
    <w:abstractNumId w:val="13"/>
  </w:num>
  <w:num w:numId="9">
    <w:abstractNumId w:val="11"/>
  </w:num>
  <w:num w:numId="10">
    <w:abstractNumId w:val="10"/>
  </w:num>
  <w:num w:numId="11">
    <w:abstractNumId w:val="18"/>
  </w:num>
  <w:num w:numId="12">
    <w:abstractNumId w:val="2"/>
  </w:num>
  <w:num w:numId="13">
    <w:abstractNumId w:val="19"/>
  </w:num>
  <w:num w:numId="14">
    <w:abstractNumId w:val="5"/>
  </w:num>
  <w:num w:numId="15">
    <w:abstractNumId w:val="4"/>
  </w:num>
  <w:num w:numId="16">
    <w:abstractNumId w:val="9"/>
  </w:num>
  <w:num w:numId="17">
    <w:abstractNumId w:val="16"/>
  </w:num>
  <w:num w:numId="18">
    <w:abstractNumId w:val="14"/>
  </w:num>
  <w:num w:numId="19">
    <w:abstractNumId w:val="20"/>
  </w:num>
  <w:num w:numId="20">
    <w:abstractNumId w:val="3"/>
  </w:num>
  <w:num w:numId="21">
    <w:abstractNumId w:val="1"/>
  </w:num>
  <w:num w:numId="22">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footnotePr>
    <w:footnote w:id="0"/>
    <w:footnote w:id="1"/>
  </w:footnotePr>
  <w:endnotePr>
    <w:endnote w:id="0"/>
    <w:endnote w:id="1"/>
  </w:endnotePr>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12AF106A"/>
    <w:rsid w:val="00FE37AD"/>
    <w:rsid w:val="014632E9"/>
    <w:rsid w:val="02206C3F"/>
    <w:rsid w:val="032F6F45"/>
    <w:rsid w:val="06BE5E9C"/>
    <w:rsid w:val="113B2D40"/>
    <w:rsid w:val="12AF106A"/>
    <w:rsid w:val="17224E02"/>
    <w:rsid w:val="17B42173"/>
    <w:rsid w:val="18BE5C0B"/>
    <w:rsid w:val="1D331825"/>
    <w:rsid w:val="216902C5"/>
    <w:rsid w:val="29D55086"/>
    <w:rsid w:val="305D3167"/>
    <w:rsid w:val="348744BB"/>
    <w:rsid w:val="36FA64BE"/>
    <w:rsid w:val="37012072"/>
    <w:rsid w:val="38B9567A"/>
    <w:rsid w:val="3B001415"/>
    <w:rsid w:val="3D3507B9"/>
    <w:rsid w:val="3EEC1F3C"/>
    <w:rsid w:val="42710A18"/>
    <w:rsid w:val="521108B0"/>
    <w:rsid w:val="52EE4A1B"/>
    <w:rsid w:val="56446F6C"/>
    <w:rsid w:val="5AE90FB3"/>
    <w:rsid w:val="6489147F"/>
    <w:rsid w:val="65B04F76"/>
    <w:rsid w:val="69C41828"/>
    <w:rsid w:val="69CA10DE"/>
    <w:rsid w:val="6BEA5819"/>
    <w:rsid w:val="6D7762A4"/>
    <w:rsid w:val="6E7A01B4"/>
    <w:rsid w:val="6EA56D16"/>
    <w:rsid w:val="72E505AA"/>
    <w:rsid w:val="737A0503"/>
    <w:rsid w:val="78922979"/>
    <w:rsid w:val="7B7A2964"/>
    <w:rsid w:val="7C9E23F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59" w:lineRule="auto"/>
    </w:pPr>
    <w:rPr>
      <w:rFonts w:ascii="Calibri" w:hAnsi="Calibri" w:eastAsia="Calibri" w:cs="Times New Roman"/>
      <w:sz w:val="22"/>
      <w:szCs w:val="22"/>
      <w:lang w:val="en-US" w:eastAsia="en-US" w:bidi="ar-SA"/>
    </w:rPr>
  </w:style>
  <w:style w:type="paragraph" w:styleId="2">
    <w:name w:val="heading 1"/>
    <w:next w:val="1"/>
    <w:qFormat/>
    <w:uiPriority w:val="0"/>
    <w:pPr>
      <w:spacing w:before="0" w:beforeAutospacing="1" w:after="0" w:afterAutospacing="1"/>
      <w:jc w:val="left"/>
    </w:pPr>
    <w:rPr>
      <w:rFonts w:hint="eastAsia" w:ascii="SimSun" w:hAnsi="SimSun" w:eastAsia="SimSun" w:cs="SimSun"/>
      <w:b/>
      <w:bCs/>
      <w:kern w:val="44"/>
      <w:sz w:val="48"/>
      <w:szCs w:val="48"/>
      <w:lang w:val="en-US" w:eastAsia="zh-CN" w:bidi="ar"/>
    </w:rPr>
  </w:style>
  <w:style w:type="paragraph" w:styleId="3">
    <w:name w:val="heading 2"/>
    <w:next w:val="1"/>
    <w:semiHidden/>
    <w:unhideWhenUsed/>
    <w:qFormat/>
    <w:uiPriority w:val="0"/>
    <w:pPr>
      <w:spacing w:before="0" w:beforeAutospacing="1" w:after="0" w:afterAutospacing="1"/>
      <w:jc w:val="left"/>
    </w:pPr>
    <w:rPr>
      <w:rFonts w:hint="eastAsia" w:ascii="SimSun" w:hAnsi="SimSun" w:eastAsia="SimSun" w:cs="SimSun"/>
      <w:b/>
      <w:bCs/>
      <w:kern w:val="0"/>
      <w:sz w:val="36"/>
      <w:szCs w:val="36"/>
      <w:lang w:val="en-US" w:eastAsia="zh-CN" w:bidi="ar"/>
    </w:rPr>
  </w:style>
  <w:style w:type="paragraph" w:styleId="4">
    <w:name w:val="heading 3"/>
    <w:next w:val="1"/>
    <w:semiHidden/>
    <w:unhideWhenUsed/>
    <w:qFormat/>
    <w:uiPriority w:val="0"/>
    <w:pPr>
      <w:spacing w:before="0" w:beforeAutospacing="1" w:after="0" w:afterAutospacing="1"/>
      <w:jc w:val="left"/>
    </w:pPr>
    <w:rPr>
      <w:rFonts w:hint="eastAsia" w:ascii="SimSun" w:hAnsi="SimSun" w:eastAsia="SimSun" w:cs="SimSun"/>
      <w:b/>
      <w:bCs/>
      <w:kern w:val="0"/>
      <w:sz w:val="27"/>
      <w:szCs w:val="27"/>
      <w:lang w:val="en-US" w:eastAsia="zh-CN" w:bidi="ar"/>
    </w:rPr>
  </w:style>
  <w:style w:type="paragraph" w:styleId="5">
    <w:name w:val="heading 4"/>
    <w:next w:val="1"/>
    <w:semiHidden/>
    <w:unhideWhenUsed/>
    <w:qFormat/>
    <w:uiPriority w:val="0"/>
    <w:pPr>
      <w:spacing w:before="0" w:beforeAutospacing="1" w:after="0" w:afterAutospacing="1"/>
      <w:jc w:val="left"/>
    </w:pPr>
    <w:rPr>
      <w:rFonts w:hint="eastAsia" w:ascii="SimSun" w:hAnsi="SimSun" w:eastAsia="SimSun" w:cs="SimSun"/>
      <w:b/>
      <w:bCs/>
      <w:kern w:val="0"/>
      <w:sz w:val="24"/>
      <w:szCs w:val="24"/>
      <w:lang w:val="en-US" w:eastAsia="zh-CN" w:bidi="ar"/>
    </w:rPr>
  </w:style>
  <w:style w:type="character" w:default="1" w:styleId="6">
    <w:name w:val="Default Paragraph Font"/>
    <w:semiHidden/>
    <w:qFormat/>
    <w:uiPriority w:val="0"/>
  </w:style>
  <w:style w:type="table" w:default="1" w:styleId="7">
    <w:name w:val="Normal Table"/>
    <w:semiHidden/>
    <w:qFormat/>
    <w:uiPriority w:val="0"/>
    <w:tblPr>
      <w:tblCellMar>
        <w:top w:w="0" w:type="dxa"/>
        <w:left w:w="108" w:type="dxa"/>
        <w:bottom w:w="0" w:type="dxa"/>
        <w:right w:w="108" w:type="dxa"/>
      </w:tblCellMar>
    </w:tblPr>
  </w:style>
  <w:style w:type="paragraph" w:styleId="8">
    <w:name w:val="footer"/>
    <w:basedOn w:val="1"/>
    <w:uiPriority w:val="0"/>
    <w:pPr>
      <w:tabs>
        <w:tab w:val="center" w:pos="4680"/>
        <w:tab w:val="right" w:pos="9360"/>
      </w:tabs>
    </w:pPr>
    <w:rPr>
      <w:rFonts w:ascii="Calibri" w:hAnsi="Calibri" w:eastAsia="Calibri" w:cs="Times New Roman"/>
    </w:rPr>
  </w:style>
  <w:style w:type="paragraph" w:styleId="9">
    <w:name w:val="header"/>
    <w:basedOn w:val="1"/>
    <w:uiPriority w:val="0"/>
    <w:pPr>
      <w:tabs>
        <w:tab w:val="center" w:pos="4153"/>
        <w:tab w:val="right" w:pos="8306"/>
      </w:tabs>
      <w:snapToGrid w:val="0"/>
    </w:pPr>
    <w:rPr>
      <w:sz w:val="18"/>
      <w:szCs w:val="18"/>
    </w:rPr>
  </w:style>
  <w:style w:type="paragraph" w:styleId="10">
    <w:name w:val="Normal (Web)"/>
    <w:uiPriority w:val="0"/>
    <w:pPr>
      <w:spacing w:before="0" w:beforeAutospacing="1" w:after="0" w:afterAutospacing="1"/>
      <w:ind w:left="0" w:right="0"/>
      <w:jc w:val="left"/>
    </w:pPr>
    <w:rPr>
      <w:kern w:val="0"/>
      <w:sz w:val="24"/>
      <w:szCs w:val="24"/>
      <w:lang w:val="en-US" w:eastAsia="zh-CN" w:bidi="ar"/>
    </w:rPr>
  </w:style>
  <w:style w:type="character" w:styleId="11">
    <w:name w:val="Strong"/>
    <w:basedOn w:val="6"/>
    <w:qFormat/>
    <w:uiPriority w:val="0"/>
    <w:rPr>
      <w:b/>
      <w:bCs/>
    </w:rPr>
  </w:style>
  <w:style w:type="table" w:styleId="12">
    <w:name w:val="Table Grid"/>
    <w:basedOn w:val="7"/>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standalone="yes"?>
<Relationships xmlns="http://schemas.openxmlformats.org/package/2006/relationships"><Relationship Id="rId9" Type="http://schemas.openxmlformats.org/officeDocument/2006/relationships/numbering" Target="numbering.xml"/><Relationship Id="rId8" Type="http://schemas.openxmlformats.org/officeDocument/2006/relationships/image" Target="media/image2.png"/><Relationship Id="rId7" Type="http://schemas.openxmlformats.org/officeDocument/2006/relationships/image" Target="media/image1.png"/><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8</Pages>
  <Words>1146</Words>
  <Characters>15774</Characters>
  <Lines>0</Lines>
  <Paragraphs>0</Paragraphs>
  <TotalTime>4</TotalTime>
  <ScaleCrop>false</ScaleCrop>
  <LinksUpToDate>false</LinksUpToDate>
  <CharactersWithSpaces>17990</CharactersWithSpaces>
  <Application>WPS Office_12.1.0.28032_F1E327BC-269C-435d-A152-05C5408002CA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2026-08-25T14:40:00Z</dcterms:created>
  <dc:creator>Abdallah Mkanda</dc:creator>
  <cp:lastModifiedBy>Abdallah Mkanda</cp:lastModifiedBy>
  <dcterms:modified xsi:type="dcterms:W3CDTF">2026-08-25T20:19:48Z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1033-12.1.0.28032</vt:lpwstr>
  </property>
  <property fmtid="{D5CDD505-2E9C-101B-9397-08002B2CF9AE}" pid="3" name="ICV">
    <vt:lpwstr>75A0AA9BF465481D89522C2898AFAF74_11</vt:lpwstr>
  </property>
  <property fmtid="{D5CDD505-2E9C-101B-9397-08002B2CF9AE}" pid="4" name="KSOTemplateDocerSaveRecord">
    <vt:lpwstr>eyJoZGlkIjoiNzMzMjliODE5ODBiMzUzNGM0ZmE0OGU4YjYxOWFjZDciLCJ1c2VySWQiOiIxNDcyMzg4NDUwODMzMiJ9</vt:lpwstr>
  </property>
</Properties>
</file>