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6C8A60" w14:textId="2755435A" w:rsidR="007E25E3" w:rsidRDefault="00E613C7" w:rsidP="003D1C7B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</w:t>
      </w:r>
    </w:p>
    <w:p w14:paraId="0D059F27" w14:textId="77777777" w:rsidR="007B1C7C" w:rsidRPr="00E613C7" w:rsidRDefault="007B1C7C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90530A3" w14:textId="77777777" w:rsidR="007E25E3" w:rsidRPr="00E613C7" w:rsidRDefault="00994DE6" w:rsidP="00EA690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WANGING'OMBE DISTRICT COUNCIL</w:t>
      </w:r>
    </w:p>
    <w:p w14:paraId="772793B0" w14:textId="77777777" w:rsidR="007E25E3" w:rsidRPr="00E613C7" w:rsidRDefault="00994DE6" w:rsidP="00EA690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JOINT MID_TERM EXAMINATION</w:t>
      </w:r>
    </w:p>
    <w:p w14:paraId="4459B9CD" w14:textId="77777777" w:rsidR="007E25E3" w:rsidRPr="00E613C7" w:rsidRDefault="00994DE6" w:rsidP="00EA690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HISTORY FORM ONE 2023</w:t>
      </w:r>
    </w:p>
    <w:p w14:paraId="4139D8D8" w14:textId="77777777" w:rsidR="007E25E3" w:rsidRPr="00E613C7" w:rsidRDefault="00994DE6" w:rsidP="00EA6907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E613C7">
        <w:rPr>
          <w:rFonts w:ascii="Times New Roman" w:hAnsi="Times New Roman"/>
          <w:b/>
          <w:bCs/>
          <w:sz w:val="24"/>
          <w:szCs w:val="24"/>
        </w:rPr>
        <w:t>Instructions</w:t>
      </w:r>
    </w:p>
    <w:p w14:paraId="6340BB78" w14:textId="1E6A77A8" w:rsidR="007E25E3" w:rsidRPr="00E613C7" w:rsidRDefault="00994DE6" w:rsidP="00EA690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This paper consists of section </w:t>
      </w:r>
      <w:proofErr w:type="gramStart"/>
      <w:r w:rsidRPr="00E613C7">
        <w:rPr>
          <w:rFonts w:ascii="Times New Roman" w:hAnsi="Times New Roman"/>
          <w:sz w:val="24"/>
          <w:szCs w:val="24"/>
        </w:rPr>
        <w:t>A,B</w:t>
      </w:r>
      <w:proofErr w:type="gramEnd"/>
      <w:r w:rsidRPr="00E613C7">
        <w:rPr>
          <w:rFonts w:ascii="Times New Roman" w:hAnsi="Times New Roman"/>
          <w:sz w:val="24"/>
          <w:szCs w:val="24"/>
        </w:rPr>
        <w:t xml:space="preserve"> and C with total of </w:t>
      </w:r>
      <w:r w:rsidRPr="00E613C7">
        <w:rPr>
          <w:rFonts w:ascii="Times New Roman" w:hAnsi="Times New Roman"/>
          <w:b/>
          <w:bCs/>
          <w:sz w:val="24"/>
          <w:szCs w:val="24"/>
        </w:rPr>
        <w:t>ten</w:t>
      </w:r>
      <w:r w:rsidRPr="00E613C7">
        <w:rPr>
          <w:rFonts w:ascii="Times New Roman" w:hAnsi="Times New Roman"/>
          <w:sz w:val="24"/>
          <w:szCs w:val="24"/>
        </w:rPr>
        <w:t xml:space="preserve"> </w:t>
      </w:r>
      <w:r w:rsidRPr="00E613C7">
        <w:rPr>
          <w:rFonts w:ascii="Times New Roman" w:hAnsi="Times New Roman"/>
          <w:b/>
          <w:bCs/>
          <w:sz w:val="24"/>
          <w:szCs w:val="24"/>
        </w:rPr>
        <w:t>(10) questions</w:t>
      </w:r>
    </w:p>
    <w:p w14:paraId="4564E51A" w14:textId="2EBB3E9F" w:rsidR="003D1C7B" w:rsidRPr="003D1C7B" w:rsidRDefault="003D1C7B" w:rsidP="00EA690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Answer all questions</w:t>
      </w:r>
    </w:p>
    <w:p w14:paraId="4AB5EF9C" w14:textId="77777777" w:rsidR="007E25E3" w:rsidRPr="00E613C7" w:rsidRDefault="00994DE6" w:rsidP="00EA6907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613C7">
        <w:rPr>
          <w:rFonts w:ascii="Times New Roman" w:hAnsi="Times New Roman"/>
          <w:b/>
          <w:bCs/>
          <w:sz w:val="24"/>
          <w:szCs w:val="24"/>
        </w:rPr>
        <w:t>SECTION A (15 Marks)</w:t>
      </w:r>
    </w:p>
    <w:p w14:paraId="40B6135B" w14:textId="77777777" w:rsidR="007E25E3" w:rsidRPr="00E613C7" w:rsidRDefault="00994DE6" w:rsidP="00EA690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b/>
          <w:bCs/>
          <w:sz w:val="24"/>
          <w:szCs w:val="24"/>
        </w:rPr>
        <w:t>Answer all questions.</w:t>
      </w:r>
    </w:p>
    <w:p w14:paraId="2411622D" w14:textId="77777777" w:rsidR="007E25E3" w:rsidRPr="00E613C7" w:rsidRDefault="00994DE6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b/>
          <w:bCs/>
          <w:sz w:val="24"/>
          <w:szCs w:val="24"/>
        </w:rPr>
        <w:t>1</w:t>
      </w:r>
      <w:r w:rsidRPr="00E613C7">
        <w:rPr>
          <w:rFonts w:ascii="Times New Roman" w:hAnsi="Times New Roman"/>
          <w:sz w:val="24"/>
          <w:szCs w:val="24"/>
        </w:rPr>
        <w:t>. For each of the items (</w:t>
      </w:r>
      <w:proofErr w:type="spellStart"/>
      <w:r w:rsidRPr="00E613C7">
        <w:rPr>
          <w:rFonts w:ascii="Times New Roman" w:hAnsi="Times New Roman"/>
          <w:sz w:val="24"/>
          <w:szCs w:val="24"/>
        </w:rPr>
        <w:t>i</w:t>
      </w:r>
      <w:proofErr w:type="spellEnd"/>
      <w:r w:rsidRPr="00E613C7">
        <w:rPr>
          <w:rFonts w:ascii="Times New Roman" w:hAnsi="Times New Roman"/>
          <w:sz w:val="24"/>
          <w:szCs w:val="24"/>
        </w:rPr>
        <w:t xml:space="preserve">)_(x), choose the correct answer from the given alternatives and write </w:t>
      </w:r>
      <w:proofErr w:type="gramStart"/>
      <w:r w:rsidRPr="00E613C7">
        <w:rPr>
          <w:rFonts w:ascii="Times New Roman" w:hAnsi="Times New Roman"/>
          <w:sz w:val="24"/>
          <w:szCs w:val="24"/>
        </w:rPr>
        <w:t>it's</w:t>
      </w:r>
      <w:proofErr w:type="gramEnd"/>
      <w:r w:rsidRPr="00E613C7">
        <w:rPr>
          <w:rFonts w:ascii="Times New Roman" w:hAnsi="Times New Roman"/>
          <w:sz w:val="24"/>
          <w:szCs w:val="24"/>
        </w:rPr>
        <w:t xml:space="preserve"> letter </w:t>
      </w:r>
    </w:p>
    <w:p w14:paraId="49F02333" w14:textId="77777777" w:rsidR="007E25E3" w:rsidRPr="00E613C7" w:rsidRDefault="00994DE6" w:rsidP="00EA6907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The collection of public document and they are kept is called</w:t>
      </w:r>
    </w:p>
    <w:p w14:paraId="1C8346FA" w14:textId="77777777" w:rsidR="007E25E3" w:rsidRPr="00E613C7" w:rsidRDefault="00994DE6" w:rsidP="00EA6907">
      <w:pPr>
        <w:pStyle w:val="ListParagraph"/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A. Museum B. Archives C.</w:t>
      </w:r>
      <w:r w:rsidR="00E613C7" w:rsidRPr="00E613C7">
        <w:rPr>
          <w:rFonts w:ascii="Times New Roman" w:hAnsi="Times New Roman"/>
          <w:sz w:val="24"/>
          <w:szCs w:val="24"/>
        </w:rPr>
        <w:t xml:space="preserve"> </w:t>
      </w:r>
      <w:r w:rsidRPr="00E613C7">
        <w:rPr>
          <w:rFonts w:ascii="Times New Roman" w:hAnsi="Times New Roman"/>
          <w:sz w:val="24"/>
          <w:szCs w:val="24"/>
        </w:rPr>
        <w:t>Archaeology D. Oral tradition</w:t>
      </w:r>
      <w:bookmarkStart w:id="0" w:name="_GoBack"/>
      <w:bookmarkEnd w:id="0"/>
    </w:p>
    <w:p w14:paraId="7346AA6D" w14:textId="45ABF078" w:rsidR="007E25E3" w:rsidRPr="00E613C7" w:rsidRDefault="00994DE6" w:rsidP="00EA6907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The chronological order of events is usually shown in the following except...                          </w:t>
      </w:r>
      <w:r w:rsidR="00EA6907">
        <w:rPr>
          <w:rFonts w:ascii="Times New Roman" w:hAnsi="Times New Roman"/>
          <w:sz w:val="24"/>
          <w:szCs w:val="24"/>
        </w:rPr>
        <w:t xml:space="preserve">                           </w:t>
      </w:r>
      <w:r w:rsidRPr="00E613C7">
        <w:rPr>
          <w:rFonts w:ascii="Times New Roman" w:hAnsi="Times New Roman"/>
          <w:sz w:val="24"/>
          <w:szCs w:val="24"/>
        </w:rPr>
        <w:t xml:space="preserve"> A. Time Chart B. Time Line  C. Family Tree D. Carbon 14</w:t>
      </w:r>
    </w:p>
    <w:p w14:paraId="79050DFB" w14:textId="77777777" w:rsidR="007E25E3" w:rsidRPr="00E613C7" w:rsidRDefault="00994DE6" w:rsidP="00EA6907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History is about...</w:t>
      </w:r>
    </w:p>
    <w:p w14:paraId="51F65616" w14:textId="757D2731" w:rsidR="007E25E3" w:rsidRPr="00E613C7" w:rsidRDefault="00046AB8" w:rsidP="00EA6907">
      <w:pPr>
        <w:spacing w:after="0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GB" w:eastAsia="en-GB"/>
        </w:rPr>
        <w:pict w14:anchorId="3264E7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222.9pt;margin-top:9.5pt;width:320.7pt;height:56.45pt;z-index:1">
            <v:imagedata r:id="rId5" o:title=""/>
          </v:shape>
        </w:pict>
      </w:r>
      <w:r w:rsidR="00994DE6" w:rsidRPr="00E613C7">
        <w:rPr>
          <w:rFonts w:ascii="Times New Roman" w:hAnsi="Times New Roman"/>
          <w:sz w:val="24"/>
          <w:szCs w:val="24"/>
        </w:rPr>
        <w:t xml:space="preserve">A. Man's activities through various stages of his development.                                                                    </w:t>
      </w:r>
    </w:p>
    <w:p w14:paraId="7251663A" w14:textId="77777777" w:rsidR="007E25E3" w:rsidRPr="00E613C7" w:rsidRDefault="00994DE6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     B. How colonialist came to Africa</w:t>
      </w:r>
    </w:p>
    <w:p w14:paraId="37CBAFEA" w14:textId="77777777" w:rsidR="007E25E3" w:rsidRPr="00E613C7" w:rsidRDefault="00994DE6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     C. The actions of great men in society</w:t>
      </w:r>
    </w:p>
    <w:p w14:paraId="1C286CC4" w14:textId="77777777" w:rsidR="00E613C7" w:rsidRDefault="00994DE6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     D. The actions of heads of state and government       </w:t>
      </w:r>
    </w:p>
    <w:p w14:paraId="55E15CFD" w14:textId="77777777" w:rsidR="007E25E3" w:rsidRPr="00E613C7" w:rsidRDefault="00E613C7" w:rsidP="00EA6907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vi. </w:t>
      </w:r>
      <w:r w:rsidR="00994DE6" w:rsidRPr="00E613C7">
        <w:rPr>
          <w:rFonts w:ascii="Times New Roman" w:hAnsi="Times New Roman"/>
          <w:sz w:val="24"/>
          <w:szCs w:val="24"/>
        </w:rPr>
        <w:t xml:space="preserve">The following is the major source of historical information for students in secondary   </w:t>
      </w:r>
    </w:p>
    <w:p w14:paraId="41B9422F" w14:textId="77777777" w:rsidR="007E25E3" w:rsidRPr="00E613C7" w:rsidRDefault="00994DE6" w:rsidP="00EA6907">
      <w:pPr>
        <w:spacing w:after="0"/>
        <w:ind w:firstLineChars="200" w:firstLine="48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</w:t>
      </w:r>
      <w:r w:rsidR="00E613C7" w:rsidRPr="00E613C7">
        <w:rPr>
          <w:rFonts w:ascii="Times New Roman" w:hAnsi="Times New Roman"/>
          <w:sz w:val="24"/>
          <w:szCs w:val="24"/>
        </w:rPr>
        <w:t>Schools</w:t>
      </w:r>
    </w:p>
    <w:p w14:paraId="7B2CCA9B" w14:textId="77777777" w:rsidR="007E25E3" w:rsidRPr="00E613C7" w:rsidRDefault="00994DE6" w:rsidP="00EA6907">
      <w:pPr>
        <w:spacing w:after="0"/>
        <w:ind w:firstLineChars="200" w:firstLine="48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A. </w:t>
      </w:r>
      <w:proofErr w:type="gramStart"/>
      <w:r w:rsidRPr="00E613C7">
        <w:rPr>
          <w:rFonts w:ascii="Times New Roman" w:hAnsi="Times New Roman"/>
          <w:sz w:val="24"/>
          <w:szCs w:val="24"/>
        </w:rPr>
        <w:t>Archives  B.</w:t>
      </w:r>
      <w:proofErr w:type="gramEnd"/>
      <w:r w:rsidRPr="00E613C7">
        <w:rPr>
          <w:rFonts w:ascii="Times New Roman" w:hAnsi="Times New Roman"/>
          <w:sz w:val="24"/>
          <w:szCs w:val="24"/>
        </w:rPr>
        <w:t xml:space="preserve"> Oral tradition  C. Written records D. Museums</w:t>
      </w:r>
    </w:p>
    <w:p w14:paraId="00658BBB" w14:textId="77777777" w:rsidR="007E25E3" w:rsidRPr="00E613C7" w:rsidRDefault="00E613C7" w:rsidP="00EA6907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v.    </w:t>
      </w:r>
      <w:r w:rsidR="00994DE6" w:rsidRPr="00E613C7">
        <w:rPr>
          <w:rFonts w:ascii="Times New Roman" w:hAnsi="Times New Roman"/>
          <w:sz w:val="24"/>
          <w:szCs w:val="24"/>
        </w:rPr>
        <w:t xml:space="preserve"> The famous archeologist in East Africa who discovered the skull for early man at Olduvai.    </w:t>
      </w:r>
    </w:p>
    <w:p w14:paraId="52AE3C4E" w14:textId="77777777" w:rsidR="007E25E3" w:rsidRPr="00E613C7" w:rsidRDefault="00994DE6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     Gorge</w:t>
      </w:r>
    </w:p>
    <w:p w14:paraId="014C5F19" w14:textId="77777777" w:rsidR="007E25E3" w:rsidRPr="00E613C7" w:rsidRDefault="00994DE6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     A. Dr. Louis Leaky B. Archaeologist C. Artifacts D. </w:t>
      </w:r>
      <w:proofErr w:type="spellStart"/>
      <w:r w:rsidRPr="00E613C7">
        <w:rPr>
          <w:rFonts w:ascii="Times New Roman" w:hAnsi="Times New Roman"/>
          <w:sz w:val="24"/>
          <w:szCs w:val="24"/>
        </w:rPr>
        <w:t>Olorgesailie</w:t>
      </w:r>
      <w:proofErr w:type="spellEnd"/>
    </w:p>
    <w:p w14:paraId="69E8ED04" w14:textId="77777777" w:rsidR="007E25E3" w:rsidRPr="00E613C7" w:rsidRDefault="00E613C7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vi.       </w:t>
      </w:r>
      <w:r w:rsidR="00994DE6" w:rsidRPr="00E613C7">
        <w:rPr>
          <w:rFonts w:ascii="Times New Roman" w:hAnsi="Times New Roman"/>
          <w:sz w:val="24"/>
          <w:szCs w:val="24"/>
        </w:rPr>
        <w:t>The scientific method of determining dates of the remains of plants and animals is called</w:t>
      </w:r>
    </w:p>
    <w:p w14:paraId="27D98F5E" w14:textId="77777777" w:rsidR="007E25E3" w:rsidRPr="00E613C7" w:rsidRDefault="00994DE6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    A. Anno Domino (AD) B. Common Era (</w:t>
      </w:r>
      <w:proofErr w:type="gramStart"/>
      <w:r w:rsidRPr="00E613C7">
        <w:rPr>
          <w:rFonts w:ascii="Times New Roman" w:hAnsi="Times New Roman"/>
          <w:sz w:val="24"/>
          <w:szCs w:val="24"/>
        </w:rPr>
        <w:t>CE)  C.</w:t>
      </w:r>
      <w:proofErr w:type="gramEnd"/>
      <w:r w:rsidRPr="00E613C7">
        <w:rPr>
          <w:rFonts w:ascii="Times New Roman" w:hAnsi="Times New Roman"/>
          <w:sz w:val="24"/>
          <w:szCs w:val="24"/>
        </w:rPr>
        <w:t xml:space="preserve"> Carbon 14  D. Age</w:t>
      </w:r>
    </w:p>
    <w:p w14:paraId="605DD114" w14:textId="77777777" w:rsidR="007E25E3" w:rsidRPr="00E613C7" w:rsidRDefault="00E613C7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vii.      </w:t>
      </w:r>
      <w:r w:rsidR="00994DE6" w:rsidRPr="00E613C7">
        <w:rPr>
          <w:rFonts w:ascii="Times New Roman" w:hAnsi="Times New Roman"/>
          <w:sz w:val="24"/>
          <w:szCs w:val="24"/>
        </w:rPr>
        <w:t>Millennium is the period of...................years.</w:t>
      </w:r>
    </w:p>
    <w:p w14:paraId="0A2AD47F" w14:textId="77777777" w:rsidR="007E25E3" w:rsidRPr="00E613C7" w:rsidRDefault="00994DE6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    A. 10 </w:t>
      </w:r>
      <w:proofErr w:type="gramStart"/>
      <w:r w:rsidRPr="00E613C7">
        <w:rPr>
          <w:rFonts w:ascii="Times New Roman" w:hAnsi="Times New Roman"/>
          <w:sz w:val="24"/>
          <w:szCs w:val="24"/>
        </w:rPr>
        <w:t>years  B.</w:t>
      </w:r>
      <w:proofErr w:type="gramEnd"/>
      <w:r w:rsidRPr="00E613C7">
        <w:rPr>
          <w:rFonts w:ascii="Times New Roman" w:hAnsi="Times New Roman"/>
          <w:sz w:val="24"/>
          <w:szCs w:val="24"/>
        </w:rPr>
        <w:t xml:space="preserve"> 1000 years C. Many </w:t>
      </w:r>
      <w:proofErr w:type="gramStart"/>
      <w:r w:rsidRPr="00E613C7">
        <w:rPr>
          <w:rFonts w:ascii="Times New Roman" w:hAnsi="Times New Roman"/>
          <w:sz w:val="24"/>
          <w:szCs w:val="24"/>
        </w:rPr>
        <w:t>years  D.</w:t>
      </w:r>
      <w:proofErr w:type="gramEnd"/>
      <w:r w:rsidRPr="00E613C7">
        <w:rPr>
          <w:rFonts w:ascii="Times New Roman" w:hAnsi="Times New Roman"/>
          <w:sz w:val="24"/>
          <w:szCs w:val="24"/>
        </w:rPr>
        <w:t xml:space="preserve"> One hundred years</w:t>
      </w:r>
    </w:p>
    <w:p w14:paraId="2826B2A7" w14:textId="77777777" w:rsidR="007E25E3" w:rsidRPr="00E613C7" w:rsidRDefault="00E613C7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viii.     </w:t>
      </w:r>
      <w:r w:rsidR="00994DE6" w:rsidRPr="00E613C7">
        <w:rPr>
          <w:rFonts w:ascii="Times New Roman" w:hAnsi="Times New Roman"/>
          <w:sz w:val="24"/>
          <w:szCs w:val="24"/>
        </w:rPr>
        <w:t>Which of the following sources of history can illiterate people not benefit?</w:t>
      </w:r>
    </w:p>
    <w:p w14:paraId="6FA07214" w14:textId="77777777" w:rsidR="007E25E3" w:rsidRPr="00E613C7" w:rsidRDefault="00E613C7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   a. museums b. historical sites. c. written sources d. linguistics</w:t>
      </w:r>
    </w:p>
    <w:p w14:paraId="7945590E" w14:textId="77777777" w:rsidR="007E25E3" w:rsidRPr="00E613C7" w:rsidRDefault="00E613C7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ix.        </w:t>
      </w:r>
      <w:r w:rsidR="00994DE6" w:rsidRPr="00E613C7">
        <w:rPr>
          <w:rFonts w:ascii="Times New Roman" w:hAnsi="Times New Roman"/>
          <w:sz w:val="24"/>
          <w:szCs w:val="24"/>
        </w:rPr>
        <w:t xml:space="preserve">The following are the examples of archaeological sites in Tanzania EXCEPT </w:t>
      </w:r>
    </w:p>
    <w:p w14:paraId="74766E96" w14:textId="77777777" w:rsidR="007E25E3" w:rsidRPr="00E613C7" w:rsidRDefault="00994DE6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  A. Olduvai Gorge B. </w:t>
      </w:r>
      <w:proofErr w:type="spellStart"/>
      <w:r w:rsidRPr="00E613C7">
        <w:rPr>
          <w:rFonts w:ascii="Times New Roman" w:hAnsi="Times New Roman"/>
          <w:sz w:val="24"/>
          <w:szCs w:val="24"/>
        </w:rPr>
        <w:t>Isimila</w:t>
      </w:r>
      <w:proofErr w:type="spellEnd"/>
      <w:r w:rsidRPr="00E613C7">
        <w:rPr>
          <w:rFonts w:ascii="Times New Roman" w:hAnsi="Times New Roman"/>
          <w:sz w:val="24"/>
          <w:szCs w:val="24"/>
        </w:rPr>
        <w:t xml:space="preserve"> C. </w:t>
      </w:r>
      <w:proofErr w:type="spellStart"/>
      <w:proofErr w:type="gramStart"/>
      <w:r w:rsidRPr="00E613C7">
        <w:rPr>
          <w:rFonts w:ascii="Times New Roman" w:hAnsi="Times New Roman"/>
          <w:sz w:val="24"/>
          <w:szCs w:val="24"/>
        </w:rPr>
        <w:t>Kilwa</w:t>
      </w:r>
      <w:proofErr w:type="spellEnd"/>
      <w:r w:rsidRPr="00E613C7">
        <w:rPr>
          <w:rFonts w:ascii="Times New Roman" w:hAnsi="Times New Roman"/>
          <w:sz w:val="24"/>
          <w:szCs w:val="24"/>
        </w:rPr>
        <w:t xml:space="preserve">  D.</w:t>
      </w:r>
      <w:proofErr w:type="gramEnd"/>
      <w:r w:rsidRPr="00E613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3C7">
        <w:rPr>
          <w:rFonts w:ascii="Times New Roman" w:hAnsi="Times New Roman"/>
          <w:sz w:val="24"/>
          <w:szCs w:val="24"/>
        </w:rPr>
        <w:t>Matogoro</w:t>
      </w:r>
      <w:proofErr w:type="spellEnd"/>
    </w:p>
    <w:p w14:paraId="7E7D5E1C" w14:textId="77777777" w:rsidR="007E25E3" w:rsidRPr="00E613C7" w:rsidRDefault="00E613C7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x.    </w:t>
      </w:r>
      <w:r w:rsidR="00994DE6" w:rsidRPr="00E613C7">
        <w:rPr>
          <w:rFonts w:ascii="Times New Roman" w:hAnsi="Times New Roman"/>
          <w:sz w:val="24"/>
          <w:szCs w:val="24"/>
        </w:rPr>
        <w:t>One of the disadvantage of written sources of history is that;</w:t>
      </w:r>
    </w:p>
    <w:p w14:paraId="2A904E7C" w14:textId="77777777" w:rsidR="007E25E3" w:rsidRPr="00E613C7" w:rsidRDefault="00994DE6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A. Give right information always </w:t>
      </w:r>
    </w:p>
    <w:p w14:paraId="7D1FBDB0" w14:textId="77777777" w:rsidR="007E25E3" w:rsidRPr="00E613C7" w:rsidRDefault="00994DE6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B. Record details of important people only</w:t>
      </w:r>
    </w:p>
    <w:p w14:paraId="45BD168D" w14:textId="77777777" w:rsidR="007E25E3" w:rsidRPr="00E613C7" w:rsidRDefault="00994DE6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C. One can easily get valuable and rare information</w:t>
      </w:r>
    </w:p>
    <w:p w14:paraId="7C474788" w14:textId="77777777" w:rsidR="007B1C7C" w:rsidRDefault="00994DE6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D. It is limited to few people in society      </w:t>
      </w:r>
    </w:p>
    <w:p w14:paraId="6B3F89BC" w14:textId="77777777" w:rsidR="007B1C7C" w:rsidRDefault="007B1C7C" w:rsidP="00EA6907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DD6C03" w14:paraId="3EF56D75" w14:textId="77777777">
        <w:tc>
          <w:tcPr>
            <w:tcW w:w="957" w:type="dxa"/>
            <w:shd w:val="clear" w:color="auto" w:fill="auto"/>
          </w:tcPr>
          <w:p w14:paraId="7C1E9F8E" w14:textId="1D6E6865" w:rsidR="007B1C7C" w:rsidRDefault="007B1C7C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57" w:type="dxa"/>
            <w:shd w:val="clear" w:color="auto" w:fill="auto"/>
          </w:tcPr>
          <w:p w14:paraId="3DDBF728" w14:textId="31AC2FF8" w:rsidR="007B1C7C" w:rsidRDefault="007B1C7C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957" w:type="dxa"/>
            <w:shd w:val="clear" w:color="auto" w:fill="auto"/>
          </w:tcPr>
          <w:p w14:paraId="3AA59B03" w14:textId="1BA6DB53" w:rsidR="007B1C7C" w:rsidRDefault="007B1C7C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957" w:type="dxa"/>
            <w:shd w:val="clear" w:color="auto" w:fill="auto"/>
          </w:tcPr>
          <w:p w14:paraId="7E38A7FD" w14:textId="7A4BEF18" w:rsidR="007B1C7C" w:rsidRDefault="007B1C7C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958" w:type="dxa"/>
            <w:shd w:val="clear" w:color="auto" w:fill="auto"/>
          </w:tcPr>
          <w:p w14:paraId="5E91964F" w14:textId="4E207151" w:rsidR="007B1C7C" w:rsidRDefault="007B1C7C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958" w:type="dxa"/>
            <w:shd w:val="clear" w:color="auto" w:fill="auto"/>
          </w:tcPr>
          <w:p w14:paraId="12404937" w14:textId="41DB2D2B" w:rsidR="007B1C7C" w:rsidRDefault="007B1C7C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vi</w:t>
            </w:r>
          </w:p>
        </w:tc>
        <w:tc>
          <w:tcPr>
            <w:tcW w:w="958" w:type="dxa"/>
            <w:shd w:val="clear" w:color="auto" w:fill="auto"/>
          </w:tcPr>
          <w:p w14:paraId="474587C4" w14:textId="2A6CD720" w:rsidR="007B1C7C" w:rsidRDefault="007B1C7C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vii</w:t>
            </w:r>
          </w:p>
        </w:tc>
        <w:tc>
          <w:tcPr>
            <w:tcW w:w="958" w:type="dxa"/>
            <w:shd w:val="clear" w:color="auto" w:fill="auto"/>
          </w:tcPr>
          <w:p w14:paraId="51763A4D" w14:textId="62598EF0" w:rsidR="007B1C7C" w:rsidRDefault="007B1C7C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viii</w:t>
            </w:r>
          </w:p>
        </w:tc>
        <w:tc>
          <w:tcPr>
            <w:tcW w:w="958" w:type="dxa"/>
            <w:shd w:val="clear" w:color="auto" w:fill="auto"/>
          </w:tcPr>
          <w:p w14:paraId="3FA77C7B" w14:textId="030A6850" w:rsidR="007B1C7C" w:rsidRDefault="007B1C7C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ix</w:t>
            </w:r>
          </w:p>
        </w:tc>
        <w:tc>
          <w:tcPr>
            <w:tcW w:w="958" w:type="dxa"/>
            <w:shd w:val="clear" w:color="auto" w:fill="auto"/>
          </w:tcPr>
          <w:p w14:paraId="175F52BA" w14:textId="4150819B" w:rsidR="007B1C7C" w:rsidRDefault="007B1C7C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x</w:t>
            </w:r>
          </w:p>
        </w:tc>
      </w:tr>
      <w:tr w:rsidR="00DD6C03" w14:paraId="64EBBA91" w14:textId="77777777">
        <w:tc>
          <w:tcPr>
            <w:tcW w:w="957" w:type="dxa"/>
            <w:shd w:val="clear" w:color="auto" w:fill="auto"/>
          </w:tcPr>
          <w:p w14:paraId="6874EAB5" w14:textId="77777777" w:rsidR="007B1C7C" w:rsidRDefault="007B1C7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auto"/>
          </w:tcPr>
          <w:p w14:paraId="685D0D59" w14:textId="77777777" w:rsidR="007B1C7C" w:rsidRDefault="007B1C7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auto"/>
          </w:tcPr>
          <w:p w14:paraId="54D6093D" w14:textId="77777777" w:rsidR="007B1C7C" w:rsidRDefault="007B1C7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auto"/>
          </w:tcPr>
          <w:p w14:paraId="322D574E" w14:textId="77777777" w:rsidR="007B1C7C" w:rsidRDefault="007B1C7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shd w:val="clear" w:color="auto" w:fill="auto"/>
          </w:tcPr>
          <w:p w14:paraId="107B25A1" w14:textId="77777777" w:rsidR="007B1C7C" w:rsidRDefault="007B1C7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shd w:val="clear" w:color="auto" w:fill="auto"/>
          </w:tcPr>
          <w:p w14:paraId="5F5F403E" w14:textId="77777777" w:rsidR="007B1C7C" w:rsidRDefault="007B1C7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shd w:val="clear" w:color="auto" w:fill="auto"/>
          </w:tcPr>
          <w:p w14:paraId="6430718C" w14:textId="77777777" w:rsidR="007B1C7C" w:rsidRDefault="007B1C7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shd w:val="clear" w:color="auto" w:fill="auto"/>
          </w:tcPr>
          <w:p w14:paraId="3180FEB2" w14:textId="77777777" w:rsidR="007B1C7C" w:rsidRDefault="007B1C7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shd w:val="clear" w:color="auto" w:fill="auto"/>
          </w:tcPr>
          <w:p w14:paraId="3CB7CFA7" w14:textId="77777777" w:rsidR="007B1C7C" w:rsidRDefault="007B1C7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shd w:val="clear" w:color="auto" w:fill="auto"/>
          </w:tcPr>
          <w:p w14:paraId="72A5FD1A" w14:textId="77777777" w:rsidR="007B1C7C" w:rsidRDefault="007B1C7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21704C1" w14:textId="5EB47AA9" w:rsidR="007E25E3" w:rsidRDefault="00994DE6" w:rsidP="00EA6907">
      <w:pPr>
        <w:spacing w:after="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</w:t>
      </w:r>
    </w:p>
    <w:p w14:paraId="4CD27C50" w14:textId="41F7E2FA" w:rsidR="007B1C7C" w:rsidRDefault="007B1C7C" w:rsidP="00EA6907">
      <w:pPr>
        <w:spacing w:after="0"/>
        <w:rPr>
          <w:rFonts w:ascii="Times New Roman" w:hAnsi="Times New Roman"/>
          <w:sz w:val="24"/>
          <w:szCs w:val="24"/>
        </w:rPr>
      </w:pPr>
    </w:p>
    <w:p w14:paraId="5DCB6976" w14:textId="5F99A922" w:rsidR="007B1C7C" w:rsidRDefault="007B1C7C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4FA7251" w14:textId="370055A8" w:rsidR="007B1C7C" w:rsidRDefault="007B1C7C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2ECF3E5" w14:textId="77777777" w:rsidR="007B1C7C" w:rsidRPr="00E613C7" w:rsidRDefault="007B1C7C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81E184F" w14:textId="77777777" w:rsidR="007E25E3" w:rsidRPr="00E613C7" w:rsidRDefault="00994DE6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2. Match the historical description in List A with the corresponding historical terms in List B by writing the letter of response below the item number in table provided.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680"/>
        <w:gridCol w:w="3780"/>
      </w:tblGrid>
      <w:tr w:rsidR="007E25E3" w:rsidRPr="00E613C7" w14:paraId="4AC0CA9F" w14:textId="77777777" w:rsidTr="003D1C7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77162" w14:textId="77777777" w:rsidR="007E25E3" w:rsidRPr="00E613C7" w:rsidRDefault="00994DE6" w:rsidP="00EA6907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13C7">
              <w:rPr>
                <w:rFonts w:ascii="Times New Roman" w:hAnsi="Times New Roman"/>
                <w:sz w:val="24"/>
                <w:szCs w:val="24"/>
              </w:rPr>
              <w:t>List A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58F8C" w14:textId="77777777" w:rsidR="007E25E3" w:rsidRPr="00E613C7" w:rsidRDefault="00994DE6" w:rsidP="00EA6907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13C7"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</w:tr>
      <w:tr w:rsidR="007E25E3" w:rsidRPr="00E613C7" w14:paraId="0633DF26" w14:textId="77777777" w:rsidTr="003D1C7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A0AA7" w14:textId="77777777" w:rsidR="007E25E3" w:rsidRPr="00E613C7" w:rsidRDefault="003D1C7B" w:rsidP="00EA6907">
            <w:pPr>
              <w:pStyle w:val="ListParagraph"/>
              <w:spacing w:after="0"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</w:t>
            </w:r>
            <w:r w:rsidR="00994DE6" w:rsidRPr="00E613C7">
              <w:rPr>
                <w:rFonts w:ascii="Times New Roman" w:hAnsi="Times New Roman"/>
                <w:sz w:val="24"/>
                <w:szCs w:val="24"/>
              </w:rPr>
              <w:t>Tanganyika independence</w:t>
            </w:r>
          </w:p>
          <w:p w14:paraId="24E7A128" w14:textId="77777777" w:rsidR="007E25E3" w:rsidRPr="00E613C7" w:rsidRDefault="003D1C7B" w:rsidP="00EA6907">
            <w:pPr>
              <w:pStyle w:val="ListParagraph"/>
              <w:spacing w:after="0"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ii)</w:t>
            </w:r>
            <w:r w:rsidR="00994DE6" w:rsidRPr="00E613C7">
              <w:rPr>
                <w:rFonts w:ascii="Times New Roman" w:hAnsi="Times New Roman"/>
                <w:sz w:val="24"/>
                <w:szCs w:val="24"/>
              </w:rPr>
              <w:t>Zanzibar Revolution</w:t>
            </w:r>
          </w:p>
          <w:p w14:paraId="651E3201" w14:textId="77777777" w:rsidR="007E25E3" w:rsidRPr="00E613C7" w:rsidRDefault="003D1C7B" w:rsidP="00EA6907">
            <w:pPr>
              <w:pStyle w:val="ListParagraph"/>
              <w:spacing w:after="0"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iii)</w:t>
            </w:r>
            <w:r w:rsidR="00994DE6" w:rsidRPr="00E613C7">
              <w:rPr>
                <w:rFonts w:ascii="Times New Roman" w:hAnsi="Times New Roman"/>
                <w:sz w:val="24"/>
                <w:szCs w:val="24"/>
              </w:rPr>
              <w:t xml:space="preserve">Death of </w:t>
            </w:r>
            <w:proofErr w:type="spellStart"/>
            <w:r w:rsidR="00994DE6" w:rsidRPr="00E613C7">
              <w:rPr>
                <w:rFonts w:ascii="Times New Roman" w:hAnsi="Times New Roman"/>
                <w:sz w:val="24"/>
                <w:szCs w:val="24"/>
              </w:rPr>
              <w:t>mwl</w:t>
            </w:r>
            <w:proofErr w:type="spellEnd"/>
            <w:r w:rsidR="00994DE6" w:rsidRPr="00E613C7">
              <w:rPr>
                <w:rFonts w:ascii="Times New Roman" w:hAnsi="Times New Roman"/>
                <w:sz w:val="24"/>
                <w:szCs w:val="24"/>
              </w:rPr>
              <w:t xml:space="preserve"> Julius </w:t>
            </w:r>
            <w:proofErr w:type="spellStart"/>
            <w:r w:rsidR="00994DE6" w:rsidRPr="00E613C7">
              <w:rPr>
                <w:rFonts w:ascii="Times New Roman" w:hAnsi="Times New Roman"/>
                <w:sz w:val="24"/>
                <w:szCs w:val="24"/>
              </w:rPr>
              <w:t>Kambarage</w:t>
            </w:r>
            <w:proofErr w:type="spellEnd"/>
            <w:r w:rsidR="00994DE6" w:rsidRPr="00E613C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94DE6" w:rsidRPr="00E613C7">
              <w:rPr>
                <w:rFonts w:ascii="Times New Roman" w:hAnsi="Times New Roman"/>
                <w:sz w:val="24"/>
                <w:szCs w:val="24"/>
              </w:rPr>
              <w:t>Nyerere</w:t>
            </w:r>
            <w:proofErr w:type="spellEnd"/>
          </w:p>
          <w:p w14:paraId="52712C39" w14:textId="77777777" w:rsidR="007E25E3" w:rsidRPr="00E613C7" w:rsidRDefault="003D1C7B" w:rsidP="00EA6907">
            <w:pPr>
              <w:pStyle w:val="ListParagraph"/>
              <w:spacing w:after="0"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iv)</w:t>
            </w:r>
            <w:r w:rsidR="00994DE6" w:rsidRPr="00E613C7">
              <w:rPr>
                <w:rFonts w:ascii="Times New Roman" w:hAnsi="Times New Roman"/>
                <w:sz w:val="24"/>
                <w:szCs w:val="24"/>
              </w:rPr>
              <w:t xml:space="preserve">Death of </w:t>
            </w:r>
            <w:proofErr w:type="gramStart"/>
            <w:r w:rsidR="00994DE6" w:rsidRPr="00E613C7">
              <w:rPr>
                <w:rFonts w:ascii="Times New Roman" w:hAnsi="Times New Roman"/>
                <w:sz w:val="24"/>
                <w:szCs w:val="24"/>
              </w:rPr>
              <w:t>Dr .</w:t>
            </w:r>
            <w:proofErr w:type="gramEnd"/>
            <w:r w:rsidR="00994DE6" w:rsidRPr="00E613C7">
              <w:rPr>
                <w:rFonts w:ascii="Times New Roman" w:hAnsi="Times New Roman"/>
                <w:sz w:val="24"/>
                <w:szCs w:val="24"/>
              </w:rPr>
              <w:t xml:space="preserve"> John </w:t>
            </w:r>
            <w:proofErr w:type="spellStart"/>
            <w:r w:rsidR="00994DE6" w:rsidRPr="00E613C7">
              <w:rPr>
                <w:rFonts w:ascii="Times New Roman" w:hAnsi="Times New Roman"/>
                <w:sz w:val="24"/>
                <w:szCs w:val="24"/>
              </w:rPr>
              <w:t>Pombe</w:t>
            </w:r>
            <w:proofErr w:type="spellEnd"/>
            <w:r w:rsidR="00994DE6" w:rsidRPr="00E613C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94DE6" w:rsidRPr="00E613C7">
              <w:rPr>
                <w:rFonts w:ascii="Times New Roman" w:hAnsi="Times New Roman"/>
                <w:sz w:val="24"/>
                <w:szCs w:val="24"/>
              </w:rPr>
              <w:t>Magufuli</w:t>
            </w:r>
            <w:proofErr w:type="spellEnd"/>
            <w:r w:rsidR="00994DE6" w:rsidRPr="00E613C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ABA7B12" w14:textId="77777777" w:rsidR="007E25E3" w:rsidRPr="00E613C7" w:rsidRDefault="003D1C7B" w:rsidP="00EA6907">
            <w:pPr>
              <w:pStyle w:val="ListParagraph"/>
              <w:spacing w:after="0"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V)</w:t>
            </w:r>
            <w:r w:rsidR="00994DE6" w:rsidRPr="00E613C7">
              <w:rPr>
                <w:rFonts w:ascii="Times New Roman" w:hAnsi="Times New Roman"/>
                <w:sz w:val="24"/>
                <w:szCs w:val="24"/>
              </w:rPr>
              <w:t xml:space="preserve">Death of </w:t>
            </w:r>
            <w:proofErr w:type="spellStart"/>
            <w:r w:rsidR="00994DE6" w:rsidRPr="00E613C7">
              <w:rPr>
                <w:rFonts w:ascii="Times New Roman" w:hAnsi="Times New Roman"/>
                <w:sz w:val="24"/>
                <w:szCs w:val="24"/>
              </w:rPr>
              <w:t>Abeid</w:t>
            </w:r>
            <w:proofErr w:type="spellEnd"/>
            <w:r w:rsidR="00994DE6" w:rsidRPr="00E613C7">
              <w:rPr>
                <w:rFonts w:ascii="Times New Roman" w:hAnsi="Times New Roman"/>
                <w:sz w:val="24"/>
                <w:szCs w:val="24"/>
              </w:rPr>
              <w:t xml:space="preserve"> Amani </w:t>
            </w:r>
            <w:proofErr w:type="spellStart"/>
            <w:r w:rsidR="00994DE6" w:rsidRPr="00E613C7">
              <w:rPr>
                <w:rFonts w:ascii="Times New Roman" w:hAnsi="Times New Roman"/>
                <w:sz w:val="24"/>
                <w:szCs w:val="24"/>
              </w:rPr>
              <w:t>Karume</w:t>
            </w:r>
            <w:proofErr w:type="spellEnd"/>
          </w:p>
          <w:p w14:paraId="3F103EC0" w14:textId="77777777" w:rsidR="007E25E3" w:rsidRPr="00E613C7" w:rsidRDefault="007E25E3" w:rsidP="00EA6907">
            <w:pPr>
              <w:pStyle w:val="ListParagraph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42417" w14:textId="77777777" w:rsidR="007E25E3" w:rsidRPr="00E613C7" w:rsidRDefault="00994DE6" w:rsidP="00EA6907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13C7">
              <w:rPr>
                <w:rFonts w:ascii="Times New Roman" w:hAnsi="Times New Roman"/>
                <w:sz w:val="24"/>
                <w:szCs w:val="24"/>
              </w:rPr>
              <w:t>1998</w:t>
            </w:r>
          </w:p>
          <w:p w14:paraId="6A29661D" w14:textId="77777777" w:rsidR="007E25E3" w:rsidRPr="00E613C7" w:rsidRDefault="00994DE6" w:rsidP="00EA6907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13C7">
              <w:rPr>
                <w:rFonts w:ascii="Times New Roman" w:hAnsi="Times New Roman"/>
                <w:sz w:val="24"/>
                <w:szCs w:val="24"/>
              </w:rPr>
              <w:t>1972</w:t>
            </w:r>
          </w:p>
          <w:p w14:paraId="513F45C5" w14:textId="77777777" w:rsidR="007E25E3" w:rsidRPr="00E613C7" w:rsidRDefault="00994DE6" w:rsidP="00EA6907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13C7">
              <w:rPr>
                <w:rFonts w:ascii="Times New Roman" w:hAnsi="Times New Roman"/>
                <w:sz w:val="24"/>
                <w:szCs w:val="24"/>
              </w:rPr>
              <w:t>1964</w:t>
            </w:r>
          </w:p>
          <w:p w14:paraId="03646B3D" w14:textId="77777777" w:rsidR="007E25E3" w:rsidRPr="00E613C7" w:rsidRDefault="00994DE6" w:rsidP="00EA6907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13C7">
              <w:rPr>
                <w:rFonts w:ascii="Times New Roman" w:hAnsi="Times New Roman"/>
                <w:sz w:val="24"/>
                <w:szCs w:val="24"/>
              </w:rPr>
              <w:t>1999</w:t>
            </w:r>
          </w:p>
          <w:p w14:paraId="3E72C061" w14:textId="77777777" w:rsidR="007E25E3" w:rsidRPr="00E613C7" w:rsidRDefault="00994DE6" w:rsidP="00EA6907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13C7">
              <w:rPr>
                <w:rFonts w:ascii="Times New Roman" w:hAnsi="Times New Roman"/>
                <w:sz w:val="24"/>
                <w:szCs w:val="24"/>
              </w:rPr>
              <w:t>2020</w:t>
            </w:r>
          </w:p>
          <w:p w14:paraId="534B0C13" w14:textId="77777777" w:rsidR="007E25E3" w:rsidRPr="00E613C7" w:rsidRDefault="00994DE6" w:rsidP="00EA6907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13C7">
              <w:rPr>
                <w:rFonts w:ascii="Times New Roman" w:hAnsi="Times New Roman"/>
                <w:sz w:val="24"/>
                <w:szCs w:val="24"/>
              </w:rPr>
              <w:t>2021</w:t>
            </w:r>
          </w:p>
          <w:p w14:paraId="011B0FA5" w14:textId="77777777" w:rsidR="007E25E3" w:rsidRPr="00E613C7" w:rsidRDefault="00994DE6" w:rsidP="00EA6907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613C7">
              <w:rPr>
                <w:rFonts w:ascii="Times New Roman" w:hAnsi="Times New Roman"/>
                <w:sz w:val="24"/>
                <w:szCs w:val="24"/>
              </w:rPr>
              <w:t>1961</w:t>
            </w:r>
          </w:p>
        </w:tc>
      </w:tr>
    </w:tbl>
    <w:p w14:paraId="0F045CBF" w14:textId="77777777" w:rsidR="007E25E3" w:rsidRPr="00E613C7" w:rsidRDefault="00994DE6" w:rsidP="00EA6907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E613C7">
        <w:rPr>
          <w:rFonts w:ascii="Times New Roman" w:hAnsi="Times New Roman"/>
          <w:b/>
          <w:bCs/>
          <w:sz w:val="24"/>
          <w:szCs w:val="24"/>
        </w:rPr>
        <w:t>Answers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994DE6" w:rsidRPr="00E613C7" w14:paraId="34EDEB2D" w14:textId="77777777" w:rsidTr="00994DE6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6C33E" w14:textId="77777777" w:rsidR="007E25E3" w:rsidRPr="00E613C7" w:rsidRDefault="00994DE6" w:rsidP="00EA6907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3C7">
              <w:rPr>
                <w:rFonts w:ascii="Times New Roman" w:hAnsi="Times New Roman"/>
                <w:b/>
                <w:bCs/>
                <w:sz w:val="24"/>
                <w:szCs w:val="24"/>
              </w:rPr>
              <w:t>List A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CF068" w14:textId="77777777" w:rsidR="007E25E3" w:rsidRPr="00E613C7" w:rsidRDefault="007E25E3" w:rsidP="00EA6907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F8B65" w14:textId="77777777" w:rsidR="007E25E3" w:rsidRPr="00E613C7" w:rsidRDefault="00994DE6" w:rsidP="00EA6907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3C7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34B59" w14:textId="77777777" w:rsidR="007E25E3" w:rsidRPr="00E613C7" w:rsidRDefault="003D1C7B" w:rsidP="00EA6907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3C7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  <w:r w:rsidR="00994DE6" w:rsidRPr="00E613C7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E953C" w14:textId="77777777" w:rsidR="007E25E3" w:rsidRPr="00E613C7" w:rsidRDefault="00994DE6" w:rsidP="00EA6907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3C7">
              <w:rPr>
                <w:rFonts w:ascii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011F7" w14:textId="77777777" w:rsidR="007E25E3" w:rsidRPr="00E613C7" w:rsidRDefault="00994DE6" w:rsidP="00EA6907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3C7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</w:p>
        </w:tc>
      </w:tr>
      <w:tr w:rsidR="00994DE6" w:rsidRPr="00E613C7" w14:paraId="771212C0" w14:textId="77777777" w:rsidTr="00994DE6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3EAE6" w14:textId="77777777" w:rsidR="007E25E3" w:rsidRPr="00E613C7" w:rsidRDefault="00994DE6" w:rsidP="00EA6907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3C7">
              <w:rPr>
                <w:rFonts w:ascii="Times New Roman" w:hAnsi="Times New Roman"/>
                <w:b/>
                <w:bCs/>
                <w:sz w:val="24"/>
                <w:szCs w:val="24"/>
              </w:rPr>
              <w:t>List B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75351" w14:textId="77777777" w:rsidR="007E25E3" w:rsidRPr="00E613C7" w:rsidRDefault="007E25E3" w:rsidP="00EA6907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43B7D" w14:textId="77777777" w:rsidR="007E25E3" w:rsidRPr="00E613C7" w:rsidRDefault="007E25E3" w:rsidP="00EA6907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B2E4A" w14:textId="77777777" w:rsidR="007E25E3" w:rsidRPr="00E613C7" w:rsidRDefault="007E25E3" w:rsidP="00EA6907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B745E" w14:textId="77777777" w:rsidR="007E25E3" w:rsidRPr="00E613C7" w:rsidRDefault="007E25E3" w:rsidP="00EA6907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C2FCA" w14:textId="77777777" w:rsidR="007E25E3" w:rsidRPr="00E613C7" w:rsidRDefault="007E25E3" w:rsidP="00EA6907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0B663CB3" w14:textId="2BB74B46" w:rsidR="007E25E3" w:rsidRPr="00E613C7" w:rsidRDefault="00994DE6" w:rsidP="00EA6907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 w:rsidRPr="00E613C7">
        <w:rPr>
          <w:rFonts w:ascii="Times New Roman" w:hAnsi="Times New Roman"/>
          <w:b/>
          <w:bCs/>
          <w:sz w:val="24"/>
          <w:szCs w:val="24"/>
          <w:u w:val="single"/>
        </w:rPr>
        <w:t xml:space="preserve">SECTION B (70 </w:t>
      </w:r>
      <w:r w:rsidR="00E613C7" w:rsidRPr="00E613C7">
        <w:rPr>
          <w:rFonts w:ascii="Times New Roman" w:hAnsi="Times New Roman"/>
          <w:b/>
          <w:bCs/>
          <w:sz w:val="24"/>
          <w:szCs w:val="24"/>
          <w:u w:val="single"/>
        </w:rPr>
        <w:t>Marks)</w:t>
      </w:r>
    </w:p>
    <w:p w14:paraId="6C3356B2" w14:textId="77777777" w:rsidR="007E25E3" w:rsidRPr="00E613C7" w:rsidRDefault="00994DE6" w:rsidP="00EA6907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E613C7">
        <w:rPr>
          <w:rFonts w:ascii="Times New Roman" w:hAnsi="Times New Roman"/>
          <w:b/>
          <w:sz w:val="24"/>
          <w:szCs w:val="24"/>
        </w:rPr>
        <w:t>Answer all questions.</w:t>
      </w:r>
    </w:p>
    <w:p w14:paraId="0891E94C" w14:textId="77777777" w:rsidR="007E25E3" w:rsidRPr="00E613C7" w:rsidRDefault="00994DE6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3. Briefly explain the following terms:</w:t>
      </w:r>
    </w:p>
    <w:p w14:paraId="60AFBB2F" w14:textId="018B8059" w:rsidR="007E25E3" w:rsidRDefault="00994DE6" w:rsidP="00EA6907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A decade</w:t>
      </w:r>
    </w:p>
    <w:p w14:paraId="50ACEB37" w14:textId="0686F24A" w:rsidR="007E25E3" w:rsidRDefault="007B1C7C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</w:t>
      </w:r>
      <w:r w:rsidR="00994DE6" w:rsidRPr="00E613C7">
        <w:rPr>
          <w:rFonts w:ascii="Times New Roman" w:hAnsi="Times New Roman"/>
          <w:sz w:val="24"/>
          <w:szCs w:val="24"/>
        </w:rPr>
        <w:t>A century</w:t>
      </w:r>
    </w:p>
    <w:p w14:paraId="2A7BC438" w14:textId="0209C765" w:rsidR="007B1C7C" w:rsidRPr="007B1C7C" w:rsidRDefault="007B1C7C" w:rsidP="00EA6907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</w:t>
      </w:r>
    </w:p>
    <w:p w14:paraId="3F4C7DCE" w14:textId="77777777" w:rsidR="007B1C7C" w:rsidRDefault="00994DE6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A generation</w:t>
      </w:r>
      <w:r w:rsidR="007B1C7C">
        <w:rPr>
          <w:rFonts w:ascii="Times New Roman" w:hAnsi="Times New Roman"/>
          <w:sz w:val="24"/>
          <w:szCs w:val="24"/>
        </w:rPr>
        <w:t xml:space="preserve"> </w:t>
      </w:r>
    </w:p>
    <w:p w14:paraId="14C88176" w14:textId="4C331E3F" w:rsidR="007E25E3" w:rsidRPr="00E613C7" w:rsidRDefault="007B1C7C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</w:t>
      </w:r>
    </w:p>
    <w:p w14:paraId="6B1B5598" w14:textId="6245E2D5" w:rsidR="007E25E3" w:rsidRDefault="00994DE6" w:rsidP="00EA6907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Age</w:t>
      </w:r>
    </w:p>
    <w:p w14:paraId="2E1BF818" w14:textId="1CF435B9" w:rsidR="007B1C7C" w:rsidRPr="007B1C7C" w:rsidRDefault="007B1C7C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2AF9E3C" w14:textId="0B5AFD23" w:rsidR="007E25E3" w:rsidRDefault="00994DE6" w:rsidP="00EA6907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Millennium</w:t>
      </w:r>
      <w:r w:rsidR="007B1C7C">
        <w:rPr>
          <w:rFonts w:ascii="Times New Roman" w:hAnsi="Times New Roman"/>
          <w:sz w:val="24"/>
          <w:szCs w:val="24"/>
        </w:rPr>
        <w:t xml:space="preserve"> </w:t>
      </w:r>
    </w:p>
    <w:p w14:paraId="3CADDE43" w14:textId="0267F838" w:rsidR="007B1C7C" w:rsidRPr="007B1C7C" w:rsidRDefault="007B1C7C" w:rsidP="00EA6907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6561A91" w14:textId="4B872730" w:rsidR="007E25E3" w:rsidRDefault="00994DE6" w:rsidP="00EA6907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(a) Explain how fire was discovered</w:t>
      </w:r>
    </w:p>
    <w:p w14:paraId="1AF74B42" w14:textId="77777777" w:rsidR="007B1C7C" w:rsidRPr="00E613C7" w:rsidRDefault="007B1C7C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9D435B4" w14:textId="4BE77109" w:rsidR="00EA6907" w:rsidRDefault="007B1C7C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</w:t>
      </w:r>
    </w:p>
    <w:p w14:paraId="60462469" w14:textId="58373AB6" w:rsidR="007E25E3" w:rsidRDefault="00994DE6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(b)  Explain the contribution of fire to man during the middle stone age</w:t>
      </w:r>
    </w:p>
    <w:p w14:paraId="7B308689" w14:textId="659D2F70" w:rsidR="007B1C7C" w:rsidRDefault="007B1C7C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A31D465" w14:textId="0A2D6EF1" w:rsidR="00EA6907" w:rsidRDefault="00EA6907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C05D471" w14:textId="77777777" w:rsidR="00EA6907" w:rsidRPr="00E613C7" w:rsidRDefault="00EA6907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DEFB42C" w14:textId="00730B70" w:rsidR="007E25E3" w:rsidRDefault="00994DE6" w:rsidP="00EA6907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Mention </w:t>
      </w:r>
      <w:r w:rsidR="00E613C7" w:rsidRPr="00E613C7">
        <w:rPr>
          <w:rFonts w:ascii="Times New Roman" w:hAnsi="Times New Roman"/>
          <w:sz w:val="24"/>
          <w:szCs w:val="24"/>
        </w:rPr>
        <w:t>four methods</w:t>
      </w:r>
      <w:r w:rsidRPr="00E613C7">
        <w:rPr>
          <w:rFonts w:ascii="Times New Roman" w:hAnsi="Times New Roman"/>
          <w:sz w:val="24"/>
          <w:szCs w:val="24"/>
        </w:rPr>
        <w:t xml:space="preserve"> used by historian to determine historical date.</w:t>
      </w:r>
    </w:p>
    <w:p w14:paraId="588A8248" w14:textId="77777777" w:rsidR="007B1C7C" w:rsidRPr="00E613C7" w:rsidRDefault="007B1C7C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7A1ACE8" w14:textId="39F499EE" w:rsidR="007B1C7C" w:rsidRPr="00E613C7" w:rsidRDefault="007B1C7C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FDFE8A1" w14:textId="77777777" w:rsidR="007E25E3" w:rsidRPr="00E613C7" w:rsidRDefault="00994DE6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6. Differentiate the following:</w:t>
      </w:r>
    </w:p>
    <w:p w14:paraId="7BEC5103" w14:textId="77C202E5" w:rsidR="007E25E3" w:rsidRDefault="00994DE6" w:rsidP="00EA6907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Oral tradition and archaeology</w:t>
      </w:r>
    </w:p>
    <w:p w14:paraId="34CA2579" w14:textId="3D1D0F36" w:rsidR="00427193" w:rsidRPr="00E613C7" w:rsidRDefault="00427193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3ECC8EA" w14:textId="4A0C6B4C" w:rsidR="007E25E3" w:rsidRDefault="00994DE6" w:rsidP="00EA6907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Museums and Archives</w:t>
      </w:r>
    </w:p>
    <w:p w14:paraId="597D225E" w14:textId="77987787" w:rsidR="00427193" w:rsidRPr="00E613C7" w:rsidRDefault="00427193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DE49758" w14:textId="2F2E61DE" w:rsidR="007E25E3" w:rsidRDefault="00994DE6" w:rsidP="00EA6907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Historical sites and Anthropology</w:t>
      </w:r>
    </w:p>
    <w:p w14:paraId="216D43D0" w14:textId="79EBA553" w:rsidR="00427193" w:rsidRPr="00427193" w:rsidRDefault="00427193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58ED8BE" w14:textId="603260D4" w:rsidR="007E25E3" w:rsidRDefault="00994DE6" w:rsidP="00EA6907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Recalling events and carbon 14</w:t>
      </w:r>
    </w:p>
    <w:p w14:paraId="07B992A4" w14:textId="7E2308F4" w:rsidR="00427193" w:rsidRPr="00E613C7" w:rsidRDefault="00427193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41DDFB2" w14:textId="77777777" w:rsidR="007E25E3" w:rsidRPr="00E613C7" w:rsidRDefault="00994DE6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7. Study carefully the following map and name historical sites numbered 1 to 5.</w:t>
      </w:r>
    </w:p>
    <w:p w14:paraId="791B6E00" w14:textId="0EA484C0" w:rsidR="007E25E3" w:rsidRPr="00E613C7" w:rsidRDefault="00046AB8" w:rsidP="00EA690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en-US"/>
        </w:rPr>
        <w:pict w14:anchorId="56FCAF08">
          <v:shape id="Image1" o:spid="_x0000_i1025" type="#_x0000_t75" style="width:384.75pt;height:336.75pt;visibility:visible;mso-wrap-style:square">
            <v:imagedata r:id="rId6" o:title=""/>
            <o:lock v:ext="edit" aspectratio="f"/>
          </v:shape>
        </w:pict>
      </w:r>
    </w:p>
    <w:p w14:paraId="755C4C9F" w14:textId="77777777" w:rsidR="00EA6907" w:rsidRDefault="00994DE6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</w:t>
      </w:r>
    </w:p>
    <w:p w14:paraId="12DB8ED0" w14:textId="77777777" w:rsidR="00EA6907" w:rsidRDefault="00EA6907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</w:t>
      </w:r>
    </w:p>
    <w:p w14:paraId="2C57FB00" w14:textId="02B6957A" w:rsidR="007E25E3" w:rsidRPr="00E613C7" w:rsidRDefault="00EA6907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994DE6" w:rsidRPr="00E613C7">
        <w:rPr>
          <w:rFonts w:ascii="Times New Roman" w:hAnsi="Times New Roman"/>
          <w:sz w:val="24"/>
          <w:szCs w:val="24"/>
        </w:rPr>
        <w:t xml:space="preserve">  1...…...………………..............</w:t>
      </w:r>
    </w:p>
    <w:p w14:paraId="4644F25C" w14:textId="77777777" w:rsidR="007E25E3" w:rsidRPr="00E613C7" w:rsidRDefault="00994DE6" w:rsidP="00EA6907">
      <w:pPr>
        <w:spacing w:after="0"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2...…...................................</w:t>
      </w:r>
    </w:p>
    <w:p w14:paraId="5E129893" w14:textId="77777777" w:rsidR="007E25E3" w:rsidRPr="00E613C7" w:rsidRDefault="00994DE6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 3....................…...................</w:t>
      </w:r>
    </w:p>
    <w:p w14:paraId="0A74217D" w14:textId="77777777" w:rsidR="007E25E3" w:rsidRPr="00E613C7" w:rsidRDefault="00994DE6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4 .....,..................................</w:t>
      </w:r>
    </w:p>
    <w:p w14:paraId="243562F9" w14:textId="77777777" w:rsidR="007E25E3" w:rsidRPr="00E613C7" w:rsidRDefault="00994DE6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       5 ...........................................</w:t>
      </w:r>
    </w:p>
    <w:p w14:paraId="2F22A487" w14:textId="211B837C" w:rsidR="007E25E3" w:rsidRDefault="00994DE6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8. Briefly, explain four weakness of written records.</w:t>
      </w:r>
    </w:p>
    <w:p w14:paraId="28D782D0" w14:textId="77777777" w:rsidR="00427193" w:rsidRPr="00E613C7" w:rsidRDefault="00427193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78FF5DA" w14:textId="2CE4A5A5" w:rsidR="00427193" w:rsidRPr="00E613C7" w:rsidRDefault="00427193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F0EA01D" w14:textId="5AB36935" w:rsidR="00E613C7" w:rsidRDefault="00994DE6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>9. Briefly, explain four advantages of historical sites.</w:t>
      </w:r>
    </w:p>
    <w:p w14:paraId="09CF3E25" w14:textId="77777777" w:rsidR="00427193" w:rsidRPr="00E613C7" w:rsidRDefault="00427193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FD7EDEC" w14:textId="1D1A9631" w:rsidR="00427193" w:rsidRPr="00E613C7" w:rsidRDefault="00427193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F2166E7" w14:textId="77777777" w:rsidR="007E25E3" w:rsidRPr="00E613C7" w:rsidRDefault="00994DE6" w:rsidP="00EA6907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613C7">
        <w:rPr>
          <w:rFonts w:ascii="Times New Roman" w:hAnsi="Times New Roman"/>
          <w:b/>
          <w:bCs/>
          <w:sz w:val="24"/>
          <w:szCs w:val="24"/>
        </w:rPr>
        <w:t>SECTION C (15 Marks)</w:t>
      </w:r>
    </w:p>
    <w:p w14:paraId="4F759B1C" w14:textId="319129AF" w:rsidR="007E25E3" w:rsidRDefault="00994DE6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613C7">
        <w:rPr>
          <w:rFonts w:ascii="Times New Roman" w:hAnsi="Times New Roman"/>
          <w:sz w:val="24"/>
          <w:szCs w:val="24"/>
        </w:rPr>
        <w:t xml:space="preserve">10. </w:t>
      </w:r>
      <w:proofErr w:type="spellStart"/>
      <w:r w:rsidRPr="00E613C7">
        <w:rPr>
          <w:rFonts w:ascii="Times New Roman" w:hAnsi="Times New Roman"/>
          <w:sz w:val="24"/>
          <w:szCs w:val="24"/>
        </w:rPr>
        <w:t>Mudrick</w:t>
      </w:r>
      <w:proofErr w:type="spellEnd"/>
      <w:r w:rsidRPr="00E613C7">
        <w:rPr>
          <w:rFonts w:ascii="Times New Roman" w:hAnsi="Times New Roman"/>
          <w:sz w:val="24"/>
          <w:szCs w:val="24"/>
        </w:rPr>
        <w:t xml:space="preserve"> is the head of school at </w:t>
      </w:r>
      <w:proofErr w:type="spellStart"/>
      <w:r w:rsidRPr="00E613C7">
        <w:rPr>
          <w:rFonts w:ascii="Times New Roman" w:hAnsi="Times New Roman"/>
          <w:sz w:val="24"/>
          <w:szCs w:val="24"/>
        </w:rPr>
        <w:t>Pugu</w:t>
      </w:r>
      <w:proofErr w:type="spellEnd"/>
      <w:r w:rsidRPr="00E613C7">
        <w:rPr>
          <w:rFonts w:ascii="Times New Roman" w:hAnsi="Times New Roman"/>
          <w:sz w:val="24"/>
          <w:szCs w:val="24"/>
        </w:rPr>
        <w:t xml:space="preserve"> secondary school, received a letter from form </w:t>
      </w:r>
      <w:proofErr w:type="gramStart"/>
      <w:r w:rsidRPr="00E613C7">
        <w:rPr>
          <w:rFonts w:ascii="Times New Roman" w:hAnsi="Times New Roman"/>
          <w:sz w:val="24"/>
          <w:szCs w:val="24"/>
        </w:rPr>
        <w:t>one  students</w:t>
      </w:r>
      <w:proofErr w:type="gramEnd"/>
      <w:r w:rsidRPr="00E613C7">
        <w:rPr>
          <w:rFonts w:ascii="Times New Roman" w:hAnsi="Times New Roman"/>
          <w:sz w:val="24"/>
          <w:szCs w:val="24"/>
        </w:rPr>
        <w:t xml:space="preserve"> who are not interested in History subject. As a form one student convince your fellow students to like that subject. (Five points)</w:t>
      </w:r>
    </w:p>
    <w:p w14:paraId="728A013D" w14:textId="77777777" w:rsidR="00EA6907" w:rsidRPr="00E613C7" w:rsidRDefault="00EA6907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35E86C2" w14:textId="77777777" w:rsidR="00EA6907" w:rsidRPr="00E613C7" w:rsidRDefault="00EA6907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C649538" w14:textId="77777777" w:rsidR="00EA6907" w:rsidRPr="00E613C7" w:rsidRDefault="00EA6907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9BD6FE4" w14:textId="77777777" w:rsidR="00EA6907" w:rsidRPr="00E613C7" w:rsidRDefault="00EA6907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37A62E9" w14:textId="77777777" w:rsidR="00EA6907" w:rsidRPr="00E613C7" w:rsidRDefault="00EA6907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9313966" w14:textId="77777777" w:rsidR="00EA6907" w:rsidRPr="00E613C7" w:rsidRDefault="00EA6907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073ACBC" w14:textId="77777777" w:rsidR="00EA6907" w:rsidRPr="00E613C7" w:rsidRDefault="00EA6907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0B6885B" w14:textId="77777777" w:rsidR="00EA6907" w:rsidRPr="00E613C7" w:rsidRDefault="00EA6907" w:rsidP="00EA690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8F8F98B" w14:textId="77777777" w:rsidR="00EA6907" w:rsidRPr="00E613C7" w:rsidRDefault="00EA6907" w:rsidP="00EA690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sectPr w:rsidR="00EA6907" w:rsidRPr="00E613C7" w:rsidSect="00EA6907">
      <w:pgSz w:w="12240" w:h="15840"/>
      <w:pgMar w:top="0" w:right="630" w:bottom="36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B7F246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00000002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 w15:restartNumberingAfterBreak="0">
    <w:nsid w:val="00000003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00000004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 w15:restartNumberingAfterBreak="0">
    <w:nsid w:val="00000005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00000006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21403BE7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36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36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360"/>
      </w:pPr>
    </w:lvl>
  </w:abstractNum>
  <w:abstractNum w:abstractNumId="7" w15:restartNumberingAfterBreak="0">
    <w:nsid w:val="6F9A41F8"/>
    <w:multiLevelType w:val="hybridMultilevel"/>
    <w:tmpl w:val="9EC6B514"/>
    <w:lvl w:ilvl="0" w:tplc="7ED05B78">
      <w:start w:val="3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25E3"/>
    <w:rsid w:val="00046AB8"/>
    <w:rsid w:val="003D1C7B"/>
    <w:rsid w:val="00427193"/>
    <w:rsid w:val="007B1C7C"/>
    <w:rsid w:val="007E25E3"/>
    <w:rsid w:val="00994DE6"/>
    <w:rsid w:val="00DD6C03"/>
    <w:rsid w:val="00E613C7"/>
    <w:rsid w:val="00EA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726D13FC"/>
  <w15:docId w15:val="{8F4034EF-DC71-4159-BF8F-266DAC1BD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1863</TotalTime>
  <Pages>4</Pages>
  <Words>1470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M10_Max</dc:creator>
  <cp:lastModifiedBy>Lameck Marwa</cp:lastModifiedBy>
  <cp:revision>7</cp:revision>
  <dcterms:created xsi:type="dcterms:W3CDTF">2023-03-08T05:16:00Z</dcterms:created>
  <dcterms:modified xsi:type="dcterms:W3CDTF">2023-06-01T08:00:00Z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03f0c6b6034e4b39ab7fd5d0ffc8f3c1</vt:lpwstr>
  </property>
</Properties>
</file>