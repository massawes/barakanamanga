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0330EA" w14:textId="77777777" w:rsidR="00FA76DF" w:rsidRDefault="00FA76DF" w:rsidP="00FA76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sz w:val="24"/>
          <w:szCs w:val="24"/>
        </w:rPr>
        <w:t>THE UNITED REPUBLIC OF TANZANIA</w:t>
      </w:r>
    </w:p>
    <w:p w14:paraId="07784832" w14:textId="77777777" w:rsidR="00FA76DF" w:rsidRDefault="00FA76DF" w:rsidP="00FA76DF">
      <w:pPr>
        <w:spacing w:after="0"/>
        <w:jc w:val="center"/>
        <w:rPr>
          <w:rFonts w:ascii="Times New Roman" w:eastAsiaTheme="minorHAnsi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PRESIDENT’S OFFICE</w:t>
      </w:r>
    </w:p>
    <w:p w14:paraId="2C7648B5" w14:textId="77777777" w:rsidR="00FA76DF" w:rsidRDefault="00FA76DF" w:rsidP="00FA76D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REGIONAL ADMINISTRATION AND LOCAL GOVERNMENT</w:t>
      </w:r>
    </w:p>
    <w:p w14:paraId="535F51C7" w14:textId="25AE93F2" w:rsidR="0088291A" w:rsidRPr="00D257A0" w:rsidRDefault="00552532" w:rsidP="00D257A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NAMANGA SECONDARY SCHOOL</w:t>
      </w:r>
    </w:p>
    <w:p w14:paraId="0AD130BD" w14:textId="77777777" w:rsidR="0088291A" w:rsidRDefault="0088291A" w:rsidP="0088291A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91C38">
        <w:rPr>
          <w:rFonts w:ascii="Times New Roman" w:hAnsi="Times New Roman" w:cs="Times New Roman"/>
          <w:b/>
          <w:bCs/>
          <w:sz w:val="24"/>
          <w:szCs w:val="24"/>
        </w:rPr>
        <w:t>INFORMATION AND COMPUTER STUDIES</w:t>
      </w:r>
    </w:p>
    <w:p w14:paraId="1647764A" w14:textId="37DC8D38" w:rsidR="0088291A" w:rsidRPr="00C450A1" w:rsidRDefault="0088291A" w:rsidP="0088291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FORM THREE TERMINAL EXAMINATION</w:t>
      </w:r>
    </w:p>
    <w:p w14:paraId="68EB424E" w14:textId="12FF6C11" w:rsidR="00FE35E0" w:rsidRPr="00552532" w:rsidRDefault="00552532" w:rsidP="00277D31">
      <w:pPr>
        <w:spacing w:after="0" w:line="240" w:lineRule="auto"/>
        <w:jc w:val="both"/>
        <w:rPr>
          <w:rFonts w:ascii="Times New Roman" w:eastAsia="Arial Unicode MS" w:hAnsi="Times New Roman" w:cs="Times New Roman"/>
          <w:b/>
          <w:sz w:val="24"/>
          <w:szCs w:val="24"/>
          <w:u w:val="single"/>
        </w:rPr>
      </w:pPr>
      <w:r w:rsidRPr="00552532">
        <w:rPr>
          <w:rFonts w:ascii="Times New Roman" w:eastAsia="Arial Unicode MS" w:hAnsi="Times New Roman" w:cs="Times New Roman"/>
          <w:b/>
          <w:sz w:val="24"/>
          <w:szCs w:val="24"/>
          <w:u w:val="single"/>
        </w:rPr>
        <w:t>Time: 3</w:t>
      </w:r>
      <w:r w:rsidR="0088291A" w:rsidRPr="00552532">
        <w:rPr>
          <w:rFonts w:ascii="Times New Roman" w:eastAsia="Arial Unicode MS" w:hAnsi="Times New Roman" w:cs="Times New Roman"/>
          <w:b/>
          <w:sz w:val="24"/>
          <w:szCs w:val="24"/>
          <w:u w:val="single"/>
        </w:rPr>
        <w:t xml:space="preserve">Hours                                                                                                </w:t>
      </w:r>
      <w:r w:rsidRPr="00552532">
        <w:rPr>
          <w:rFonts w:ascii="Times New Roman" w:eastAsia="Arial Unicode MS" w:hAnsi="Times New Roman" w:cs="Times New Roman"/>
          <w:b/>
          <w:sz w:val="24"/>
          <w:szCs w:val="24"/>
          <w:u w:val="single"/>
        </w:rPr>
        <w:t xml:space="preserve">                 </w:t>
      </w:r>
      <w:r>
        <w:rPr>
          <w:rFonts w:ascii="Times New Roman" w:eastAsia="Arial Unicode MS" w:hAnsi="Times New Roman" w:cs="Times New Roman"/>
          <w:b/>
          <w:sz w:val="24"/>
          <w:szCs w:val="24"/>
          <w:u w:val="single"/>
        </w:rPr>
        <w:t xml:space="preserve">MAY </w:t>
      </w:r>
      <w:r w:rsidR="0088291A" w:rsidRPr="00552532">
        <w:rPr>
          <w:rFonts w:ascii="Times New Roman" w:eastAsia="Arial Unicode MS" w:hAnsi="Times New Roman" w:cs="Times New Roman"/>
          <w:b/>
          <w:sz w:val="24"/>
          <w:szCs w:val="24"/>
          <w:u w:val="single"/>
        </w:rPr>
        <w:t>2024</w:t>
      </w:r>
    </w:p>
    <w:p w14:paraId="245B9B8E" w14:textId="77777777" w:rsidR="00FE35E0" w:rsidRPr="0088291A" w:rsidRDefault="00FE35E0" w:rsidP="00EA685D">
      <w:pPr>
        <w:spacing w:after="0" w:line="240" w:lineRule="auto"/>
        <w:jc w:val="center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b/>
          <w:sz w:val="24"/>
          <w:szCs w:val="24"/>
        </w:rPr>
        <w:t>Instructions</w:t>
      </w:r>
    </w:p>
    <w:p w14:paraId="696B5BAB" w14:textId="77777777" w:rsidR="00FE35E0" w:rsidRPr="0088291A" w:rsidRDefault="00FE35E0" w:rsidP="00EA685D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This paper consists of sections A, B and C.</w:t>
      </w:r>
    </w:p>
    <w:p w14:paraId="56A89B17" w14:textId="77777777" w:rsidR="00FE35E0" w:rsidRPr="0088291A" w:rsidRDefault="00FE35E0" w:rsidP="00277D31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Answer </w:t>
      </w:r>
      <w:r w:rsidRPr="0088291A">
        <w:rPr>
          <w:rFonts w:ascii="Times New Roman" w:eastAsia="Arial Unicode MS" w:hAnsi="Times New Roman" w:cs="Times New Roman"/>
          <w:b/>
          <w:sz w:val="24"/>
          <w:szCs w:val="24"/>
        </w:rPr>
        <w:t xml:space="preserve">all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>questions in sections A</w:t>
      </w:r>
      <w:r w:rsidR="00423D32" w:rsidRPr="0088291A">
        <w:rPr>
          <w:rFonts w:ascii="Times New Roman" w:eastAsia="Arial Unicode MS" w:hAnsi="Times New Roman" w:cs="Times New Roman"/>
          <w:sz w:val="24"/>
          <w:szCs w:val="24"/>
        </w:rPr>
        <w:t>,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B</w:t>
      </w:r>
      <w:r w:rsidR="00423D32" w:rsidRPr="0088291A">
        <w:rPr>
          <w:rFonts w:ascii="Times New Roman" w:eastAsia="Arial Unicode MS" w:hAnsi="Times New Roman" w:cs="Times New Roman"/>
          <w:sz w:val="24"/>
          <w:szCs w:val="24"/>
        </w:rPr>
        <w:t xml:space="preserve"> and C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>.</w:t>
      </w:r>
    </w:p>
    <w:p w14:paraId="1D52B7BF" w14:textId="77777777" w:rsidR="00FE35E0" w:rsidRPr="0088291A" w:rsidRDefault="00FE35E0" w:rsidP="00EA685D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Cellular phones are </w:t>
      </w:r>
      <w:r w:rsidRPr="0088291A">
        <w:rPr>
          <w:rFonts w:ascii="Times New Roman" w:eastAsia="Arial Unicode MS" w:hAnsi="Times New Roman" w:cs="Times New Roman"/>
          <w:b/>
          <w:sz w:val="24"/>
          <w:szCs w:val="24"/>
        </w:rPr>
        <w:t xml:space="preserve">not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>allowed in the examination room.</w:t>
      </w:r>
    </w:p>
    <w:p w14:paraId="59D6A81B" w14:textId="57BDA9EB" w:rsidR="009A7316" w:rsidRPr="00552532" w:rsidRDefault="00FE35E0" w:rsidP="00552532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Write your </w:t>
      </w:r>
      <w:r w:rsidRPr="0088291A">
        <w:rPr>
          <w:rFonts w:ascii="Times New Roman" w:eastAsia="Arial Unicode MS" w:hAnsi="Times New Roman" w:cs="Times New Roman"/>
          <w:b/>
          <w:sz w:val="24"/>
          <w:szCs w:val="24"/>
        </w:rPr>
        <w:t xml:space="preserve">Examination Number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>one very page of your answer booklet(s).</w:t>
      </w:r>
    </w:p>
    <w:p w14:paraId="011500B5" w14:textId="77777777" w:rsidR="007C4083" w:rsidRPr="0088291A" w:rsidRDefault="007C4083" w:rsidP="00EA685D">
      <w:pPr>
        <w:spacing w:after="0" w:line="240" w:lineRule="auto"/>
        <w:ind w:left="720"/>
        <w:jc w:val="center"/>
        <w:rPr>
          <w:rFonts w:ascii="Times New Roman" w:eastAsia="Arial Unicode MS" w:hAnsi="Times New Roman" w:cs="Times New Roman"/>
          <w:b/>
          <w:sz w:val="24"/>
          <w:szCs w:val="24"/>
        </w:rPr>
      </w:pPr>
    </w:p>
    <w:p w14:paraId="42DAAA7F" w14:textId="7D249FD7" w:rsidR="00FE35E0" w:rsidRPr="0088291A" w:rsidRDefault="0064386D" w:rsidP="00EA685D">
      <w:pPr>
        <w:spacing w:after="0" w:line="240" w:lineRule="auto"/>
        <w:ind w:left="720"/>
        <w:jc w:val="center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b/>
          <w:sz w:val="24"/>
          <w:szCs w:val="24"/>
        </w:rPr>
        <w:t>SECTIONA (1</w:t>
      </w:r>
      <w:r w:rsidR="000627E4" w:rsidRPr="0088291A">
        <w:rPr>
          <w:rFonts w:ascii="Times New Roman" w:eastAsia="Arial Unicode MS" w:hAnsi="Times New Roman" w:cs="Times New Roman"/>
          <w:b/>
          <w:sz w:val="24"/>
          <w:szCs w:val="24"/>
        </w:rPr>
        <w:t>5</w:t>
      </w:r>
      <w:r w:rsidR="00FE35E0" w:rsidRPr="0088291A">
        <w:rPr>
          <w:rFonts w:ascii="Times New Roman" w:eastAsia="Arial Unicode MS" w:hAnsi="Times New Roman" w:cs="Times New Roman"/>
          <w:b/>
          <w:sz w:val="24"/>
          <w:szCs w:val="24"/>
        </w:rPr>
        <w:t>%</w:t>
      </w:r>
      <w:r w:rsidR="006A2E94" w:rsidRPr="0088291A">
        <w:rPr>
          <w:rFonts w:ascii="Times New Roman" w:eastAsia="Arial Unicode MS" w:hAnsi="Times New Roman" w:cs="Times New Roman"/>
          <w:b/>
          <w:sz w:val="24"/>
          <w:szCs w:val="24"/>
        </w:rPr>
        <w:t xml:space="preserve"> </w:t>
      </w:r>
      <w:r w:rsidR="00FE35E0" w:rsidRPr="0088291A">
        <w:rPr>
          <w:rFonts w:ascii="Times New Roman" w:eastAsia="Arial Unicode MS" w:hAnsi="Times New Roman" w:cs="Times New Roman"/>
          <w:b/>
          <w:sz w:val="24"/>
          <w:szCs w:val="24"/>
        </w:rPr>
        <w:t>Marks)</w:t>
      </w:r>
    </w:p>
    <w:p w14:paraId="59CB918B" w14:textId="77777777" w:rsidR="00FE35E0" w:rsidRPr="0088291A" w:rsidRDefault="00FE35E0" w:rsidP="00EA685D">
      <w:pPr>
        <w:spacing w:after="0" w:line="240" w:lineRule="auto"/>
        <w:ind w:left="720"/>
        <w:jc w:val="center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Answer </w:t>
      </w:r>
      <w:r w:rsidRPr="0088291A">
        <w:rPr>
          <w:rFonts w:ascii="Times New Roman" w:eastAsia="Arial Unicode MS" w:hAnsi="Times New Roman" w:cs="Times New Roman"/>
          <w:b/>
          <w:sz w:val="24"/>
          <w:szCs w:val="24"/>
        </w:rPr>
        <w:t xml:space="preserve">all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>questions in section</w:t>
      </w:r>
    </w:p>
    <w:p w14:paraId="719B5F4E" w14:textId="77777777" w:rsidR="00FE35E0" w:rsidRPr="0088291A" w:rsidRDefault="00FE35E0" w:rsidP="008D4BD1">
      <w:pPr>
        <w:spacing w:after="0" w:line="240" w:lineRule="auto"/>
        <w:ind w:left="360" w:hanging="18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1. For each of the following items (i)-(x), choose the correct answer among the given alternatives and write its letter beside the item number in your answer booklet provided.</w:t>
      </w:r>
    </w:p>
    <w:p w14:paraId="70A41D0F" w14:textId="77777777" w:rsidR="00FE35E0" w:rsidRPr="0088291A" w:rsidRDefault="00FE35E0" w:rsidP="008D4BD1">
      <w:pPr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(i) What is type of computers are client computers (most of the time) in a client-server system?</w:t>
      </w:r>
    </w:p>
    <w:p w14:paraId="62FBADAD" w14:textId="77777777" w:rsidR="00FE35E0" w:rsidRPr="0088291A" w:rsidRDefault="00FE35E0" w:rsidP="00EA685D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Mainframe  </w:t>
      </w:r>
      <w:r w:rsidR="0036265A" w:rsidRPr="0088291A">
        <w:rPr>
          <w:rFonts w:ascii="Times New Roman" w:eastAsia="Arial Unicode MS" w:hAnsi="Times New Roman" w:cs="Times New Roman"/>
          <w:sz w:val="24"/>
          <w:szCs w:val="24"/>
        </w:rPr>
        <w:t xml:space="preserve">               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>(c) mini-computer</w:t>
      </w:r>
      <w:r w:rsidR="0036265A" w:rsidRPr="0088291A">
        <w:rPr>
          <w:rFonts w:ascii="Times New Roman" w:eastAsia="Arial Unicode MS" w:hAnsi="Times New Roman" w:cs="Times New Roman"/>
          <w:sz w:val="24"/>
          <w:szCs w:val="24"/>
        </w:rPr>
        <w:t xml:space="preserve">             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(e)microcomputer</w:t>
      </w:r>
    </w:p>
    <w:p w14:paraId="6C42AEF8" w14:textId="77777777" w:rsidR="00FE35E0" w:rsidRPr="0088291A" w:rsidRDefault="00FE35E0" w:rsidP="00EA685D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PDA             </w:t>
      </w:r>
      <w:r w:rsidR="0036265A" w:rsidRPr="0088291A">
        <w:rPr>
          <w:rFonts w:ascii="Times New Roman" w:eastAsia="Arial Unicode MS" w:hAnsi="Times New Roman" w:cs="Times New Roman"/>
          <w:sz w:val="24"/>
          <w:szCs w:val="24"/>
        </w:rPr>
        <w:t xml:space="preserve">             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(d) supercomputer</w:t>
      </w:r>
    </w:p>
    <w:p w14:paraId="553F5A3A" w14:textId="77777777" w:rsidR="00FE35E0" w:rsidRPr="0088291A" w:rsidRDefault="0036265A" w:rsidP="008D4BD1">
      <w:pPr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(ii) </w:t>
      </w:r>
      <w:proofErr w:type="gramStart"/>
      <w:r w:rsidRPr="0088291A">
        <w:rPr>
          <w:rFonts w:ascii="Times New Roman" w:eastAsia="Arial Unicode MS" w:hAnsi="Times New Roman" w:cs="Times New Roman"/>
          <w:sz w:val="24"/>
          <w:szCs w:val="24"/>
        </w:rPr>
        <w:t>an</w:t>
      </w:r>
      <w:proofErr w:type="gramEnd"/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e</w:t>
      </w:r>
      <w:r w:rsidR="00FE35E0" w:rsidRPr="0088291A">
        <w:rPr>
          <w:rFonts w:ascii="Times New Roman" w:eastAsia="Arial Unicode MS" w:hAnsi="Times New Roman" w:cs="Times New Roman"/>
          <w:sz w:val="24"/>
          <w:szCs w:val="24"/>
        </w:rPr>
        <w:t>xample of numeric data is</w:t>
      </w:r>
    </w:p>
    <w:p w14:paraId="7A753FE7" w14:textId="77777777" w:rsidR="00FE35E0" w:rsidRPr="0088291A" w:rsidRDefault="00FE35E0" w:rsidP="008D4BD1">
      <w:pPr>
        <w:pStyle w:val="ListParagraph"/>
        <w:numPr>
          <w:ilvl w:val="0"/>
          <w:numId w:val="2"/>
        </w:numPr>
        <w:spacing w:line="240" w:lineRule="auto"/>
        <w:ind w:left="360" w:firstLine="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Employee address (c) Examination score (e) bank balance</w:t>
      </w:r>
    </w:p>
    <w:p w14:paraId="7F218324" w14:textId="77777777" w:rsidR="00FE35E0" w:rsidRPr="0088291A" w:rsidRDefault="00FE35E0" w:rsidP="008D4BD1">
      <w:pPr>
        <w:pStyle w:val="ListParagraph"/>
        <w:numPr>
          <w:ilvl w:val="0"/>
          <w:numId w:val="2"/>
        </w:numPr>
        <w:spacing w:line="240" w:lineRule="auto"/>
        <w:ind w:left="360" w:firstLine="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078951A      (d)</w:t>
      </w:r>
      <w:r w:rsidR="00F4037B" w:rsidRPr="0088291A">
        <w:rPr>
          <w:rFonts w:ascii="Times New Roman" w:eastAsia="Arial Unicode MS" w:hAnsi="Times New Roman" w:cs="Times New Roman"/>
          <w:sz w:val="24"/>
          <w:szCs w:val="24"/>
        </w:rPr>
        <w:t xml:space="preserve"> 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="00932549" w:rsidRPr="0088291A">
        <w:rPr>
          <w:rFonts w:ascii="Times New Roman" w:eastAsia="Arial Unicode MS" w:hAnsi="Times New Roman" w:cs="Times New Roman"/>
          <w:sz w:val="24"/>
          <w:szCs w:val="24"/>
        </w:rPr>
        <w:t>15yrs</w:t>
      </w:r>
      <w:r w:rsidR="00F4037B" w:rsidRPr="0088291A">
        <w:rPr>
          <w:rFonts w:ascii="Times New Roman" w:eastAsia="Arial Unicode MS" w:hAnsi="Times New Roman" w:cs="Times New Roman"/>
          <w:sz w:val="24"/>
          <w:szCs w:val="24"/>
        </w:rPr>
        <w:t xml:space="preserve">      ( e)  </w:t>
      </w:r>
      <w:r w:rsidR="00932549" w:rsidRPr="0088291A">
        <w:rPr>
          <w:rFonts w:ascii="Times New Roman" w:eastAsia="Arial Unicode MS" w:hAnsi="Times New Roman" w:cs="Times New Roman"/>
          <w:sz w:val="24"/>
          <w:szCs w:val="24"/>
        </w:rPr>
        <w:t>Examination Number</w:t>
      </w:r>
    </w:p>
    <w:p w14:paraId="43B0F097" w14:textId="77777777" w:rsidR="00FE35E0" w:rsidRPr="0088291A" w:rsidRDefault="00FE35E0" w:rsidP="008D4BD1">
      <w:pPr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(iii) First page of immediately when interact with Website</w:t>
      </w:r>
    </w:p>
    <w:p w14:paraId="760ABC13" w14:textId="77777777" w:rsidR="00FE35E0" w:rsidRPr="0088291A" w:rsidRDefault="006A2E94" w:rsidP="006A2E94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Homepage    (c) Index    (b</w:t>
      </w:r>
      <w:r w:rsidR="00A0232C" w:rsidRPr="0088291A">
        <w:rPr>
          <w:rFonts w:ascii="Times New Roman" w:eastAsia="Arial Unicode MS" w:hAnsi="Times New Roman" w:cs="Times New Roman"/>
          <w:sz w:val="24"/>
          <w:szCs w:val="24"/>
        </w:rPr>
        <w:t>)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="00A0232C" w:rsidRPr="0088291A">
        <w:rPr>
          <w:rFonts w:ascii="Times New Roman" w:eastAsia="Arial Unicode MS" w:hAnsi="Times New Roman" w:cs="Times New Roman"/>
          <w:sz w:val="24"/>
          <w:szCs w:val="24"/>
        </w:rPr>
        <w:t>HTML</w:t>
      </w:r>
      <w:r w:rsidR="00FE35E0"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(d) Bookmark      (e</w:t>
      </w:r>
      <w:r w:rsidR="00FE35E0" w:rsidRPr="0088291A">
        <w:rPr>
          <w:rFonts w:ascii="Times New Roman" w:eastAsia="Arial Unicode MS" w:hAnsi="Times New Roman" w:cs="Times New Roman"/>
          <w:sz w:val="24"/>
          <w:szCs w:val="24"/>
        </w:rPr>
        <w:t>) webpage</w:t>
      </w:r>
    </w:p>
    <w:p w14:paraId="14DE2256" w14:textId="77777777" w:rsidR="00FE35E0" w:rsidRPr="0088291A" w:rsidRDefault="00FE35E0" w:rsidP="008D4BD1">
      <w:pPr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(iv)  </w:t>
      </w:r>
      <w:proofErr w:type="spellStart"/>
      <w:r w:rsidR="006312D2" w:rsidRPr="0088291A">
        <w:rPr>
          <w:rFonts w:ascii="Times New Roman" w:eastAsia="Arial Unicode MS" w:hAnsi="Times New Roman" w:cs="Times New Roman"/>
          <w:sz w:val="24"/>
          <w:szCs w:val="24"/>
        </w:rPr>
        <w:t>Mr</w:t>
      </w:r>
      <w:proofErr w:type="spellEnd"/>
      <w:r w:rsidR="006312D2"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proofErr w:type="spellStart"/>
      <w:r w:rsidR="006312D2" w:rsidRPr="0088291A">
        <w:rPr>
          <w:rFonts w:ascii="Times New Roman" w:eastAsia="Arial Unicode MS" w:hAnsi="Times New Roman" w:cs="Times New Roman"/>
          <w:sz w:val="24"/>
          <w:szCs w:val="24"/>
        </w:rPr>
        <w:t>Najua</w:t>
      </w:r>
      <w:proofErr w:type="spellEnd"/>
      <w:r w:rsidR="006312D2" w:rsidRPr="0088291A">
        <w:rPr>
          <w:rFonts w:ascii="Times New Roman" w:eastAsia="Arial Unicode MS" w:hAnsi="Times New Roman" w:cs="Times New Roman"/>
          <w:sz w:val="24"/>
          <w:szCs w:val="24"/>
        </w:rPr>
        <w:t xml:space="preserve"> IT was editing document and modify and appear very attractive characters. Which describe the above </w:t>
      </w:r>
      <w:proofErr w:type="spellStart"/>
      <w:r w:rsidR="006312D2" w:rsidRPr="0088291A">
        <w:rPr>
          <w:rFonts w:ascii="Times New Roman" w:eastAsia="Arial Unicode MS" w:hAnsi="Times New Roman" w:cs="Times New Roman"/>
          <w:sz w:val="24"/>
          <w:szCs w:val="24"/>
        </w:rPr>
        <w:t>Mr</w:t>
      </w:r>
      <w:proofErr w:type="spellEnd"/>
      <w:r w:rsidR="006312D2"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proofErr w:type="spellStart"/>
      <w:r w:rsidR="006312D2" w:rsidRPr="0088291A">
        <w:rPr>
          <w:rFonts w:ascii="Times New Roman" w:eastAsia="Arial Unicode MS" w:hAnsi="Times New Roman" w:cs="Times New Roman"/>
          <w:sz w:val="24"/>
          <w:szCs w:val="24"/>
        </w:rPr>
        <w:t>Najua</w:t>
      </w:r>
      <w:proofErr w:type="spellEnd"/>
      <w:r w:rsidR="006312D2" w:rsidRPr="0088291A">
        <w:rPr>
          <w:rFonts w:ascii="Times New Roman" w:eastAsia="Arial Unicode MS" w:hAnsi="Times New Roman" w:cs="Times New Roman"/>
          <w:sz w:val="24"/>
          <w:szCs w:val="24"/>
        </w:rPr>
        <w:t xml:space="preserve"> IT work?</w:t>
      </w:r>
    </w:p>
    <w:p w14:paraId="28D7F36B" w14:textId="77777777" w:rsidR="00FE35E0" w:rsidRPr="0088291A" w:rsidRDefault="006A2E94" w:rsidP="006A2E94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Size         (b) </w:t>
      </w:r>
      <w:proofErr w:type="spellStart"/>
      <w:r w:rsidRPr="0088291A">
        <w:rPr>
          <w:rFonts w:ascii="Times New Roman" w:eastAsia="Arial Unicode MS" w:hAnsi="Times New Roman" w:cs="Times New Roman"/>
          <w:sz w:val="24"/>
          <w:szCs w:val="24"/>
        </w:rPr>
        <w:t>Colour</w:t>
      </w:r>
      <w:proofErr w:type="spellEnd"/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  (c) format</w:t>
      </w:r>
      <w:r w:rsidR="006312D2" w:rsidRPr="0088291A">
        <w:rPr>
          <w:rFonts w:ascii="Times New Roman" w:eastAsia="Arial Unicode MS" w:hAnsi="Times New Roman" w:cs="Times New Roman"/>
          <w:sz w:val="24"/>
          <w:szCs w:val="24"/>
        </w:rPr>
        <w:t>ting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       (d) layout     </w:t>
      </w:r>
      <w:r w:rsidR="00FE35E0" w:rsidRPr="0088291A">
        <w:rPr>
          <w:rFonts w:ascii="Times New Roman" w:eastAsia="Arial Unicode MS" w:hAnsi="Times New Roman" w:cs="Times New Roman"/>
          <w:sz w:val="24"/>
          <w:szCs w:val="24"/>
        </w:rPr>
        <w:t xml:space="preserve">(e) point </w:t>
      </w:r>
    </w:p>
    <w:p w14:paraId="7FA20FDB" w14:textId="77777777" w:rsidR="0015744F" w:rsidRPr="0088291A" w:rsidRDefault="006A2E94" w:rsidP="008D4BD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(</w:t>
      </w:r>
      <w:r w:rsidR="00FE35E0" w:rsidRPr="0088291A">
        <w:rPr>
          <w:rFonts w:ascii="Times New Roman" w:eastAsia="Arial Unicode MS" w:hAnsi="Times New Roman" w:cs="Times New Roman"/>
          <w:sz w:val="24"/>
          <w:szCs w:val="24"/>
        </w:rPr>
        <w:t>v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) </w:t>
      </w:r>
      <w:r w:rsidR="0015744F" w:rsidRPr="0088291A">
        <w:rPr>
          <w:rFonts w:ascii="Times New Roman" w:eastAsia="Arial Unicode MS" w:hAnsi="Times New Roman" w:cs="Times New Roman"/>
          <w:sz w:val="24"/>
          <w:szCs w:val="24"/>
        </w:rPr>
        <w:t>Which of the following is necessary for running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="0015744F" w:rsidRPr="0088291A">
        <w:rPr>
          <w:rFonts w:ascii="Times New Roman" w:eastAsia="Arial Unicode MS" w:hAnsi="Times New Roman" w:cs="Times New Roman"/>
          <w:sz w:val="24"/>
          <w:szCs w:val="24"/>
        </w:rPr>
        <w:t>application software?</w:t>
      </w:r>
    </w:p>
    <w:p w14:paraId="07474969" w14:textId="77777777" w:rsidR="006A2E94" w:rsidRPr="0088291A" w:rsidRDefault="006A2E94" w:rsidP="008D4BD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(a) </w:t>
      </w:r>
      <w:r w:rsidR="0015744F"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>System software (b)</w:t>
      </w:r>
      <w:r w:rsidR="0015744F" w:rsidRPr="0088291A">
        <w:rPr>
          <w:rFonts w:ascii="Times New Roman" w:eastAsia="Arial Unicode MS" w:hAnsi="Times New Roman" w:cs="Times New Roman"/>
          <w:sz w:val="24"/>
          <w:szCs w:val="24"/>
        </w:rPr>
        <w:t xml:space="preserve"> Utility program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(c)</w:t>
      </w:r>
      <w:r w:rsidR="0015744F" w:rsidRPr="0088291A">
        <w:rPr>
          <w:rFonts w:ascii="Times New Roman" w:eastAsia="Arial Unicode MS" w:hAnsi="Times New Roman" w:cs="Times New Roman"/>
          <w:sz w:val="24"/>
          <w:szCs w:val="24"/>
        </w:rPr>
        <w:t xml:space="preserve"> Graphical user interface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(d)</w:t>
      </w:r>
      <w:r w:rsidR="0015744F" w:rsidRPr="0088291A">
        <w:rPr>
          <w:rFonts w:ascii="Times New Roman" w:eastAsia="Arial Unicode MS" w:hAnsi="Times New Roman" w:cs="Times New Roman"/>
          <w:sz w:val="24"/>
          <w:szCs w:val="24"/>
        </w:rPr>
        <w:t xml:space="preserve"> Operating system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 </w:t>
      </w:r>
    </w:p>
    <w:p w14:paraId="7B91A275" w14:textId="77777777" w:rsidR="008D4BD1" w:rsidRDefault="006A2E94" w:rsidP="008D4BD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(e) Network card  </w:t>
      </w:r>
    </w:p>
    <w:p w14:paraId="54D7F691" w14:textId="1D1268DA" w:rsidR="006A2E94" w:rsidRPr="0088291A" w:rsidRDefault="006A2E94" w:rsidP="006A2E94">
      <w:pPr>
        <w:autoSpaceDE w:val="0"/>
        <w:autoSpaceDN w:val="0"/>
        <w:adjustRightInd w:val="0"/>
        <w:spacing w:after="0" w:line="240" w:lineRule="auto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   </w:t>
      </w:r>
    </w:p>
    <w:p w14:paraId="7C1B0611" w14:textId="77777777" w:rsidR="00FE35E0" w:rsidRPr="0088291A" w:rsidRDefault="006A2E94" w:rsidP="008D4BD1">
      <w:pPr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proofErr w:type="gramStart"/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(vi) </w:t>
      </w:r>
      <w:r w:rsidR="00FE35E0" w:rsidRPr="0088291A">
        <w:rPr>
          <w:rFonts w:ascii="Times New Roman" w:eastAsia="Arial Unicode MS" w:hAnsi="Times New Roman" w:cs="Times New Roman"/>
          <w:sz w:val="24"/>
          <w:szCs w:val="24"/>
        </w:rPr>
        <w:t>Computer</w:t>
      </w:r>
      <w:proofErr w:type="gramEnd"/>
      <w:r w:rsidR="00FE35E0" w:rsidRPr="0088291A">
        <w:rPr>
          <w:rFonts w:ascii="Times New Roman" w:eastAsia="Arial Unicode MS" w:hAnsi="Times New Roman" w:cs="Times New Roman"/>
          <w:sz w:val="24"/>
          <w:szCs w:val="24"/>
        </w:rPr>
        <w:t xml:space="preserve">’s information which is represented by spoke phrases or sentences is termed as </w:t>
      </w:r>
    </w:p>
    <w:p w14:paraId="33C4C1DF" w14:textId="77777777" w:rsidR="00FE35E0" w:rsidRPr="0088291A" w:rsidRDefault="0036265A" w:rsidP="0036265A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paragraph</w:t>
      </w:r>
      <w:r w:rsidR="00FE35E0"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="003D6F3F"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="006A2E94" w:rsidRPr="0088291A">
        <w:rPr>
          <w:rFonts w:ascii="Times New Roman" w:eastAsia="Arial Unicode MS" w:hAnsi="Times New Roman" w:cs="Times New Roman"/>
          <w:sz w:val="24"/>
          <w:szCs w:val="24"/>
        </w:rPr>
        <w:t xml:space="preserve">   </w:t>
      </w:r>
      <w:r w:rsidR="003D6F3F" w:rsidRPr="0088291A">
        <w:rPr>
          <w:rFonts w:ascii="Times New Roman" w:eastAsia="Arial Unicode MS" w:hAnsi="Times New Roman" w:cs="Times New Roman"/>
          <w:sz w:val="24"/>
          <w:szCs w:val="24"/>
        </w:rPr>
        <w:t>(b) Out</w:t>
      </w:r>
      <w:r w:rsidR="006A2E94" w:rsidRPr="0088291A">
        <w:rPr>
          <w:rFonts w:ascii="Times New Roman" w:eastAsia="Arial Unicode MS" w:hAnsi="Times New Roman" w:cs="Times New Roman"/>
          <w:sz w:val="24"/>
          <w:szCs w:val="24"/>
        </w:rPr>
        <w:t xml:space="preserve">put 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    </w:t>
      </w:r>
      <w:r w:rsidR="006A2E94" w:rsidRPr="0088291A">
        <w:rPr>
          <w:rFonts w:ascii="Times New Roman" w:eastAsia="Arial Unicode MS" w:hAnsi="Times New Roman" w:cs="Times New Roman"/>
          <w:sz w:val="24"/>
          <w:szCs w:val="24"/>
        </w:rPr>
        <w:t xml:space="preserve"> (c)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video       </w:t>
      </w:r>
      <w:r w:rsidR="006A2E94" w:rsidRPr="0088291A">
        <w:rPr>
          <w:rFonts w:ascii="Times New Roman" w:eastAsia="Arial Unicode MS" w:hAnsi="Times New Roman" w:cs="Times New Roman"/>
          <w:sz w:val="24"/>
          <w:szCs w:val="24"/>
        </w:rPr>
        <w:t xml:space="preserve">  </w:t>
      </w:r>
      <w:r w:rsidR="003D6F3F" w:rsidRPr="0088291A">
        <w:rPr>
          <w:rFonts w:ascii="Times New Roman" w:eastAsia="Arial Unicode MS" w:hAnsi="Times New Roman" w:cs="Times New Roman"/>
          <w:sz w:val="24"/>
          <w:szCs w:val="24"/>
        </w:rPr>
        <w:t xml:space="preserve">(d) input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             </w:t>
      </w:r>
      <w:r w:rsidR="003D6F3F" w:rsidRPr="0088291A">
        <w:rPr>
          <w:rFonts w:ascii="Times New Roman" w:eastAsia="Arial Unicode MS" w:hAnsi="Times New Roman" w:cs="Times New Roman"/>
          <w:sz w:val="24"/>
          <w:szCs w:val="24"/>
        </w:rPr>
        <w:t xml:space="preserve"> (e) music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      </w:t>
      </w:r>
    </w:p>
    <w:p w14:paraId="1E4E600E" w14:textId="77777777" w:rsidR="00FE35E0" w:rsidRPr="0088291A" w:rsidRDefault="003D6F3F" w:rsidP="008D4BD1">
      <w:pPr>
        <w:spacing w:after="0" w:line="240" w:lineRule="auto"/>
        <w:ind w:left="360" w:hanging="9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="00FE35E0" w:rsidRPr="0088291A">
        <w:rPr>
          <w:rFonts w:ascii="Times New Roman" w:eastAsia="Arial Unicode MS" w:hAnsi="Times New Roman" w:cs="Times New Roman"/>
          <w:sz w:val="24"/>
          <w:szCs w:val="24"/>
        </w:rPr>
        <w:t>(vii) Which of the following is not used in the storage phase of a computer-based information system?</w:t>
      </w:r>
    </w:p>
    <w:p w14:paraId="3FC7BCF9" w14:textId="77777777" w:rsidR="00FE35E0" w:rsidRPr="0088291A" w:rsidRDefault="00FE35E0" w:rsidP="00277D31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Magnetic   </w:t>
      </w:r>
      <w:r w:rsidR="00277D31" w:rsidRPr="0088291A">
        <w:rPr>
          <w:rFonts w:ascii="Times New Roman" w:eastAsia="Arial Unicode MS" w:hAnsi="Times New Roman" w:cs="Times New Roman"/>
          <w:sz w:val="24"/>
          <w:szCs w:val="24"/>
        </w:rPr>
        <w:t>disk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        </w:t>
      </w:r>
      <w:r w:rsidR="003D6F3F" w:rsidRPr="0088291A">
        <w:rPr>
          <w:rFonts w:ascii="Times New Roman" w:eastAsia="Arial Unicode MS" w:hAnsi="Times New Roman" w:cs="Times New Roman"/>
          <w:sz w:val="24"/>
          <w:szCs w:val="24"/>
        </w:rPr>
        <w:t>(b)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 </w:t>
      </w:r>
      <w:r w:rsidR="00EE6B2F" w:rsidRPr="0088291A">
        <w:rPr>
          <w:rFonts w:ascii="Times New Roman" w:eastAsia="Arial Unicode MS" w:hAnsi="Times New Roman" w:cs="Times New Roman"/>
          <w:sz w:val="24"/>
          <w:szCs w:val="24"/>
        </w:rPr>
        <w:t xml:space="preserve">Hard disk   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(c) </w:t>
      </w:r>
      <w:r w:rsidR="00277D31" w:rsidRPr="0088291A">
        <w:rPr>
          <w:rFonts w:ascii="Times New Roman" w:eastAsia="Arial Unicode MS" w:hAnsi="Times New Roman" w:cs="Times New Roman"/>
          <w:sz w:val="24"/>
          <w:szCs w:val="24"/>
        </w:rPr>
        <w:t>MS Word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="00EE6B2F" w:rsidRPr="0088291A">
        <w:rPr>
          <w:rFonts w:ascii="Times New Roman" w:eastAsia="Arial Unicode MS" w:hAnsi="Times New Roman" w:cs="Times New Roman"/>
          <w:sz w:val="24"/>
          <w:szCs w:val="24"/>
        </w:rPr>
        <w:t xml:space="preserve">   </w:t>
      </w:r>
      <w:r w:rsidR="003D6F3F" w:rsidRPr="0088291A">
        <w:rPr>
          <w:rFonts w:ascii="Times New Roman" w:eastAsia="Arial Unicode MS" w:hAnsi="Times New Roman" w:cs="Times New Roman"/>
          <w:sz w:val="24"/>
          <w:szCs w:val="24"/>
        </w:rPr>
        <w:t>(d)  ROM</w:t>
      </w:r>
      <w:r w:rsidR="00EE6B2F" w:rsidRPr="0088291A">
        <w:rPr>
          <w:rFonts w:ascii="Times New Roman" w:eastAsia="Arial Unicode MS" w:hAnsi="Times New Roman" w:cs="Times New Roman"/>
          <w:sz w:val="24"/>
          <w:szCs w:val="24"/>
        </w:rPr>
        <w:t xml:space="preserve">    </w:t>
      </w:r>
      <w:r w:rsidR="003D6F3F"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="00277D31" w:rsidRPr="0088291A">
        <w:rPr>
          <w:rFonts w:ascii="Times New Roman" w:eastAsia="Arial Unicode MS" w:hAnsi="Times New Roman" w:cs="Times New Roman"/>
          <w:sz w:val="24"/>
          <w:szCs w:val="24"/>
        </w:rPr>
        <w:t>(e) Floppy</w:t>
      </w:r>
    </w:p>
    <w:p w14:paraId="6CA965A9" w14:textId="77777777" w:rsidR="00FE35E0" w:rsidRPr="0088291A" w:rsidRDefault="00FE35E0" w:rsidP="008D4BD1">
      <w:pPr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(viii)Development which marked in the second generation of computers </w:t>
      </w:r>
    </w:p>
    <w:p w14:paraId="39ADEFFE" w14:textId="77777777" w:rsidR="00FE35E0" w:rsidRPr="0088291A" w:rsidRDefault="00FE35E0" w:rsidP="00EA685D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Microprocessor</w:t>
      </w:r>
      <w:r w:rsidR="00BB1F67" w:rsidRPr="0088291A">
        <w:rPr>
          <w:rFonts w:ascii="Times New Roman" w:eastAsia="Arial Unicode MS" w:hAnsi="Times New Roman" w:cs="Times New Roman"/>
          <w:sz w:val="24"/>
          <w:szCs w:val="24"/>
        </w:rPr>
        <w:t xml:space="preserve">            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(c) Vacuum tubes</w:t>
      </w:r>
      <w:r w:rsidR="00BB1F67" w:rsidRPr="0088291A">
        <w:rPr>
          <w:rFonts w:ascii="Times New Roman" w:eastAsia="Arial Unicode MS" w:hAnsi="Times New Roman" w:cs="Times New Roman"/>
          <w:sz w:val="24"/>
          <w:szCs w:val="24"/>
        </w:rPr>
        <w:t xml:space="preserve">             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(e) Registers</w:t>
      </w:r>
    </w:p>
    <w:p w14:paraId="60DCB6D1" w14:textId="77777777" w:rsidR="00FE35E0" w:rsidRDefault="00FE35E0" w:rsidP="00EA685D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Intelligence        </w:t>
      </w:r>
      <w:r w:rsidR="00BB1F67" w:rsidRPr="0088291A">
        <w:rPr>
          <w:rFonts w:ascii="Times New Roman" w:eastAsia="Arial Unicode MS" w:hAnsi="Times New Roman" w:cs="Times New Roman"/>
          <w:sz w:val="24"/>
          <w:szCs w:val="24"/>
        </w:rPr>
        <w:t xml:space="preserve">            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>(d)Transistors</w:t>
      </w:r>
    </w:p>
    <w:p w14:paraId="222C88CB" w14:textId="77777777" w:rsidR="00552532" w:rsidRPr="00552532" w:rsidRDefault="00552532" w:rsidP="00552532">
      <w:pPr>
        <w:spacing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</w:p>
    <w:p w14:paraId="0E5E5E13" w14:textId="77777777" w:rsidR="00FE35E0" w:rsidRPr="0088291A" w:rsidRDefault="00FE35E0" w:rsidP="008D4BD1">
      <w:pPr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lastRenderedPageBreak/>
        <w:t>(ix) Which of the following is the correct meaning of the term workbook as used in the spreadsheet?</w:t>
      </w:r>
    </w:p>
    <w:p w14:paraId="554BB2D4" w14:textId="77777777" w:rsidR="00FE35E0" w:rsidRPr="0088291A" w:rsidRDefault="00FE35E0" w:rsidP="008D4BD1">
      <w:pPr>
        <w:pStyle w:val="ListParagraph"/>
        <w:numPr>
          <w:ilvl w:val="0"/>
          <w:numId w:val="8"/>
        </w:numPr>
        <w:spacing w:line="240" w:lineRule="auto"/>
        <w:ind w:hanging="135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Collection of worksheets </w:t>
      </w:r>
      <w:r w:rsidR="00413E41" w:rsidRPr="0088291A">
        <w:rPr>
          <w:rFonts w:ascii="Times New Roman" w:eastAsia="Arial Unicode MS" w:hAnsi="Times New Roman" w:cs="Times New Roman"/>
          <w:sz w:val="24"/>
          <w:szCs w:val="24"/>
        </w:rPr>
        <w:t xml:space="preserve">    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(c) collection of spreadsheets </w:t>
      </w:r>
      <w:r w:rsidR="00413E41" w:rsidRPr="0088291A">
        <w:rPr>
          <w:rFonts w:ascii="Times New Roman" w:eastAsia="Arial Unicode MS" w:hAnsi="Times New Roman" w:cs="Times New Roman"/>
          <w:sz w:val="24"/>
          <w:szCs w:val="24"/>
        </w:rPr>
        <w:t xml:space="preserve">  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>(e) collections of cells</w:t>
      </w:r>
    </w:p>
    <w:p w14:paraId="54184422" w14:textId="77777777" w:rsidR="00FE35E0" w:rsidRPr="0088291A" w:rsidRDefault="00FE35E0" w:rsidP="008D4BD1">
      <w:pPr>
        <w:pStyle w:val="ListParagraph"/>
        <w:numPr>
          <w:ilvl w:val="0"/>
          <w:numId w:val="8"/>
        </w:numPr>
        <w:spacing w:line="240" w:lineRule="auto"/>
        <w:ind w:hanging="135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Collection of sheets </w:t>
      </w:r>
      <w:r w:rsidR="00413E41" w:rsidRPr="0088291A">
        <w:rPr>
          <w:rFonts w:ascii="Times New Roman" w:eastAsia="Arial Unicode MS" w:hAnsi="Times New Roman" w:cs="Times New Roman"/>
          <w:sz w:val="24"/>
          <w:szCs w:val="24"/>
        </w:rPr>
        <w:t xml:space="preserve">            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>(d) collection of rows and columns</w:t>
      </w:r>
    </w:p>
    <w:p w14:paraId="41FAB361" w14:textId="77777777" w:rsidR="00FE35E0" w:rsidRPr="0088291A" w:rsidRDefault="00FE35E0" w:rsidP="008D4BD1">
      <w:pPr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(x)</w:t>
      </w:r>
      <w:r w:rsidR="00655B1F"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>A software which make components system software except</w:t>
      </w:r>
    </w:p>
    <w:p w14:paraId="49C060B6" w14:textId="77777777" w:rsidR="00FE35E0" w:rsidRPr="0088291A" w:rsidRDefault="00FE35E0" w:rsidP="008D4BD1">
      <w:pPr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(a) Utility programs (c) antivirus software (e) application software</w:t>
      </w:r>
    </w:p>
    <w:p w14:paraId="744B031A" w14:textId="77777777" w:rsidR="00FE35E0" w:rsidRPr="0088291A" w:rsidRDefault="00FE35E0" w:rsidP="008D4BD1">
      <w:pPr>
        <w:spacing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(b) Operating system (d) drivers programs</w:t>
      </w:r>
    </w:p>
    <w:p w14:paraId="47FD6BEC" w14:textId="77777777" w:rsidR="00FF7086" w:rsidRPr="0088291A" w:rsidRDefault="00FF7086" w:rsidP="00FF7086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Match the following meaning in </w:t>
      </w:r>
      <w:r w:rsidRPr="0088291A">
        <w:rPr>
          <w:rFonts w:ascii="Times New Roman" w:eastAsia="Arial Unicode MS" w:hAnsi="Times New Roman" w:cs="Times New Roman"/>
          <w:b/>
          <w:sz w:val="24"/>
          <w:szCs w:val="24"/>
        </w:rPr>
        <w:t xml:space="preserve">List A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to corresponding terminologies in </w:t>
      </w:r>
      <w:r w:rsidRPr="0088291A">
        <w:rPr>
          <w:rFonts w:ascii="Times New Roman" w:eastAsia="Arial Unicode MS" w:hAnsi="Times New Roman" w:cs="Times New Roman"/>
          <w:b/>
          <w:sz w:val="24"/>
          <w:szCs w:val="24"/>
        </w:rPr>
        <w:t xml:space="preserve">List B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>by writing letter of the correct option beside the item number in your answer booklet.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218"/>
        <w:gridCol w:w="2358"/>
      </w:tblGrid>
      <w:tr w:rsidR="00FF7086" w:rsidRPr="0088291A" w14:paraId="1A626DE3" w14:textId="77777777" w:rsidTr="00D05896">
        <w:trPr>
          <w:cantSplit/>
          <w:trHeight w:val="422"/>
          <w:tblHeader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2136D" w14:textId="77777777" w:rsidR="00FF7086" w:rsidRPr="0088291A" w:rsidRDefault="00FF7086" w:rsidP="00BA13DC">
            <w:pPr>
              <w:spacing w:line="360" w:lineRule="auto"/>
              <w:jc w:val="both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88291A">
              <w:rPr>
                <w:rFonts w:ascii="Times New Roman" w:eastAsia="Arial Unicode MS" w:hAnsi="Times New Roman" w:cs="Times New Roman"/>
                <w:b/>
                <w:sz w:val="24"/>
                <w:szCs w:val="24"/>
              </w:rPr>
              <w:t>LISTA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01C82" w14:textId="77777777" w:rsidR="00FF7086" w:rsidRPr="0088291A" w:rsidRDefault="00FF7086" w:rsidP="00BA13DC">
            <w:pPr>
              <w:spacing w:line="360" w:lineRule="auto"/>
              <w:jc w:val="both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88291A">
              <w:rPr>
                <w:rFonts w:ascii="Times New Roman" w:eastAsia="Arial Unicode MS" w:hAnsi="Times New Roman" w:cs="Times New Roman"/>
                <w:b/>
                <w:sz w:val="24"/>
                <w:szCs w:val="24"/>
              </w:rPr>
              <w:t>LIST</w:t>
            </w:r>
            <w:r w:rsidR="00D05896" w:rsidRPr="0088291A">
              <w:rPr>
                <w:rFonts w:ascii="Times New Roman" w:eastAsia="Arial Unicode MS" w:hAnsi="Times New Roman" w:cs="Times New Roman"/>
                <w:b/>
                <w:sz w:val="24"/>
                <w:szCs w:val="24"/>
              </w:rPr>
              <w:t xml:space="preserve"> </w:t>
            </w:r>
            <w:r w:rsidRPr="0088291A">
              <w:rPr>
                <w:rFonts w:ascii="Times New Roman" w:eastAsia="Arial Unicode MS" w:hAnsi="Times New Roman" w:cs="Times New Roman"/>
                <w:b/>
                <w:sz w:val="24"/>
                <w:szCs w:val="24"/>
              </w:rPr>
              <w:t>B</w:t>
            </w:r>
          </w:p>
        </w:tc>
      </w:tr>
      <w:tr w:rsidR="00D05896" w:rsidRPr="0088291A" w14:paraId="592098AD" w14:textId="77777777" w:rsidTr="00D05896">
        <w:trPr>
          <w:cantSplit/>
          <w:tblHeader/>
        </w:trPr>
        <w:tc>
          <w:tcPr>
            <w:tcW w:w="72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D1E5BF4" w14:textId="77777777" w:rsidR="00D05896" w:rsidRPr="0088291A" w:rsidRDefault="00D05896" w:rsidP="00D05896">
            <w:pPr>
              <w:pStyle w:val="ListParagraph"/>
              <w:numPr>
                <w:ilvl w:val="0"/>
                <w:numId w:val="26"/>
              </w:numPr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88291A">
              <w:rPr>
                <w:rFonts w:ascii="Times New Roman" w:eastAsia="Arial Unicode MS" w:hAnsi="Times New Roman" w:cs="Times New Roman"/>
                <w:sz w:val="24"/>
                <w:szCs w:val="24"/>
              </w:rPr>
              <w:t>Consists of buttons of commands (icons) that provide shortcuts to command available in the menu bar.</w:t>
            </w:r>
          </w:p>
          <w:p w14:paraId="20BA8C37" w14:textId="77777777" w:rsidR="00D05896" w:rsidRPr="0088291A" w:rsidRDefault="00D05896" w:rsidP="00D05896">
            <w:pPr>
              <w:pStyle w:val="ListParagraph"/>
              <w:numPr>
                <w:ilvl w:val="0"/>
                <w:numId w:val="26"/>
              </w:numPr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88291A">
              <w:rPr>
                <w:rFonts w:ascii="Times New Roman" w:eastAsia="Arial Unicode MS" w:hAnsi="Times New Roman" w:cs="Times New Roman"/>
                <w:sz w:val="24"/>
                <w:szCs w:val="24"/>
              </w:rPr>
              <w:t>Is the communication channel between the user and application?</w:t>
            </w:r>
          </w:p>
          <w:p w14:paraId="2FA1D506" w14:textId="77777777" w:rsidR="00D05896" w:rsidRPr="0088291A" w:rsidRDefault="00D05896" w:rsidP="00D05896">
            <w:pPr>
              <w:pStyle w:val="ListParagraph"/>
              <w:numPr>
                <w:ilvl w:val="0"/>
                <w:numId w:val="26"/>
              </w:numPr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88291A">
              <w:rPr>
                <w:rFonts w:ascii="Times New Roman" w:eastAsia="Arial Unicode MS" w:hAnsi="Times New Roman" w:cs="Times New Roman"/>
                <w:sz w:val="24"/>
                <w:szCs w:val="24"/>
              </w:rPr>
              <w:t>This is the work area where you create document.</w:t>
            </w:r>
          </w:p>
          <w:p w14:paraId="6E76261C" w14:textId="77777777" w:rsidR="00D05896" w:rsidRPr="0088291A" w:rsidRDefault="00D05896" w:rsidP="00D05896">
            <w:pPr>
              <w:pStyle w:val="ListParagraph"/>
              <w:numPr>
                <w:ilvl w:val="0"/>
                <w:numId w:val="26"/>
              </w:numPr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88291A">
              <w:rPr>
                <w:rFonts w:ascii="Times New Roman" w:eastAsia="Arial Unicode MS" w:hAnsi="Times New Roman" w:cs="Times New Roman"/>
                <w:sz w:val="24"/>
                <w:szCs w:val="24"/>
              </w:rPr>
              <w:t>Indicates the tasks which are currently running on its right</w:t>
            </w:r>
          </w:p>
          <w:p w14:paraId="45A105B2" w14:textId="77777777" w:rsidR="00D05896" w:rsidRPr="0088291A" w:rsidRDefault="00D05896" w:rsidP="00D05896">
            <w:pPr>
              <w:pStyle w:val="ListParagraph"/>
              <w:numPr>
                <w:ilvl w:val="0"/>
                <w:numId w:val="26"/>
              </w:numPr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88291A">
              <w:rPr>
                <w:rFonts w:ascii="Times New Roman" w:eastAsia="Arial Unicode MS" w:hAnsi="Times New Roman" w:cs="Times New Roman"/>
                <w:sz w:val="24"/>
                <w:szCs w:val="24"/>
              </w:rPr>
              <w:t>Provides the user with a group of commands.</w:t>
            </w:r>
          </w:p>
          <w:p w14:paraId="1BB1D63B" w14:textId="77777777" w:rsidR="00D05896" w:rsidRPr="0088291A" w:rsidRDefault="00D05896" w:rsidP="000627E4">
            <w:pPr>
              <w:pStyle w:val="ListParagraph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44FA8" w14:textId="77777777" w:rsidR="00D05896" w:rsidRPr="0088291A" w:rsidRDefault="00D05896" w:rsidP="00D05896">
            <w:pPr>
              <w:pStyle w:val="ListParagraph"/>
              <w:numPr>
                <w:ilvl w:val="0"/>
                <w:numId w:val="25"/>
              </w:numPr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88291A">
              <w:rPr>
                <w:rFonts w:ascii="Times New Roman" w:eastAsia="Arial Unicode MS" w:hAnsi="Times New Roman" w:cs="Times New Roman"/>
                <w:sz w:val="24"/>
                <w:szCs w:val="24"/>
              </w:rPr>
              <w:t>Title bar</w:t>
            </w:r>
          </w:p>
        </w:tc>
      </w:tr>
      <w:tr w:rsidR="00D05896" w:rsidRPr="0088291A" w14:paraId="16C54B22" w14:textId="77777777" w:rsidTr="00D05896">
        <w:trPr>
          <w:cantSplit/>
          <w:tblHeader/>
        </w:trPr>
        <w:tc>
          <w:tcPr>
            <w:tcW w:w="72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28E0AF9" w14:textId="77777777" w:rsidR="00D05896" w:rsidRPr="0088291A" w:rsidRDefault="00D05896" w:rsidP="0064386D">
            <w:pPr>
              <w:pStyle w:val="ListParagraph"/>
              <w:numPr>
                <w:ilvl w:val="0"/>
                <w:numId w:val="21"/>
              </w:numPr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7E267" w14:textId="77777777" w:rsidR="00D05896" w:rsidRPr="0088291A" w:rsidRDefault="00D05896" w:rsidP="00D05896">
            <w:pPr>
              <w:pStyle w:val="ListParagraph"/>
              <w:numPr>
                <w:ilvl w:val="0"/>
                <w:numId w:val="25"/>
              </w:numPr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88291A">
              <w:rPr>
                <w:rFonts w:ascii="Times New Roman" w:eastAsia="Arial Unicode MS" w:hAnsi="Times New Roman" w:cs="Times New Roman"/>
                <w:sz w:val="24"/>
                <w:szCs w:val="24"/>
              </w:rPr>
              <w:t>Menu bar</w:t>
            </w:r>
          </w:p>
        </w:tc>
      </w:tr>
      <w:tr w:rsidR="00D05896" w:rsidRPr="0088291A" w14:paraId="3EFCDA99" w14:textId="77777777" w:rsidTr="00D05896">
        <w:trPr>
          <w:cantSplit/>
          <w:tblHeader/>
        </w:trPr>
        <w:tc>
          <w:tcPr>
            <w:tcW w:w="72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9E0164B" w14:textId="77777777" w:rsidR="00D05896" w:rsidRPr="0088291A" w:rsidRDefault="00D05896" w:rsidP="0064386D">
            <w:pPr>
              <w:pStyle w:val="ListParagraph"/>
              <w:numPr>
                <w:ilvl w:val="0"/>
                <w:numId w:val="21"/>
              </w:numPr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404E7" w14:textId="77777777" w:rsidR="00D05896" w:rsidRPr="0088291A" w:rsidRDefault="00D05896" w:rsidP="00D05896">
            <w:pPr>
              <w:pStyle w:val="ListParagraph"/>
              <w:numPr>
                <w:ilvl w:val="0"/>
                <w:numId w:val="25"/>
              </w:numPr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88291A">
              <w:rPr>
                <w:rFonts w:ascii="Times New Roman" w:eastAsia="Arial Unicode MS" w:hAnsi="Times New Roman" w:cs="Times New Roman"/>
                <w:sz w:val="24"/>
                <w:szCs w:val="24"/>
              </w:rPr>
              <w:t>Zoom bar</w:t>
            </w:r>
          </w:p>
        </w:tc>
      </w:tr>
      <w:tr w:rsidR="00D05896" w:rsidRPr="0088291A" w14:paraId="1EEFA7F5" w14:textId="77777777" w:rsidTr="00D05896">
        <w:trPr>
          <w:cantSplit/>
          <w:tblHeader/>
        </w:trPr>
        <w:tc>
          <w:tcPr>
            <w:tcW w:w="72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55B00C5" w14:textId="77777777" w:rsidR="00D05896" w:rsidRPr="0088291A" w:rsidRDefault="00D05896" w:rsidP="0064386D">
            <w:pPr>
              <w:pStyle w:val="ListParagraph"/>
              <w:numPr>
                <w:ilvl w:val="0"/>
                <w:numId w:val="21"/>
              </w:numPr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9293C" w14:textId="77777777" w:rsidR="00D05896" w:rsidRPr="0088291A" w:rsidRDefault="00D05896" w:rsidP="00D05896">
            <w:pPr>
              <w:pStyle w:val="ListParagraph"/>
              <w:numPr>
                <w:ilvl w:val="0"/>
                <w:numId w:val="25"/>
              </w:numPr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88291A">
              <w:rPr>
                <w:rFonts w:ascii="Times New Roman" w:eastAsia="Arial Unicode MS" w:hAnsi="Times New Roman" w:cs="Times New Roman"/>
                <w:sz w:val="24"/>
                <w:szCs w:val="24"/>
              </w:rPr>
              <w:t>Status bar</w:t>
            </w:r>
          </w:p>
        </w:tc>
      </w:tr>
      <w:tr w:rsidR="00D05896" w:rsidRPr="0088291A" w14:paraId="4C4DCAE5" w14:textId="77777777" w:rsidTr="00D05896">
        <w:trPr>
          <w:cantSplit/>
          <w:tblHeader/>
        </w:trPr>
        <w:tc>
          <w:tcPr>
            <w:tcW w:w="72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B0B2E94" w14:textId="77777777" w:rsidR="00D05896" w:rsidRPr="0088291A" w:rsidRDefault="00D05896" w:rsidP="0064386D">
            <w:pPr>
              <w:pStyle w:val="ListParagraph"/>
              <w:numPr>
                <w:ilvl w:val="0"/>
                <w:numId w:val="21"/>
              </w:numPr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6D608" w14:textId="77777777" w:rsidR="00D05896" w:rsidRPr="0088291A" w:rsidRDefault="00D05896" w:rsidP="00D05896">
            <w:pPr>
              <w:pStyle w:val="ListParagraph"/>
              <w:numPr>
                <w:ilvl w:val="0"/>
                <w:numId w:val="25"/>
              </w:numPr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88291A">
              <w:rPr>
                <w:rFonts w:ascii="Times New Roman" w:eastAsia="Arial Unicode MS" w:hAnsi="Times New Roman" w:cs="Times New Roman"/>
                <w:sz w:val="24"/>
                <w:szCs w:val="24"/>
              </w:rPr>
              <w:t>Document window</w:t>
            </w:r>
            <w:r w:rsidRPr="0088291A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D05896" w:rsidRPr="0088291A" w14:paraId="301D09BD" w14:textId="77777777" w:rsidTr="00D05896">
        <w:trPr>
          <w:cantSplit/>
          <w:tblHeader/>
        </w:trPr>
        <w:tc>
          <w:tcPr>
            <w:tcW w:w="72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F6D92CC" w14:textId="77777777" w:rsidR="00D05896" w:rsidRPr="0088291A" w:rsidRDefault="00D05896" w:rsidP="0064386D">
            <w:pPr>
              <w:pStyle w:val="ListParagraph"/>
              <w:numPr>
                <w:ilvl w:val="0"/>
                <w:numId w:val="21"/>
              </w:numPr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593A0" w14:textId="77777777" w:rsidR="00D05896" w:rsidRPr="0088291A" w:rsidRDefault="00D05896" w:rsidP="00D05896">
            <w:pPr>
              <w:pStyle w:val="ListParagraph"/>
              <w:numPr>
                <w:ilvl w:val="0"/>
                <w:numId w:val="25"/>
              </w:numPr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88291A">
              <w:rPr>
                <w:rFonts w:ascii="Times New Roman" w:eastAsia="Arial Unicode MS" w:hAnsi="Times New Roman" w:cs="Times New Roman"/>
                <w:sz w:val="24"/>
                <w:szCs w:val="24"/>
              </w:rPr>
              <w:t>Toolbar</w:t>
            </w:r>
          </w:p>
        </w:tc>
      </w:tr>
      <w:tr w:rsidR="00D05896" w:rsidRPr="0088291A" w14:paraId="538B8535" w14:textId="77777777" w:rsidTr="00D05896">
        <w:trPr>
          <w:cantSplit/>
          <w:tblHeader/>
        </w:trPr>
        <w:tc>
          <w:tcPr>
            <w:tcW w:w="72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B5C5E" w14:textId="77777777" w:rsidR="00D05896" w:rsidRPr="0088291A" w:rsidRDefault="00D05896" w:rsidP="0064386D">
            <w:pPr>
              <w:pStyle w:val="ListParagraph"/>
              <w:numPr>
                <w:ilvl w:val="0"/>
                <w:numId w:val="21"/>
              </w:numPr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371A3" w14:textId="77777777" w:rsidR="00D05896" w:rsidRPr="0088291A" w:rsidRDefault="00D05896" w:rsidP="00D05896">
            <w:pPr>
              <w:pStyle w:val="ListParagraph"/>
              <w:numPr>
                <w:ilvl w:val="0"/>
                <w:numId w:val="25"/>
              </w:numPr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88291A">
              <w:rPr>
                <w:rFonts w:ascii="Times New Roman" w:eastAsia="Arial Unicode MS" w:hAnsi="Times New Roman" w:cs="Times New Roman"/>
                <w:sz w:val="24"/>
                <w:szCs w:val="24"/>
              </w:rPr>
              <w:t>Scroll bar</w:t>
            </w:r>
          </w:p>
        </w:tc>
      </w:tr>
    </w:tbl>
    <w:p w14:paraId="2A8219FF" w14:textId="77777777" w:rsidR="00767FEA" w:rsidRPr="0088291A" w:rsidRDefault="00767FEA" w:rsidP="00EA685D">
      <w:pPr>
        <w:spacing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</w:p>
    <w:p w14:paraId="5C2C1A03" w14:textId="71A20453" w:rsidR="00FE35E0" w:rsidRPr="0088291A" w:rsidRDefault="00FE35E0" w:rsidP="008D4BD1">
      <w:pPr>
        <w:spacing w:after="0" w:line="240" w:lineRule="auto"/>
        <w:jc w:val="center"/>
        <w:rPr>
          <w:rFonts w:ascii="Times New Roman" w:eastAsia="Arial Unicode MS" w:hAnsi="Times New Roman" w:cs="Times New Roman"/>
          <w:b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b/>
          <w:sz w:val="24"/>
          <w:szCs w:val="24"/>
        </w:rPr>
        <w:t>SECTION B (</w:t>
      </w:r>
      <w:r w:rsidR="000627E4" w:rsidRPr="0088291A">
        <w:rPr>
          <w:rFonts w:ascii="Times New Roman" w:eastAsia="Arial Unicode MS" w:hAnsi="Times New Roman" w:cs="Times New Roman"/>
          <w:b/>
          <w:sz w:val="24"/>
          <w:szCs w:val="24"/>
        </w:rPr>
        <w:t>70</w:t>
      </w:r>
      <w:r w:rsidRPr="0088291A">
        <w:rPr>
          <w:rFonts w:ascii="Times New Roman" w:eastAsia="Arial Unicode MS" w:hAnsi="Times New Roman" w:cs="Times New Roman"/>
          <w:b/>
          <w:sz w:val="24"/>
          <w:szCs w:val="24"/>
        </w:rPr>
        <w:t>%</w:t>
      </w:r>
      <w:r w:rsidR="00767FEA" w:rsidRPr="0088291A">
        <w:rPr>
          <w:rFonts w:ascii="Times New Roman" w:eastAsia="Arial Unicode MS" w:hAnsi="Times New Roman" w:cs="Times New Roman"/>
          <w:b/>
          <w:sz w:val="24"/>
          <w:szCs w:val="24"/>
        </w:rPr>
        <w:t xml:space="preserve"> </w:t>
      </w:r>
      <w:r w:rsidRPr="0088291A">
        <w:rPr>
          <w:rFonts w:ascii="Times New Roman" w:eastAsia="Arial Unicode MS" w:hAnsi="Times New Roman" w:cs="Times New Roman"/>
          <w:b/>
          <w:sz w:val="24"/>
          <w:szCs w:val="24"/>
        </w:rPr>
        <w:t>Marks)</w:t>
      </w:r>
    </w:p>
    <w:p w14:paraId="22EEBEC8" w14:textId="77777777" w:rsidR="00FE35E0" w:rsidRPr="0088291A" w:rsidRDefault="00FE35E0" w:rsidP="00EA685D">
      <w:pPr>
        <w:spacing w:line="240" w:lineRule="auto"/>
        <w:jc w:val="center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Answer </w:t>
      </w:r>
      <w:r w:rsidRPr="0088291A">
        <w:rPr>
          <w:rFonts w:ascii="Times New Roman" w:eastAsia="Arial Unicode MS" w:hAnsi="Times New Roman" w:cs="Times New Roman"/>
          <w:b/>
          <w:bCs/>
          <w:sz w:val="24"/>
          <w:szCs w:val="24"/>
        </w:rPr>
        <w:t xml:space="preserve">all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>questions in this section</w:t>
      </w:r>
    </w:p>
    <w:p w14:paraId="3C19C264" w14:textId="77777777" w:rsidR="00FE35E0" w:rsidRPr="0088291A" w:rsidRDefault="00FE35E0" w:rsidP="00A90CF5">
      <w:pPr>
        <w:pStyle w:val="ListParagraph"/>
        <w:numPr>
          <w:ilvl w:val="0"/>
          <w:numId w:val="20"/>
        </w:numPr>
        <w:tabs>
          <w:tab w:val="left" w:pos="450"/>
        </w:tabs>
        <w:spacing w:line="240" w:lineRule="auto"/>
        <w:ind w:hanging="18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(a)</w:t>
      </w:r>
      <w:r w:rsidR="00EA685D"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>What is computer Network?</w:t>
      </w:r>
    </w:p>
    <w:p w14:paraId="434357F6" w14:textId="77777777" w:rsidR="00FE35E0" w:rsidRPr="0088291A" w:rsidRDefault="00FE35E0" w:rsidP="00A90CF5">
      <w:pPr>
        <w:spacing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(b)</w:t>
      </w:r>
      <w:r w:rsidR="00655B1F"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>Describe four demerits of installing</w:t>
      </w:r>
      <w:r w:rsidR="005C3A32"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="00451A1E" w:rsidRPr="0088291A">
        <w:rPr>
          <w:rFonts w:ascii="Times New Roman" w:eastAsia="Arial Unicode MS" w:hAnsi="Times New Roman" w:cs="Times New Roman"/>
          <w:sz w:val="24"/>
          <w:szCs w:val="24"/>
        </w:rPr>
        <w:t>LAN Area Network (L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>AN) at an institution.</w:t>
      </w:r>
    </w:p>
    <w:p w14:paraId="099245D9" w14:textId="77777777" w:rsidR="00FE35E0" w:rsidRPr="0088291A" w:rsidRDefault="00FE35E0" w:rsidP="00A90CF5">
      <w:pPr>
        <w:spacing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(c)</w:t>
      </w:r>
      <w:r w:rsidR="00655B1F"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With diagram, briefly describe </w:t>
      </w:r>
      <w:r w:rsidR="005C3A32" w:rsidRPr="0088291A">
        <w:rPr>
          <w:rFonts w:ascii="Times New Roman" w:eastAsia="Arial Unicode MS" w:hAnsi="Times New Roman" w:cs="Times New Roman"/>
          <w:sz w:val="24"/>
          <w:szCs w:val="24"/>
        </w:rPr>
        <w:t>bus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networks topology and give two advantages of designing this type of topology.</w:t>
      </w:r>
    </w:p>
    <w:p w14:paraId="4B8E4244" w14:textId="77777777" w:rsidR="00FE35E0" w:rsidRPr="0088291A" w:rsidRDefault="00FE35E0" w:rsidP="00A90CF5">
      <w:pPr>
        <w:pStyle w:val="ListParagraph"/>
        <w:numPr>
          <w:ilvl w:val="0"/>
          <w:numId w:val="20"/>
        </w:numPr>
        <w:tabs>
          <w:tab w:val="left" w:pos="450"/>
        </w:tabs>
        <w:spacing w:line="240" w:lineRule="auto"/>
        <w:ind w:hanging="18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(</w:t>
      </w:r>
      <w:r w:rsidR="008B7025" w:rsidRPr="0088291A">
        <w:rPr>
          <w:rFonts w:ascii="Times New Roman" w:eastAsia="Arial Unicode MS" w:hAnsi="Times New Roman" w:cs="Times New Roman"/>
          <w:sz w:val="24"/>
          <w:szCs w:val="24"/>
        </w:rPr>
        <w:t>a)</w:t>
      </w:r>
      <w:r w:rsidR="00D53643"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="008B7025" w:rsidRPr="0088291A">
        <w:rPr>
          <w:rFonts w:ascii="Times New Roman" w:eastAsia="Arial Unicode MS" w:hAnsi="Times New Roman" w:cs="Times New Roman"/>
          <w:sz w:val="24"/>
          <w:szCs w:val="24"/>
        </w:rPr>
        <w:t>What do you understand about C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>omputer handling?</w:t>
      </w:r>
    </w:p>
    <w:p w14:paraId="2B90F987" w14:textId="77777777" w:rsidR="00FE35E0" w:rsidRPr="0088291A" w:rsidRDefault="00D53643" w:rsidP="00A90CF5">
      <w:pPr>
        <w:spacing w:line="240" w:lineRule="auto"/>
        <w:ind w:left="360" w:hanging="18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   </w:t>
      </w:r>
      <w:r w:rsidR="00FE35E0" w:rsidRPr="0088291A">
        <w:rPr>
          <w:rFonts w:ascii="Times New Roman" w:eastAsia="Arial Unicode MS" w:hAnsi="Times New Roman" w:cs="Times New Roman"/>
          <w:sz w:val="24"/>
          <w:szCs w:val="24"/>
        </w:rPr>
        <w:t>(b)</w:t>
      </w:r>
      <w:r w:rsidR="008B7025" w:rsidRPr="0088291A">
        <w:rPr>
          <w:rFonts w:ascii="Times New Roman" w:eastAsia="Arial Unicode MS" w:hAnsi="Times New Roman" w:cs="Times New Roman"/>
          <w:sz w:val="24"/>
          <w:szCs w:val="24"/>
        </w:rPr>
        <w:t xml:space="preserve"> Briefly, Explain </w:t>
      </w:r>
      <w:r w:rsidR="00FE35E0" w:rsidRPr="0088291A">
        <w:rPr>
          <w:rFonts w:ascii="Times New Roman" w:eastAsia="Arial Unicode MS" w:hAnsi="Times New Roman" w:cs="Times New Roman"/>
          <w:sz w:val="24"/>
          <w:szCs w:val="24"/>
        </w:rPr>
        <w:t>any five</w:t>
      </w:r>
      <w:r w:rsidR="003D6F3F"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="008B7025" w:rsidRPr="0088291A">
        <w:rPr>
          <w:rFonts w:ascii="Times New Roman" w:eastAsia="Arial Unicode MS" w:hAnsi="Times New Roman" w:cs="Times New Roman"/>
          <w:sz w:val="24"/>
          <w:szCs w:val="24"/>
        </w:rPr>
        <w:t>(5) factors which may lead data loss</w:t>
      </w:r>
      <w:r w:rsidR="00FE35E0" w:rsidRPr="0088291A">
        <w:rPr>
          <w:rFonts w:ascii="Times New Roman" w:eastAsia="Arial Unicode MS" w:hAnsi="Times New Roman" w:cs="Times New Roman"/>
          <w:sz w:val="24"/>
          <w:szCs w:val="24"/>
        </w:rPr>
        <w:t xml:space="preserve"> to computer</w:t>
      </w:r>
      <w:r w:rsidR="00655B1F" w:rsidRPr="0088291A">
        <w:rPr>
          <w:rFonts w:ascii="Times New Roman" w:eastAsia="Arial Unicode MS" w:hAnsi="Times New Roman" w:cs="Times New Roman"/>
          <w:sz w:val="24"/>
          <w:szCs w:val="24"/>
        </w:rPr>
        <w:t>.</w:t>
      </w:r>
    </w:p>
    <w:p w14:paraId="73C18D2D" w14:textId="77777777" w:rsidR="00FE35E0" w:rsidRPr="0088291A" w:rsidRDefault="00D53643" w:rsidP="00A90CF5">
      <w:pPr>
        <w:spacing w:line="240" w:lineRule="auto"/>
        <w:ind w:left="360" w:hanging="18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   </w:t>
      </w:r>
      <w:r w:rsidR="00FE35E0" w:rsidRPr="0088291A">
        <w:rPr>
          <w:rFonts w:ascii="Times New Roman" w:eastAsia="Arial Unicode MS" w:hAnsi="Times New Roman" w:cs="Times New Roman"/>
          <w:sz w:val="24"/>
          <w:szCs w:val="24"/>
        </w:rPr>
        <w:t>(c)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Suppose </w:t>
      </w:r>
      <w:r w:rsidR="00396B5D" w:rsidRPr="0088291A">
        <w:rPr>
          <w:rFonts w:ascii="Times New Roman" w:eastAsia="Arial Unicode MS" w:hAnsi="Times New Roman" w:cs="Times New Roman"/>
          <w:sz w:val="24"/>
          <w:szCs w:val="24"/>
        </w:rPr>
        <w:t>your Father requests you to tell him which is very important things should consider when buying computer. Give him four</w:t>
      </w:r>
      <w:r w:rsidR="004D4CFD"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="00396B5D" w:rsidRPr="0088291A">
        <w:rPr>
          <w:rFonts w:ascii="Times New Roman" w:eastAsia="Arial Unicode MS" w:hAnsi="Times New Roman" w:cs="Times New Roman"/>
          <w:sz w:val="24"/>
          <w:szCs w:val="24"/>
        </w:rPr>
        <w:t>(4) considerations so as can b</w:t>
      </w:r>
      <w:r w:rsidR="004D4CFD" w:rsidRPr="0088291A">
        <w:rPr>
          <w:rFonts w:ascii="Times New Roman" w:eastAsia="Arial Unicode MS" w:hAnsi="Times New Roman" w:cs="Times New Roman"/>
          <w:sz w:val="24"/>
          <w:szCs w:val="24"/>
        </w:rPr>
        <w:t>uy</w:t>
      </w:r>
      <w:r w:rsidR="00396B5D" w:rsidRPr="0088291A">
        <w:rPr>
          <w:rFonts w:ascii="Times New Roman" w:eastAsia="Arial Unicode MS" w:hAnsi="Times New Roman" w:cs="Times New Roman"/>
          <w:sz w:val="24"/>
          <w:szCs w:val="24"/>
        </w:rPr>
        <w:t xml:space="preserve"> for </w:t>
      </w:r>
      <w:r w:rsidR="004D4CFD" w:rsidRPr="0088291A">
        <w:rPr>
          <w:rFonts w:ascii="Times New Roman" w:eastAsia="Arial Unicode MS" w:hAnsi="Times New Roman" w:cs="Times New Roman"/>
          <w:sz w:val="24"/>
          <w:szCs w:val="24"/>
        </w:rPr>
        <w:t>your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="00396B5D" w:rsidRPr="0088291A">
        <w:rPr>
          <w:rFonts w:ascii="Times New Roman" w:eastAsia="Arial Unicode MS" w:hAnsi="Times New Roman" w:cs="Times New Roman"/>
          <w:sz w:val="24"/>
          <w:szCs w:val="24"/>
        </w:rPr>
        <w:t>stud</w:t>
      </w:r>
      <w:r w:rsidR="004D4CFD" w:rsidRPr="0088291A">
        <w:rPr>
          <w:rFonts w:ascii="Times New Roman" w:eastAsia="Arial Unicode MS" w:hAnsi="Times New Roman" w:cs="Times New Roman"/>
          <w:sz w:val="24"/>
          <w:szCs w:val="24"/>
        </w:rPr>
        <w:t>ies</w:t>
      </w:r>
      <w:r w:rsidR="00396B5D" w:rsidRPr="0088291A">
        <w:rPr>
          <w:rFonts w:ascii="Times New Roman" w:eastAsia="Arial Unicode MS" w:hAnsi="Times New Roman" w:cs="Times New Roman"/>
          <w:sz w:val="24"/>
          <w:szCs w:val="24"/>
        </w:rPr>
        <w:t xml:space="preserve"> use</w:t>
      </w:r>
      <w:r w:rsidR="004D4CFD" w:rsidRPr="0088291A">
        <w:rPr>
          <w:rFonts w:ascii="Times New Roman" w:eastAsia="Arial Unicode MS" w:hAnsi="Times New Roman" w:cs="Times New Roman"/>
          <w:sz w:val="24"/>
          <w:szCs w:val="24"/>
        </w:rPr>
        <w:t>.</w:t>
      </w:r>
      <w:r w:rsidR="00FE35E0"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</w:p>
    <w:p w14:paraId="6351EF15" w14:textId="77777777" w:rsidR="00FE35E0" w:rsidRPr="0088291A" w:rsidRDefault="00FE35E0" w:rsidP="00A90CF5">
      <w:pPr>
        <w:pStyle w:val="ListParagraph"/>
        <w:numPr>
          <w:ilvl w:val="0"/>
          <w:numId w:val="20"/>
        </w:numPr>
        <w:tabs>
          <w:tab w:val="left" w:pos="450"/>
        </w:tabs>
        <w:spacing w:line="240" w:lineRule="auto"/>
        <w:ind w:hanging="18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(a)</w:t>
      </w:r>
      <w:r w:rsidR="00304E38"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>Differentiate between internet and intranet as used in network.</w:t>
      </w:r>
    </w:p>
    <w:p w14:paraId="594DDCA8" w14:textId="77777777" w:rsidR="00FE35E0" w:rsidRPr="0088291A" w:rsidRDefault="00FE35E0" w:rsidP="00A90CF5">
      <w:pPr>
        <w:spacing w:line="240" w:lineRule="auto"/>
        <w:ind w:left="540" w:hanging="18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(b)</w:t>
      </w:r>
      <w:r w:rsidR="004D4CFD" w:rsidRPr="0088291A">
        <w:rPr>
          <w:rFonts w:ascii="Times New Roman" w:eastAsia="Arial Unicode MS" w:hAnsi="Times New Roman" w:cs="Times New Roman"/>
          <w:sz w:val="24"/>
          <w:szCs w:val="24"/>
        </w:rPr>
        <w:t xml:space="preserve"> Fifth (</w:t>
      </w:r>
      <w:r w:rsidR="004D4CFD" w:rsidRPr="0088291A">
        <w:rPr>
          <w:rFonts w:ascii="Times New Roman" w:eastAsia="Arial Unicode MS" w:hAnsi="Times New Roman" w:cs="Times New Roman"/>
          <w:b/>
          <w:bCs/>
          <w:sz w:val="24"/>
          <w:szCs w:val="24"/>
        </w:rPr>
        <w:t>5</w:t>
      </w:r>
      <w:r w:rsidR="004D4CFD" w:rsidRPr="0088291A">
        <w:rPr>
          <w:rFonts w:ascii="Times New Roman" w:eastAsia="Arial Unicode MS" w:hAnsi="Times New Roman" w:cs="Times New Roman"/>
          <w:b/>
          <w:bCs/>
          <w:sz w:val="24"/>
          <w:szCs w:val="24"/>
          <w:vertAlign w:val="superscript"/>
        </w:rPr>
        <w:t>TH</w:t>
      </w:r>
      <w:r w:rsidR="004D4CFD" w:rsidRPr="0088291A">
        <w:rPr>
          <w:rFonts w:ascii="Times New Roman" w:eastAsia="Arial Unicode MS" w:hAnsi="Times New Roman" w:cs="Times New Roman"/>
          <w:sz w:val="24"/>
          <w:szCs w:val="24"/>
          <w:vertAlign w:val="superscript"/>
        </w:rPr>
        <w:t xml:space="preserve">) </w:t>
      </w:r>
      <w:r w:rsidR="004D4CFD" w:rsidRPr="0088291A">
        <w:rPr>
          <w:rFonts w:ascii="Times New Roman" w:eastAsia="Arial Unicode MS" w:hAnsi="Times New Roman" w:cs="Times New Roman"/>
          <w:sz w:val="24"/>
          <w:szCs w:val="24"/>
        </w:rPr>
        <w:t>generation</w:t>
      </w:r>
      <w:r w:rsidR="004D4CFD" w:rsidRPr="0088291A">
        <w:rPr>
          <w:rFonts w:ascii="Times New Roman" w:eastAsia="Arial Unicode MS" w:hAnsi="Times New Roman" w:cs="Times New Roman"/>
          <w:sz w:val="24"/>
          <w:szCs w:val="24"/>
          <w:vertAlign w:val="superscript"/>
        </w:rPr>
        <w:t xml:space="preserve"> </w:t>
      </w:r>
      <w:r w:rsidR="004D4CFD" w:rsidRPr="0088291A">
        <w:rPr>
          <w:rFonts w:ascii="Times New Roman" w:eastAsia="Arial Unicode MS" w:hAnsi="Times New Roman" w:cs="Times New Roman"/>
          <w:sz w:val="24"/>
          <w:szCs w:val="24"/>
        </w:rPr>
        <w:t>people run their businesses and entertainments in internet.</w:t>
      </w:r>
      <w:r w:rsidR="003D6F3F"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="003C2A19" w:rsidRPr="0088291A">
        <w:rPr>
          <w:rFonts w:ascii="Times New Roman" w:eastAsia="Arial Unicode MS" w:hAnsi="Times New Roman" w:cs="Times New Roman"/>
          <w:sz w:val="24"/>
          <w:szCs w:val="24"/>
        </w:rPr>
        <w:t xml:space="preserve">If the answer is </w:t>
      </w:r>
      <w:proofErr w:type="gramStart"/>
      <w:r w:rsidR="003C2A19" w:rsidRPr="0088291A">
        <w:rPr>
          <w:rFonts w:ascii="Times New Roman" w:eastAsia="Arial Unicode MS" w:hAnsi="Times New Roman" w:cs="Times New Roman"/>
          <w:b/>
          <w:bCs/>
          <w:sz w:val="24"/>
          <w:szCs w:val="24"/>
        </w:rPr>
        <w:t>Yes</w:t>
      </w:r>
      <w:r w:rsidR="003C2A19" w:rsidRPr="0088291A">
        <w:rPr>
          <w:rFonts w:ascii="Times New Roman" w:eastAsia="Arial Unicode MS" w:hAnsi="Times New Roman" w:cs="Times New Roman"/>
          <w:sz w:val="24"/>
          <w:szCs w:val="24"/>
        </w:rPr>
        <w:t xml:space="preserve"> or </w:t>
      </w:r>
      <w:r w:rsidR="003C2A19" w:rsidRPr="0088291A">
        <w:rPr>
          <w:rFonts w:ascii="Times New Roman" w:eastAsia="Arial Unicode MS" w:hAnsi="Times New Roman" w:cs="Times New Roman"/>
          <w:b/>
          <w:bCs/>
          <w:sz w:val="24"/>
          <w:szCs w:val="24"/>
        </w:rPr>
        <w:t>No</w:t>
      </w:r>
      <w:proofErr w:type="gramEnd"/>
      <w:r w:rsidR="003C2A19" w:rsidRPr="0088291A">
        <w:rPr>
          <w:rFonts w:ascii="Times New Roman" w:eastAsia="Arial Unicode MS" w:hAnsi="Times New Roman" w:cs="Times New Roman"/>
          <w:sz w:val="24"/>
          <w:szCs w:val="24"/>
        </w:rPr>
        <w:t xml:space="preserve"> s</w:t>
      </w:r>
      <w:r w:rsidR="003D6F3F" w:rsidRPr="0088291A">
        <w:rPr>
          <w:rFonts w:ascii="Times New Roman" w:eastAsia="Arial Unicode MS" w:hAnsi="Times New Roman" w:cs="Times New Roman"/>
          <w:sz w:val="24"/>
          <w:szCs w:val="24"/>
        </w:rPr>
        <w:t xml:space="preserve">tate </w:t>
      </w:r>
      <w:r w:rsidR="004D4CFD" w:rsidRPr="0088291A">
        <w:rPr>
          <w:rFonts w:ascii="Times New Roman" w:eastAsia="Arial Unicode MS" w:hAnsi="Times New Roman" w:cs="Times New Roman"/>
          <w:sz w:val="24"/>
          <w:szCs w:val="24"/>
        </w:rPr>
        <w:t>four (</w:t>
      </w:r>
      <w:r w:rsidR="00294125" w:rsidRPr="0088291A">
        <w:rPr>
          <w:rFonts w:ascii="Times New Roman" w:eastAsia="Arial Unicode MS" w:hAnsi="Times New Roman" w:cs="Times New Roman"/>
          <w:sz w:val="24"/>
          <w:szCs w:val="24"/>
        </w:rPr>
        <w:t>4)</w:t>
      </w:r>
      <w:r w:rsidR="003D6F3F"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>points.</w:t>
      </w:r>
    </w:p>
    <w:p w14:paraId="1B1705AE" w14:textId="77777777" w:rsidR="00FE35E0" w:rsidRPr="0088291A" w:rsidRDefault="00FE35E0" w:rsidP="00A90CF5">
      <w:pPr>
        <w:spacing w:line="240" w:lineRule="auto"/>
        <w:ind w:left="450" w:hanging="18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lastRenderedPageBreak/>
        <w:t xml:space="preserve">(c)Study the following URL address, </w:t>
      </w:r>
      <w:r w:rsidRPr="0088291A">
        <w:rPr>
          <w:rStyle w:val="Hyperlink"/>
          <w:rFonts w:ascii="Times New Roman" w:eastAsia="Arial Unicode MS" w:hAnsi="Times New Roman" w:cs="Times New Roman"/>
          <w:sz w:val="24"/>
          <w:szCs w:val="24"/>
        </w:rPr>
        <w:t xml:space="preserve">http://www.ttcl.com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>of Tanzania telephone line website.</w:t>
      </w:r>
    </w:p>
    <w:p w14:paraId="5D41A639" w14:textId="77777777" w:rsidR="00FE35E0" w:rsidRPr="0088291A" w:rsidRDefault="00FE35E0" w:rsidP="00A90CF5">
      <w:pPr>
        <w:spacing w:after="0" w:line="240" w:lineRule="auto"/>
        <w:ind w:left="450" w:hanging="18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What does the following parts of URL meaning in address above?</w:t>
      </w:r>
    </w:p>
    <w:p w14:paraId="3A92B385" w14:textId="77777777" w:rsidR="00FE35E0" w:rsidRPr="0088291A" w:rsidRDefault="00FE35E0" w:rsidP="00EA685D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proofErr w:type="gramStart"/>
      <w:r w:rsidRPr="0088291A">
        <w:rPr>
          <w:rFonts w:ascii="Times New Roman" w:eastAsia="Arial Unicode MS" w:hAnsi="Times New Roman" w:cs="Times New Roman"/>
          <w:sz w:val="24"/>
          <w:szCs w:val="24"/>
        </w:rPr>
        <w:t>http</w:t>
      </w:r>
      <w:proofErr w:type="gramEnd"/>
      <w:r w:rsidRPr="0088291A">
        <w:rPr>
          <w:rFonts w:ascii="Times New Roman" w:eastAsia="Arial Unicode MS" w:hAnsi="Times New Roman" w:cs="Times New Roman"/>
          <w:sz w:val="24"/>
          <w:szCs w:val="24"/>
        </w:rPr>
        <w:t>……………………………………………………………………………..</w:t>
      </w:r>
    </w:p>
    <w:p w14:paraId="28FDD4DA" w14:textId="77777777" w:rsidR="00FE35E0" w:rsidRPr="0088291A" w:rsidRDefault="00FE35E0" w:rsidP="00EA685D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proofErr w:type="gramStart"/>
      <w:r w:rsidRPr="0088291A">
        <w:rPr>
          <w:rFonts w:ascii="Times New Roman" w:eastAsia="Arial Unicode MS" w:hAnsi="Times New Roman" w:cs="Times New Roman"/>
          <w:sz w:val="24"/>
          <w:szCs w:val="24"/>
        </w:rPr>
        <w:t>www</w:t>
      </w:r>
      <w:proofErr w:type="gramEnd"/>
      <w:r w:rsidRPr="0088291A">
        <w:rPr>
          <w:rFonts w:ascii="Times New Roman" w:eastAsia="Arial Unicode MS" w:hAnsi="Times New Roman" w:cs="Times New Roman"/>
          <w:sz w:val="24"/>
          <w:szCs w:val="24"/>
        </w:rPr>
        <w:t>……………………………………………………………………………</w:t>
      </w:r>
    </w:p>
    <w:p w14:paraId="2CDB7960" w14:textId="77777777" w:rsidR="00FE35E0" w:rsidRPr="0088291A" w:rsidRDefault="00FE35E0" w:rsidP="00EA685D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proofErr w:type="spellStart"/>
      <w:proofErr w:type="gramStart"/>
      <w:r w:rsidRPr="0088291A">
        <w:rPr>
          <w:rFonts w:ascii="Times New Roman" w:eastAsia="Arial Unicode MS" w:hAnsi="Times New Roman" w:cs="Times New Roman"/>
          <w:sz w:val="24"/>
          <w:szCs w:val="24"/>
        </w:rPr>
        <w:t>ttcl</w:t>
      </w:r>
      <w:proofErr w:type="spellEnd"/>
      <w:proofErr w:type="gramEnd"/>
      <w:r w:rsidRPr="0088291A">
        <w:rPr>
          <w:rFonts w:ascii="Times New Roman" w:eastAsia="Arial Unicode MS" w:hAnsi="Times New Roman" w:cs="Times New Roman"/>
          <w:sz w:val="24"/>
          <w:szCs w:val="24"/>
        </w:rPr>
        <w:t>………………………………………………………………………………</w:t>
      </w:r>
    </w:p>
    <w:p w14:paraId="7ACC2AF8" w14:textId="77777777" w:rsidR="00FE35E0" w:rsidRPr="0088291A" w:rsidRDefault="00FE35E0" w:rsidP="00EA685D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.com……………………………………………………………………………</w:t>
      </w:r>
    </w:p>
    <w:p w14:paraId="059956CC" w14:textId="36B66318" w:rsidR="00FE35E0" w:rsidRPr="0088291A" w:rsidRDefault="00A90CF5" w:rsidP="00A90CF5">
      <w:pPr>
        <w:pStyle w:val="ListParagraph"/>
        <w:numPr>
          <w:ilvl w:val="0"/>
          <w:numId w:val="20"/>
        </w:numPr>
        <w:spacing w:line="240" w:lineRule="auto"/>
        <w:ind w:hanging="180"/>
        <w:jc w:val="both"/>
        <w:rPr>
          <w:rFonts w:ascii="Times New Roman" w:eastAsia="Arial Unicode MS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</w:rPr>
        <w:t>(</w:t>
      </w:r>
      <w:r w:rsidR="00FE35E0" w:rsidRPr="0088291A">
        <w:rPr>
          <w:rFonts w:ascii="Times New Roman" w:eastAsia="Arial Unicode MS" w:hAnsi="Times New Roman" w:cs="Times New Roman"/>
          <w:sz w:val="24"/>
          <w:szCs w:val="24"/>
        </w:rPr>
        <w:t>a)</w:t>
      </w:r>
      <w:r w:rsidR="00C93398"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="00FE35E0" w:rsidRPr="0088291A">
        <w:rPr>
          <w:rFonts w:ascii="Times New Roman" w:eastAsia="Arial Unicode MS" w:hAnsi="Times New Roman" w:cs="Times New Roman"/>
          <w:sz w:val="24"/>
          <w:szCs w:val="24"/>
        </w:rPr>
        <w:t>Explain the following</w:t>
      </w:r>
    </w:p>
    <w:p w14:paraId="66A37665" w14:textId="77777777" w:rsidR="00FE35E0" w:rsidRPr="0088291A" w:rsidRDefault="00FE35E0" w:rsidP="00EA685D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Cell address</w:t>
      </w:r>
    </w:p>
    <w:p w14:paraId="2801F9ED" w14:textId="77777777" w:rsidR="00FE35E0" w:rsidRPr="0088291A" w:rsidRDefault="00FE35E0" w:rsidP="00EA685D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Cell range</w:t>
      </w:r>
    </w:p>
    <w:p w14:paraId="6EDDCEE3" w14:textId="20E8712D" w:rsidR="00FE35E0" w:rsidRPr="0088291A" w:rsidRDefault="00FE35E0" w:rsidP="00A90CF5">
      <w:pPr>
        <w:spacing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(b)</w:t>
      </w:r>
      <w:r w:rsidR="00A90CF5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>Describe four application of spreadsheet in daily life.</w:t>
      </w:r>
    </w:p>
    <w:p w14:paraId="4E56D9D8" w14:textId="77777777" w:rsidR="0028735E" w:rsidRPr="0088291A" w:rsidRDefault="00B44966" w:rsidP="00A90CF5">
      <w:pPr>
        <w:pStyle w:val="Default"/>
        <w:ind w:left="360"/>
        <w:jc w:val="both"/>
        <w:rPr>
          <w:rFonts w:ascii="Times New Roman" w:eastAsia="Arial Unicode MS" w:hAnsi="Times New Roman" w:cs="Times New Roman"/>
        </w:rPr>
      </w:pPr>
      <w:r w:rsidRPr="0088291A">
        <w:rPr>
          <w:rFonts w:ascii="Times New Roman" w:eastAsia="Arial Unicode MS" w:hAnsi="Times New Roman" w:cs="Times New Roman"/>
        </w:rPr>
        <w:t>(c</w:t>
      </w:r>
      <w:r w:rsidR="00FE35E0" w:rsidRPr="0088291A">
        <w:rPr>
          <w:rFonts w:ascii="Times New Roman" w:eastAsia="Arial Unicode MS" w:hAnsi="Times New Roman" w:cs="Times New Roman"/>
        </w:rPr>
        <w:t>)</w:t>
      </w:r>
      <w:r w:rsidR="0028735E" w:rsidRPr="0088291A">
        <w:rPr>
          <w:rFonts w:ascii="Times New Roman" w:eastAsia="Arial Unicode MS" w:hAnsi="Times New Roman" w:cs="Times New Roman"/>
        </w:rPr>
        <w:t xml:space="preserve">  </w:t>
      </w:r>
      <w:r w:rsidRPr="0088291A">
        <w:rPr>
          <w:rFonts w:ascii="Times New Roman" w:eastAsia="Arial Unicode MS" w:hAnsi="Times New Roman" w:cs="Times New Roman"/>
        </w:rPr>
        <w:t>Study the</w:t>
      </w:r>
      <w:r w:rsidR="0028735E" w:rsidRPr="0088291A">
        <w:rPr>
          <w:rFonts w:ascii="Times New Roman" w:eastAsia="Arial Unicode MS" w:hAnsi="Times New Roman" w:cs="Times New Roman"/>
        </w:rPr>
        <w:t xml:space="preserve"> given </w:t>
      </w:r>
      <w:r w:rsidRPr="0088291A">
        <w:rPr>
          <w:rFonts w:ascii="Times New Roman" w:eastAsia="Arial Unicode MS" w:hAnsi="Times New Roman" w:cs="Times New Roman"/>
        </w:rPr>
        <w:t>screenshot</w:t>
      </w:r>
      <w:r w:rsidR="0028735E" w:rsidRPr="0088291A">
        <w:rPr>
          <w:rFonts w:ascii="Times New Roman" w:eastAsia="Arial Unicode MS" w:hAnsi="Times New Roman" w:cs="Times New Roman"/>
        </w:rPr>
        <w:t xml:space="preserve"> </w:t>
      </w:r>
      <w:r w:rsidRPr="0088291A">
        <w:rPr>
          <w:rFonts w:ascii="Times New Roman" w:eastAsia="Arial Unicode MS" w:hAnsi="Times New Roman" w:cs="Times New Roman"/>
        </w:rPr>
        <w:t xml:space="preserve">carefully </w:t>
      </w:r>
      <w:r w:rsidR="0028735E" w:rsidRPr="0088291A">
        <w:rPr>
          <w:rFonts w:ascii="Times New Roman" w:eastAsia="Arial Unicode MS" w:hAnsi="Times New Roman" w:cs="Times New Roman"/>
        </w:rPr>
        <w:t>the</w:t>
      </w:r>
      <w:r w:rsidRPr="0088291A">
        <w:rPr>
          <w:rFonts w:ascii="Times New Roman" w:eastAsia="Arial Unicode MS" w:hAnsi="Times New Roman" w:cs="Times New Roman"/>
        </w:rPr>
        <w:t>n answer questions that follow</w:t>
      </w:r>
      <w:r w:rsidR="0028735E" w:rsidRPr="0088291A">
        <w:rPr>
          <w:rFonts w:ascii="Times New Roman" w:eastAsia="Arial Unicode MS" w:hAnsi="Times New Roman" w:cs="Times New Roman"/>
        </w:rPr>
        <w:t xml:space="preserve">: </w:t>
      </w:r>
    </w:p>
    <w:p w14:paraId="74F00536" w14:textId="77777777" w:rsidR="0028735E" w:rsidRPr="0088291A" w:rsidRDefault="0028735E" w:rsidP="0028735E">
      <w:pPr>
        <w:pStyle w:val="Default"/>
        <w:ind w:left="720"/>
        <w:rPr>
          <w:rFonts w:ascii="Times New Roman" w:eastAsia="Arial Unicode MS" w:hAnsi="Times New Roman" w:cs="Times New Roman"/>
        </w:rPr>
      </w:pPr>
      <w:r w:rsidRPr="0088291A">
        <w:rPr>
          <w:rFonts w:ascii="Times New Roman" w:eastAsia="Arial Unicode MS" w:hAnsi="Times New Roman" w:cs="Times New Roman"/>
          <w:noProof/>
        </w:rPr>
        <w:drawing>
          <wp:inline distT="0" distB="0" distL="0" distR="0" wp14:anchorId="217F6675" wp14:editId="2F8A4FD3">
            <wp:extent cx="4905374" cy="2981325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4819" cy="29809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04EF57" w14:textId="77777777" w:rsidR="00B44966" w:rsidRPr="0088291A" w:rsidRDefault="00B44966" w:rsidP="00A90CF5">
      <w:pPr>
        <w:pStyle w:val="Default"/>
        <w:ind w:left="360"/>
        <w:jc w:val="both"/>
        <w:rPr>
          <w:rFonts w:ascii="Times New Roman" w:eastAsia="Arial Unicode MS" w:hAnsi="Times New Roman" w:cs="Times New Roman"/>
        </w:rPr>
      </w:pPr>
      <w:r w:rsidRPr="0088291A">
        <w:rPr>
          <w:rFonts w:ascii="Times New Roman" w:eastAsia="Arial Unicode MS" w:hAnsi="Times New Roman" w:cs="Times New Roman"/>
        </w:rPr>
        <w:t>Write formula or function that can be used if any to calculate:</w:t>
      </w:r>
    </w:p>
    <w:p w14:paraId="535EA6DC" w14:textId="77777777" w:rsidR="0028735E" w:rsidRPr="0088291A" w:rsidRDefault="0028735E" w:rsidP="0028735E">
      <w:pPr>
        <w:pStyle w:val="Default"/>
        <w:ind w:left="720"/>
        <w:jc w:val="both"/>
        <w:rPr>
          <w:rFonts w:ascii="Times New Roman" w:eastAsia="Arial Unicode MS" w:hAnsi="Times New Roman" w:cs="Times New Roman"/>
        </w:rPr>
      </w:pPr>
    </w:p>
    <w:p w14:paraId="71341FFC" w14:textId="77777777" w:rsidR="0028735E" w:rsidRPr="0088291A" w:rsidRDefault="00B44966" w:rsidP="00A90CF5">
      <w:pPr>
        <w:pStyle w:val="Default"/>
        <w:numPr>
          <w:ilvl w:val="0"/>
          <w:numId w:val="31"/>
        </w:numPr>
        <w:spacing w:line="276" w:lineRule="auto"/>
        <w:ind w:hanging="90"/>
        <w:jc w:val="both"/>
        <w:rPr>
          <w:rFonts w:ascii="Times New Roman" w:eastAsia="Arial Unicode MS" w:hAnsi="Times New Roman" w:cs="Times New Roman"/>
        </w:rPr>
      </w:pPr>
      <w:r w:rsidRPr="0088291A">
        <w:rPr>
          <w:rFonts w:ascii="Times New Roman" w:eastAsia="Arial Unicode MS" w:hAnsi="Times New Roman" w:cs="Times New Roman"/>
        </w:rPr>
        <w:t xml:space="preserve">Tax (if item price is less than 100, tax is 50 and otherwise it should be 100). </w:t>
      </w:r>
    </w:p>
    <w:p w14:paraId="77BBED1F" w14:textId="77777777" w:rsidR="0028735E" w:rsidRPr="0088291A" w:rsidRDefault="00B44966" w:rsidP="00A90CF5">
      <w:pPr>
        <w:pStyle w:val="Default"/>
        <w:numPr>
          <w:ilvl w:val="0"/>
          <w:numId w:val="31"/>
        </w:numPr>
        <w:spacing w:line="276" w:lineRule="auto"/>
        <w:ind w:hanging="90"/>
        <w:jc w:val="both"/>
        <w:rPr>
          <w:rFonts w:ascii="Times New Roman" w:eastAsia="Arial Unicode MS" w:hAnsi="Times New Roman" w:cs="Times New Roman"/>
        </w:rPr>
      </w:pPr>
      <w:r w:rsidRPr="0088291A">
        <w:rPr>
          <w:rFonts w:ascii="Times New Roman" w:eastAsia="Arial Unicode MS" w:hAnsi="Times New Roman" w:cs="Times New Roman"/>
        </w:rPr>
        <w:t xml:space="preserve">Total price before tax. </w:t>
      </w:r>
    </w:p>
    <w:p w14:paraId="7F84B1B9" w14:textId="77777777" w:rsidR="0028735E" w:rsidRPr="0088291A" w:rsidRDefault="00B44966" w:rsidP="00A90CF5">
      <w:pPr>
        <w:pStyle w:val="Default"/>
        <w:numPr>
          <w:ilvl w:val="0"/>
          <w:numId w:val="31"/>
        </w:numPr>
        <w:spacing w:after="39" w:line="276" w:lineRule="auto"/>
        <w:ind w:hanging="90"/>
        <w:jc w:val="both"/>
        <w:rPr>
          <w:rFonts w:ascii="Times New Roman" w:eastAsia="Arial Unicode MS" w:hAnsi="Times New Roman" w:cs="Times New Roman"/>
        </w:rPr>
      </w:pPr>
      <w:r w:rsidRPr="0088291A">
        <w:rPr>
          <w:rFonts w:ascii="Times New Roman" w:eastAsia="Arial Unicode MS" w:hAnsi="Times New Roman" w:cs="Times New Roman"/>
        </w:rPr>
        <w:t xml:space="preserve">Total price after tax. </w:t>
      </w:r>
    </w:p>
    <w:p w14:paraId="20A302F7" w14:textId="77777777" w:rsidR="0028735E" w:rsidRPr="0088291A" w:rsidRDefault="00B44966" w:rsidP="00A90CF5">
      <w:pPr>
        <w:pStyle w:val="Default"/>
        <w:numPr>
          <w:ilvl w:val="0"/>
          <w:numId w:val="31"/>
        </w:numPr>
        <w:spacing w:after="39" w:line="276" w:lineRule="auto"/>
        <w:ind w:hanging="90"/>
        <w:jc w:val="both"/>
        <w:rPr>
          <w:rFonts w:ascii="Times New Roman" w:eastAsia="Arial Unicode MS" w:hAnsi="Times New Roman" w:cs="Times New Roman"/>
        </w:rPr>
      </w:pPr>
      <w:r w:rsidRPr="0088291A">
        <w:rPr>
          <w:rFonts w:ascii="Times New Roman" w:eastAsia="Arial Unicode MS" w:hAnsi="Times New Roman" w:cs="Times New Roman"/>
        </w:rPr>
        <w:t xml:space="preserve">Rate (if total price after tax greater </w:t>
      </w:r>
      <w:r w:rsidR="00277D31" w:rsidRPr="0088291A">
        <w:rPr>
          <w:rFonts w:ascii="Times New Roman" w:eastAsia="Arial Unicode MS" w:hAnsi="Times New Roman" w:cs="Times New Roman"/>
        </w:rPr>
        <w:t>3500 then the rate is “High”, otherwise it is R</w:t>
      </w:r>
      <w:r w:rsidRPr="0088291A">
        <w:rPr>
          <w:rFonts w:ascii="Times New Roman" w:eastAsia="Arial Unicode MS" w:hAnsi="Times New Roman" w:cs="Times New Roman"/>
        </w:rPr>
        <w:t xml:space="preserve">easonable. </w:t>
      </w:r>
    </w:p>
    <w:p w14:paraId="28B581D8" w14:textId="77777777" w:rsidR="0028735E" w:rsidRPr="0088291A" w:rsidRDefault="0028735E" w:rsidP="00A90CF5">
      <w:pPr>
        <w:pStyle w:val="Default"/>
        <w:numPr>
          <w:ilvl w:val="0"/>
          <w:numId w:val="31"/>
        </w:numPr>
        <w:spacing w:after="39" w:line="360" w:lineRule="auto"/>
        <w:ind w:hanging="180"/>
        <w:jc w:val="both"/>
        <w:rPr>
          <w:rFonts w:ascii="Times New Roman" w:eastAsia="Arial Unicode MS" w:hAnsi="Times New Roman" w:cs="Times New Roman"/>
        </w:rPr>
      </w:pPr>
      <w:r w:rsidRPr="0088291A">
        <w:rPr>
          <w:rFonts w:ascii="Times New Roman" w:eastAsia="Arial Unicode MS" w:hAnsi="Times New Roman" w:cs="Times New Roman"/>
        </w:rPr>
        <w:t xml:space="preserve">Count of Items, Average of Taxes, Min Item PRICE and Max Item PRICE. </w:t>
      </w:r>
    </w:p>
    <w:p w14:paraId="5642F337" w14:textId="77777777" w:rsidR="00BA13DC" w:rsidRPr="0088291A" w:rsidRDefault="00BA13DC" w:rsidP="00A90CF5">
      <w:pPr>
        <w:pStyle w:val="ListParagraph"/>
        <w:numPr>
          <w:ilvl w:val="0"/>
          <w:numId w:val="20"/>
        </w:numPr>
        <w:tabs>
          <w:tab w:val="left" w:pos="450"/>
        </w:tabs>
        <w:spacing w:line="240" w:lineRule="auto"/>
        <w:ind w:left="54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(a) Mr. </w:t>
      </w:r>
      <w:r w:rsidR="005967E3" w:rsidRPr="0088291A">
        <w:rPr>
          <w:rFonts w:ascii="Times New Roman" w:eastAsia="Arial Unicode MS" w:hAnsi="Times New Roman" w:cs="Times New Roman"/>
          <w:sz w:val="24"/>
          <w:szCs w:val="24"/>
        </w:rPr>
        <w:t>Abode has a computer with 2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>GB RAM contain</w:t>
      </w:r>
      <w:r w:rsidR="005967E3" w:rsidRPr="0088291A">
        <w:rPr>
          <w:rFonts w:ascii="Times New Roman" w:eastAsia="Arial Unicode MS" w:hAnsi="Times New Roman" w:cs="Times New Roman"/>
          <w:sz w:val="24"/>
          <w:szCs w:val="24"/>
        </w:rPr>
        <w:t>s 60 files and each file with size of 22 MB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that occupied by running application software. Calculate</w:t>
      </w:r>
    </w:p>
    <w:p w14:paraId="61796436" w14:textId="77777777" w:rsidR="00BA13DC" w:rsidRPr="0088291A" w:rsidRDefault="00BA13DC" w:rsidP="00BA13DC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Free space</w:t>
      </w:r>
      <w:r w:rsidR="005967E3" w:rsidRPr="0088291A">
        <w:rPr>
          <w:rFonts w:ascii="Times New Roman" w:eastAsia="Arial Unicode MS" w:hAnsi="Times New Roman" w:cs="Times New Roman"/>
          <w:sz w:val="24"/>
          <w:szCs w:val="24"/>
        </w:rPr>
        <w:t xml:space="preserve"> of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hard disk in Megabyte(s)</w:t>
      </w:r>
      <w:r w:rsidR="005967E3" w:rsidRPr="0088291A">
        <w:rPr>
          <w:rFonts w:ascii="Times New Roman" w:eastAsia="Arial Unicode MS" w:hAnsi="Times New Roman" w:cs="Times New Roman"/>
          <w:sz w:val="24"/>
          <w:szCs w:val="24"/>
        </w:rPr>
        <w:t>.</w:t>
      </w:r>
    </w:p>
    <w:p w14:paraId="090666A7" w14:textId="77777777" w:rsidR="00BA13DC" w:rsidRPr="0088291A" w:rsidRDefault="00BA13DC" w:rsidP="00BA13DC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Space occupi</w:t>
      </w:r>
      <w:r w:rsidR="005967E3" w:rsidRPr="0088291A">
        <w:rPr>
          <w:rFonts w:ascii="Times New Roman" w:eastAsia="Arial Unicode MS" w:hAnsi="Times New Roman" w:cs="Times New Roman"/>
          <w:sz w:val="24"/>
          <w:szCs w:val="24"/>
        </w:rPr>
        <w:t>ed by 60 files of a hard disk in Gigabyte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>(s)</w:t>
      </w:r>
      <w:r w:rsidR="005967E3" w:rsidRPr="0088291A">
        <w:rPr>
          <w:rFonts w:ascii="Times New Roman" w:eastAsia="Arial Unicode MS" w:hAnsi="Times New Roman" w:cs="Times New Roman"/>
          <w:sz w:val="24"/>
          <w:szCs w:val="24"/>
        </w:rPr>
        <w:t>.</w:t>
      </w:r>
    </w:p>
    <w:p w14:paraId="559CD1E2" w14:textId="77777777" w:rsidR="00FE35E0" w:rsidRPr="0088291A" w:rsidRDefault="00BA13DC" w:rsidP="00A90CF5">
      <w:pPr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="00FE35E0" w:rsidRPr="0088291A">
        <w:rPr>
          <w:rFonts w:ascii="Times New Roman" w:eastAsia="Arial Unicode MS" w:hAnsi="Times New Roman" w:cs="Times New Roman"/>
          <w:sz w:val="24"/>
          <w:szCs w:val="24"/>
        </w:rPr>
        <w:t>(b)</w:t>
      </w:r>
      <w:r w:rsidR="00F46C23" w:rsidRPr="0088291A">
        <w:rPr>
          <w:rFonts w:ascii="Times New Roman" w:eastAsia="Arial Unicode MS" w:hAnsi="Times New Roman" w:cs="Times New Roman"/>
          <w:sz w:val="24"/>
          <w:szCs w:val="24"/>
        </w:rPr>
        <w:t xml:space="preserve"> (</w:t>
      </w:r>
      <w:proofErr w:type="gramStart"/>
      <w:r w:rsidR="00F46C23" w:rsidRPr="0088291A">
        <w:rPr>
          <w:rFonts w:ascii="Times New Roman" w:eastAsia="Arial Unicode MS" w:hAnsi="Times New Roman" w:cs="Times New Roman"/>
          <w:sz w:val="24"/>
          <w:szCs w:val="24"/>
        </w:rPr>
        <w:t>i</w:t>
      </w:r>
      <w:proofErr w:type="gramEnd"/>
      <w:r w:rsidR="00F46C23" w:rsidRPr="0088291A">
        <w:rPr>
          <w:rFonts w:ascii="Times New Roman" w:eastAsia="Arial Unicode MS" w:hAnsi="Times New Roman" w:cs="Times New Roman"/>
          <w:sz w:val="24"/>
          <w:szCs w:val="24"/>
        </w:rPr>
        <w:t>)</w:t>
      </w:r>
      <w:r w:rsidR="00413E41"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="00FE35E0" w:rsidRPr="0088291A">
        <w:rPr>
          <w:rFonts w:ascii="Times New Roman" w:eastAsia="Arial Unicode MS" w:hAnsi="Times New Roman" w:cs="Times New Roman"/>
          <w:sz w:val="24"/>
          <w:szCs w:val="24"/>
        </w:rPr>
        <w:t xml:space="preserve">Why RAM is characterized as volatile </w:t>
      </w:r>
      <w:r w:rsidR="00F46C23" w:rsidRPr="0088291A">
        <w:rPr>
          <w:rFonts w:ascii="Times New Roman" w:eastAsia="Arial Unicode MS" w:hAnsi="Times New Roman" w:cs="Times New Roman"/>
          <w:sz w:val="24"/>
          <w:szCs w:val="24"/>
        </w:rPr>
        <w:t>memory</w:t>
      </w:r>
      <w:r w:rsidR="00FE35E0" w:rsidRPr="0088291A">
        <w:rPr>
          <w:rFonts w:ascii="Times New Roman" w:eastAsia="Arial Unicode MS" w:hAnsi="Times New Roman" w:cs="Times New Roman"/>
          <w:sz w:val="24"/>
          <w:szCs w:val="24"/>
        </w:rPr>
        <w:t>?</w:t>
      </w:r>
    </w:p>
    <w:p w14:paraId="7C2CB44C" w14:textId="77777777" w:rsidR="00FE35E0" w:rsidRDefault="00A0232C" w:rsidP="00A90CF5">
      <w:pPr>
        <w:spacing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   </w:t>
      </w:r>
      <w:r w:rsidR="005967E3" w:rsidRPr="0088291A">
        <w:rPr>
          <w:rFonts w:ascii="Times New Roman" w:eastAsia="Arial Unicode MS" w:hAnsi="Times New Roman" w:cs="Times New Roman"/>
          <w:sz w:val="24"/>
          <w:szCs w:val="24"/>
        </w:rPr>
        <w:t xml:space="preserve">   </w:t>
      </w:r>
      <w:r w:rsidR="00F46C23" w:rsidRPr="0088291A">
        <w:rPr>
          <w:rFonts w:ascii="Times New Roman" w:eastAsia="Arial Unicode MS" w:hAnsi="Times New Roman" w:cs="Times New Roman"/>
          <w:sz w:val="24"/>
          <w:szCs w:val="24"/>
        </w:rPr>
        <w:t>(ii</w:t>
      </w:r>
      <w:r w:rsidR="00EA1009" w:rsidRPr="0088291A">
        <w:rPr>
          <w:rFonts w:ascii="Times New Roman" w:eastAsia="Arial Unicode MS" w:hAnsi="Times New Roman" w:cs="Times New Roman"/>
          <w:sz w:val="24"/>
          <w:szCs w:val="24"/>
        </w:rPr>
        <w:t>)</w:t>
      </w:r>
      <w:r w:rsidR="005967E3"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="00EA1009" w:rsidRPr="0088291A">
        <w:rPr>
          <w:rFonts w:ascii="Times New Roman" w:eastAsia="Arial Unicode MS" w:hAnsi="Times New Roman" w:cs="Times New Roman"/>
          <w:sz w:val="24"/>
          <w:szCs w:val="24"/>
        </w:rPr>
        <w:t>List</w:t>
      </w:r>
      <w:r w:rsidR="00FE35E0"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="00F46C23" w:rsidRPr="0088291A">
        <w:rPr>
          <w:rFonts w:ascii="Times New Roman" w:eastAsia="Arial Unicode MS" w:hAnsi="Times New Roman" w:cs="Times New Roman"/>
          <w:sz w:val="24"/>
          <w:szCs w:val="24"/>
        </w:rPr>
        <w:t xml:space="preserve">one </w:t>
      </w:r>
      <w:r w:rsidR="00FE35E0" w:rsidRPr="0088291A">
        <w:rPr>
          <w:rFonts w:ascii="Times New Roman" w:eastAsia="Arial Unicode MS" w:hAnsi="Times New Roman" w:cs="Times New Roman"/>
          <w:sz w:val="24"/>
          <w:szCs w:val="24"/>
        </w:rPr>
        <w:t>use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of </w:t>
      </w:r>
      <w:r w:rsidR="00F46C23" w:rsidRPr="0088291A">
        <w:rPr>
          <w:rFonts w:ascii="Times New Roman" w:eastAsia="Arial Unicode MS" w:hAnsi="Times New Roman" w:cs="Times New Roman"/>
          <w:sz w:val="24"/>
          <w:szCs w:val="24"/>
        </w:rPr>
        <w:t>RAM</w:t>
      </w:r>
      <w:r w:rsidR="00FE35E0" w:rsidRPr="0088291A">
        <w:rPr>
          <w:rFonts w:ascii="Times New Roman" w:eastAsia="Arial Unicode MS" w:hAnsi="Times New Roman" w:cs="Times New Roman"/>
          <w:sz w:val="24"/>
          <w:szCs w:val="24"/>
        </w:rPr>
        <w:t xml:space="preserve"> in </w:t>
      </w:r>
      <w:r w:rsidR="00F46C23" w:rsidRPr="0088291A">
        <w:rPr>
          <w:rFonts w:ascii="Times New Roman" w:eastAsia="Arial Unicode MS" w:hAnsi="Times New Roman" w:cs="Times New Roman"/>
          <w:sz w:val="24"/>
          <w:szCs w:val="24"/>
        </w:rPr>
        <w:t xml:space="preserve">the </w:t>
      </w:r>
      <w:r w:rsidR="00FE35E0" w:rsidRPr="0088291A">
        <w:rPr>
          <w:rFonts w:ascii="Times New Roman" w:eastAsia="Arial Unicode MS" w:hAnsi="Times New Roman" w:cs="Times New Roman"/>
          <w:sz w:val="24"/>
          <w:szCs w:val="24"/>
        </w:rPr>
        <w:t>computer.</w:t>
      </w:r>
    </w:p>
    <w:p w14:paraId="03B631AF" w14:textId="77777777" w:rsidR="00A90CF5" w:rsidRDefault="00A90CF5" w:rsidP="00A90CF5">
      <w:pPr>
        <w:spacing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</w:p>
    <w:p w14:paraId="505E99D3" w14:textId="77777777" w:rsidR="00552532" w:rsidRDefault="00552532" w:rsidP="00A90CF5">
      <w:pPr>
        <w:spacing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</w:p>
    <w:p w14:paraId="58400EC4" w14:textId="77777777" w:rsidR="00552532" w:rsidRPr="0088291A" w:rsidRDefault="00552532" w:rsidP="00A90CF5">
      <w:pPr>
        <w:spacing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</w:p>
    <w:p w14:paraId="5A0DC8B6" w14:textId="153CFF7A" w:rsidR="00BA13DC" w:rsidRPr="0088291A" w:rsidRDefault="00A90CF5" w:rsidP="00A90CF5">
      <w:pPr>
        <w:pStyle w:val="ListParagraph"/>
        <w:numPr>
          <w:ilvl w:val="0"/>
          <w:numId w:val="20"/>
        </w:numPr>
        <w:spacing w:line="240" w:lineRule="auto"/>
        <w:ind w:left="450" w:hanging="270"/>
        <w:jc w:val="both"/>
        <w:rPr>
          <w:rFonts w:ascii="Times New Roman" w:eastAsia="Arial Unicode MS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</w:rPr>
        <w:lastRenderedPageBreak/>
        <w:t>(</w:t>
      </w:r>
      <w:r w:rsidR="00BA13DC" w:rsidRPr="0088291A">
        <w:rPr>
          <w:rFonts w:ascii="Times New Roman" w:eastAsia="Arial Unicode MS" w:hAnsi="Times New Roman" w:cs="Times New Roman"/>
          <w:sz w:val="24"/>
          <w:szCs w:val="24"/>
        </w:rPr>
        <w:t>a)Write the long form of the following abbreviations as used in ICS</w:t>
      </w:r>
    </w:p>
    <w:p w14:paraId="5DD9C6C2" w14:textId="77777777" w:rsidR="00BA13DC" w:rsidRPr="0088291A" w:rsidRDefault="00BA13DC" w:rsidP="00A90CF5">
      <w:pPr>
        <w:pStyle w:val="ListParagraph"/>
        <w:numPr>
          <w:ilvl w:val="0"/>
          <w:numId w:val="11"/>
        </w:numPr>
        <w:spacing w:line="240" w:lineRule="auto"/>
        <w:ind w:left="990" w:hanging="18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VGA</w:t>
      </w:r>
    </w:p>
    <w:p w14:paraId="06AAD5C0" w14:textId="77777777" w:rsidR="00BA13DC" w:rsidRPr="0088291A" w:rsidRDefault="00BA13DC" w:rsidP="00A90CF5">
      <w:pPr>
        <w:pStyle w:val="ListParagraph"/>
        <w:numPr>
          <w:ilvl w:val="0"/>
          <w:numId w:val="11"/>
        </w:numPr>
        <w:spacing w:line="240" w:lineRule="auto"/>
        <w:ind w:left="990" w:hanging="18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HTML</w:t>
      </w:r>
    </w:p>
    <w:p w14:paraId="62D6CEFC" w14:textId="77777777" w:rsidR="00BA13DC" w:rsidRPr="0088291A" w:rsidRDefault="00BA13DC" w:rsidP="00A90CF5">
      <w:pPr>
        <w:pStyle w:val="ListParagraph"/>
        <w:numPr>
          <w:ilvl w:val="0"/>
          <w:numId w:val="11"/>
        </w:numPr>
        <w:spacing w:line="240" w:lineRule="auto"/>
        <w:ind w:left="990" w:hanging="18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ICS</w:t>
      </w:r>
    </w:p>
    <w:p w14:paraId="65CF8824" w14:textId="77777777" w:rsidR="00BA13DC" w:rsidRPr="0088291A" w:rsidRDefault="00BA13DC" w:rsidP="00A90CF5">
      <w:pPr>
        <w:pStyle w:val="ListParagraph"/>
        <w:numPr>
          <w:ilvl w:val="0"/>
          <w:numId w:val="11"/>
        </w:numPr>
        <w:spacing w:line="240" w:lineRule="auto"/>
        <w:ind w:left="990" w:hanging="18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CPU</w:t>
      </w:r>
    </w:p>
    <w:p w14:paraId="65A6AAD0" w14:textId="77777777" w:rsidR="00BA13DC" w:rsidRPr="0088291A" w:rsidRDefault="00BA13DC" w:rsidP="00A90CF5">
      <w:pPr>
        <w:pStyle w:val="ListParagraph"/>
        <w:numPr>
          <w:ilvl w:val="0"/>
          <w:numId w:val="11"/>
        </w:numPr>
        <w:spacing w:line="240" w:lineRule="auto"/>
        <w:ind w:left="990" w:hanging="18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UPS</w:t>
      </w:r>
    </w:p>
    <w:p w14:paraId="45F3D051" w14:textId="77777777" w:rsidR="00D05896" w:rsidRPr="0088291A" w:rsidRDefault="00413E41" w:rsidP="00413E41">
      <w:pPr>
        <w:spacing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  </w:t>
      </w:r>
      <w:r w:rsidR="00BA13DC"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>(c</w:t>
      </w:r>
      <w:r w:rsidR="00D05896" w:rsidRPr="0088291A">
        <w:rPr>
          <w:rFonts w:ascii="Times New Roman" w:eastAsia="Arial Unicode MS" w:hAnsi="Times New Roman" w:cs="Times New Roman"/>
          <w:sz w:val="24"/>
          <w:szCs w:val="24"/>
        </w:rPr>
        <w:t>) Give the meaning of utility software</w:t>
      </w:r>
    </w:p>
    <w:p w14:paraId="358B9CB3" w14:textId="77777777" w:rsidR="00D05896" w:rsidRPr="0088291A" w:rsidRDefault="00D05896" w:rsidP="00A90CF5">
      <w:pPr>
        <w:spacing w:line="240" w:lineRule="auto"/>
        <w:ind w:left="27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  </w:t>
      </w:r>
      <w:r w:rsidR="00413E41" w:rsidRPr="0088291A">
        <w:rPr>
          <w:rFonts w:ascii="Times New Roman" w:eastAsia="Arial Unicode MS" w:hAnsi="Times New Roman" w:cs="Times New Roman"/>
          <w:sz w:val="24"/>
          <w:szCs w:val="24"/>
        </w:rPr>
        <w:t>(d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>) Describe five functions of utility software</w:t>
      </w:r>
    </w:p>
    <w:p w14:paraId="4D52B04B" w14:textId="77777777" w:rsidR="000627E4" w:rsidRPr="0088291A" w:rsidRDefault="000627E4" w:rsidP="00A90CF5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hanging="18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(a) State the reason why the content of the web page need to be written between the </w:t>
      </w:r>
      <w:r w:rsidRPr="0088291A">
        <w:rPr>
          <w:rFonts w:ascii="Times New Roman" w:eastAsia="Arial Unicode MS" w:hAnsi="Times New Roman" w:cs="Times New Roman"/>
          <w:b/>
          <w:bCs/>
          <w:sz w:val="24"/>
          <w:szCs w:val="24"/>
        </w:rPr>
        <w:t xml:space="preserve">&lt;body&gt;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>and</w:t>
      </w:r>
      <w:r w:rsidRPr="0088291A">
        <w:rPr>
          <w:rFonts w:ascii="Times New Roman" w:eastAsia="Arial Unicode MS" w:hAnsi="Times New Roman" w:cs="Times New Roman"/>
          <w:b/>
          <w:bCs/>
          <w:sz w:val="24"/>
          <w:szCs w:val="24"/>
        </w:rPr>
        <w:t xml:space="preserve"> &lt;/body&gt;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tags.</w:t>
      </w:r>
    </w:p>
    <w:p w14:paraId="78420DD3" w14:textId="77777777" w:rsidR="000627E4" w:rsidRPr="0088291A" w:rsidRDefault="000627E4" w:rsidP="00A90CF5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(b) Show the output of the following HTML codes when run with any browser.</w:t>
      </w:r>
    </w:p>
    <w:p w14:paraId="19195D07" w14:textId="77777777" w:rsidR="000627E4" w:rsidRPr="0088291A" w:rsidRDefault="000627E4" w:rsidP="00A90CF5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&lt;HTML&gt;</w:t>
      </w:r>
    </w:p>
    <w:p w14:paraId="7D12954E" w14:textId="77777777" w:rsidR="000627E4" w:rsidRPr="0088291A" w:rsidRDefault="000627E4" w:rsidP="00A90CF5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&lt;BODY&gt;</w:t>
      </w:r>
    </w:p>
    <w:p w14:paraId="4CF6C147" w14:textId="77777777" w:rsidR="000627E4" w:rsidRPr="0088291A" w:rsidRDefault="000627E4" w:rsidP="00A90CF5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&lt;H1&gt; Congratulations! &lt;/H1&gt;</w:t>
      </w:r>
    </w:p>
    <w:p w14:paraId="3161A905" w14:textId="77777777" w:rsidR="000627E4" w:rsidRPr="0088291A" w:rsidRDefault="000627E4" w:rsidP="00A90CF5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&lt;H2&gt;</w:t>
      </w:r>
      <w:proofErr w:type="gramStart"/>
      <w:r w:rsidRPr="0088291A">
        <w:rPr>
          <w:rFonts w:ascii="Times New Roman" w:eastAsia="Arial Unicode MS" w:hAnsi="Times New Roman" w:cs="Times New Roman"/>
          <w:sz w:val="24"/>
          <w:szCs w:val="24"/>
        </w:rPr>
        <w:t>My</w:t>
      </w:r>
      <w:proofErr w:type="gramEnd"/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favorable subjects are: &lt;/H2&gt;</w:t>
      </w:r>
    </w:p>
    <w:p w14:paraId="0A9DF1B2" w14:textId="77777777" w:rsidR="000627E4" w:rsidRPr="0088291A" w:rsidRDefault="000627E4" w:rsidP="00A90CF5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&lt;OL&gt;</w:t>
      </w:r>
    </w:p>
    <w:p w14:paraId="684DFB13" w14:textId="77777777" w:rsidR="000627E4" w:rsidRPr="0088291A" w:rsidRDefault="000627E4" w:rsidP="00A90CF5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&lt;LI&gt; Computer studies&lt;/LI&gt;</w:t>
      </w:r>
    </w:p>
    <w:p w14:paraId="12A5F7B3" w14:textId="77777777" w:rsidR="000627E4" w:rsidRPr="0088291A" w:rsidRDefault="000627E4" w:rsidP="00A90CF5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&lt;LI&gt; Mathematics and&lt;/LI&gt;</w:t>
      </w:r>
    </w:p>
    <w:p w14:paraId="041C41CF" w14:textId="77777777" w:rsidR="000627E4" w:rsidRPr="0088291A" w:rsidRDefault="000627E4" w:rsidP="00A90CF5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&lt;LI&gt; English &lt;/LI&gt;</w:t>
      </w:r>
    </w:p>
    <w:p w14:paraId="4B154304" w14:textId="77777777" w:rsidR="000627E4" w:rsidRPr="0088291A" w:rsidRDefault="000627E4" w:rsidP="00A90CF5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&lt;/OL&gt; </w:t>
      </w:r>
    </w:p>
    <w:p w14:paraId="09B8DFBA" w14:textId="77777777" w:rsidR="000627E4" w:rsidRPr="0088291A" w:rsidRDefault="000627E4" w:rsidP="00A90CF5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&lt;UL&gt;</w:t>
      </w:r>
    </w:p>
    <w:p w14:paraId="146B8BEF" w14:textId="77777777" w:rsidR="000627E4" w:rsidRPr="0088291A" w:rsidRDefault="000627E4" w:rsidP="00A90CF5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&lt;LI&gt;Age&lt;/LI&gt;</w:t>
      </w:r>
    </w:p>
    <w:p w14:paraId="7CE40D7D" w14:textId="77777777" w:rsidR="000627E4" w:rsidRPr="0088291A" w:rsidRDefault="000627E4" w:rsidP="00A90CF5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&lt;LI&gt; Telephone&lt;/LI&gt;</w:t>
      </w:r>
    </w:p>
    <w:p w14:paraId="53E6610E" w14:textId="77777777" w:rsidR="000627E4" w:rsidRPr="0088291A" w:rsidRDefault="000627E4" w:rsidP="00A90CF5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&lt;LI&gt; Address&lt;/LI&gt;</w:t>
      </w:r>
    </w:p>
    <w:p w14:paraId="48263E9C" w14:textId="77777777" w:rsidR="000627E4" w:rsidRPr="0088291A" w:rsidRDefault="000627E4" w:rsidP="00A90CF5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&lt;/UL&gt;&lt;</w:t>
      </w:r>
      <w:proofErr w:type="spellStart"/>
      <w:r w:rsidRPr="0088291A">
        <w:rPr>
          <w:rFonts w:ascii="Times New Roman" w:eastAsia="Arial Unicode MS" w:hAnsi="Times New Roman" w:cs="Times New Roman"/>
          <w:sz w:val="24"/>
          <w:szCs w:val="24"/>
        </w:rPr>
        <w:t>br</w:t>
      </w:r>
      <w:proofErr w:type="spellEnd"/>
      <w:r w:rsidRPr="0088291A">
        <w:rPr>
          <w:rFonts w:ascii="Times New Roman" w:eastAsia="Arial Unicode MS" w:hAnsi="Times New Roman" w:cs="Times New Roman"/>
          <w:sz w:val="24"/>
          <w:szCs w:val="24"/>
        </w:rPr>
        <w:t>&gt;</w:t>
      </w:r>
    </w:p>
    <w:p w14:paraId="7E3CCF6B" w14:textId="77777777" w:rsidR="000627E4" w:rsidRPr="0088291A" w:rsidRDefault="000627E4" w:rsidP="00A90CF5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&lt;FORM&gt;</w:t>
      </w:r>
    </w:p>
    <w:p w14:paraId="7DEE3986" w14:textId="77777777" w:rsidR="000627E4" w:rsidRPr="0088291A" w:rsidRDefault="000627E4" w:rsidP="00A90CF5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&lt;INPUT TYPE=”SUBMIT</w:t>
      </w:r>
      <w:proofErr w:type="gramStart"/>
      <w:r w:rsidRPr="0088291A">
        <w:rPr>
          <w:rFonts w:ascii="Times New Roman" w:eastAsia="Arial Unicode MS" w:hAnsi="Times New Roman" w:cs="Times New Roman"/>
          <w:sz w:val="24"/>
          <w:szCs w:val="24"/>
        </w:rPr>
        <w:t>”  VALUE</w:t>
      </w:r>
      <w:proofErr w:type="gramEnd"/>
      <w:r w:rsidRPr="0088291A">
        <w:rPr>
          <w:rFonts w:ascii="Times New Roman" w:eastAsia="Arial Unicode MS" w:hAnsi="Times New Roman" w:cs="Times New Roman"/>
          <w:sz w:val="24"/>
          <w:szCs w:val="24"/>
        </w:rPr>
        <w:t>=”Submit”&gt;</w:t>
      </w:r>
    </w:p>
    <w:p w14:paraId="3721BB0C" w14:textId="77777777" w:rsidR="000627E4" w:rsidRPr="0088291A" w:rsidRDefault="000627E4" w:rsidP="00A90CF5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&lt;/FORM&gt;</w:t>
      </w:r>
    </w:p>
    <w:p w14:paraId="24118E75" w14:textId="77777777" w:rsidR="000627E4" w:rsidRPr="0088291A" w:rsidRDefault="000627E4" w:rsidP="00A90CF5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&lt;/BODY&gt;</w:t>
      </w:r>
    </w:p>
    <w:p w14:paraId="5092E2D6" w14:textId="77777777" w:rsidR="000627E4" w:rsidRPr="0088291A" w:rsidRDefault="000627E4" w:rsidP="00A90CF5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&lt;/HTML&gt;</w:t>
      </w:r>
    </w:p>
    <w:p w14:paraId="480760BC" w14:textId="77777777" w:rsidR="00413E41" w:rsidRPr="0088291A" w:rsidRDefault="00413E41" w:rsidP="00D05896">
      <w:pPr>
        <w:spacing w:line="240" w:lineRule="auto"/>
        <w:jc w:val="center"/>
        <w:rPr>
          <w:rFonts w:ascii="Times New Roman" w:eastAsia="Arial Unicode MS" w:hAnsi="Times New Roman" w:cs="Times New Roman"/>
          <w:b/>
          <w:sz w:val="24"/>
          <w:szCs w:val="24"/>
        </w:rPr>
      </w:pPr>
    </w:p>
    <w:p w14:paraId="7D064D39" w14:textId="12EB03B8" w:rsidR="00767FEA" w:rsidRPr="0088291A" w:rsidRDefault="00767FEA" w:rsidP="00A90CF5">
      <w:pPr>
        <w:spacing w:after="0" w:line="240" w:lineRule="auto"/>
        <w:jc w:val="center"/>
        <w:rPr>
          <w:rFonts w:ascii="Times New Roman" w:eastAsia="Arial Unicode MS" w:hAnsi="Times New Roman" w:cs="Times New Roman"/>
          <w:b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b/>
          <w:sz w:val="24"/>
          <w:szCs w:val="24"/>
        </w:rPr>
        <w:t>SECTION C (</w:t>
      </w:r>
      <w:r w:rsidR="000627E4" w:rsidRPr="0088291A">
        <w:rPr>
          <w:rFonts w:ascii="Times New Roman" w:eastAsia="Arial Unicode MS" w:hAnsi="Times New Roman" w:cs="Times New Roman"/>
          <w:b/>
          <w:sz w:val="24"/>
          <w:szCs w:val="24"/>
        </w:rPr>
        <w:t>15</w:t>
      </w:r>
      <w:r w:rsidRPr="0088291A">
        <w:rPr>
          <w:rFonts w:ascii="Times New Roman" w:eastAsia="Arial Unicode MS" w:hAnsi="Times New Roman" w:cs="Times New Roman"/>
          <w:b/>
          <w:sz w:val="24"/>
          <w:szCs w:val="24"/>
        </w:rPr>
        <w:t>% Marks)</w:t>
      </w:r>
    </w:p>
    <w:p w14:paraId="75CD83AE" w14:textId="2C51DD7E" w:rsidR="00FE35E0" w:rsidRPr="0088291A" w:rsidRDefault="00F4037B" w:rsidP="00D05896">
      <w:pPr>
        <w:spacing w:line="240" w:lineRule="auto"/>
        <w:jc w:val="center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Answer </w:t>
      </w:r>
      <w:r w:rsidRPr="0088291A">
        <w:rPr>
          <w:rFonts w:ascii="Times New Roman" w:eastAsia="Arial Unicode MS" w:hAnsi="Times New Roman" w:cs="Times New Roman"/>
          <w:b/>
          <w:bCs/>
          <w:sz w:val="24"/>
          <w:szCs w:val="24"/>
        </w:rPr>
        <w:t xml:space="preserve">only </w:t>
      </w:r>
      <w:r w:rsidR="000627E4" w:rsidRPr="0088291A">
        <w:rPr>
          <w:rFonts w:ascii="Times New Roman" w:eastAsia="Arial Unicode MS" w:hAnsi="Times New Roman" w:cs="Times New Roman"/>
          <w:b/>
          <w:bCs/>
          <w:sz w:val="24"/>
          <w:szCs w:val="24"/>
        </w:rPr>
        <w:t>one</w:t>
      </w:r>
      <w:r w:rsidRPr="0088291A">
        <w:rPr>
          <w:rFonts w:ascii="Times New Roman" w:eastAsia="Arial Unicode MS" w:hAnsi="Times New Roman" w:cs="Times New Roman"/>
          <w:b/>
          <w:bCs/>
          <w:sz w:val="24"/>
          <w:szCs w:val="24"/>
        </w:rPr>
        <w:t xml:space="preserve"> (</w:t>
      </w:r>
      <w:r w:rsidR="000627E4" w:rsidRPr="0088291A">
        <w:rPr>
          <w:rFonts w:ascii="Times New Roman" w:eastAsia="Arial Unicode MS" w:hAnsi="Times New Roman" w:cs="Times New Roman"/>
          <w:b/>
          <w:bCs/>
          <w:sz w:val="24"/>
          <w:szCs w:val="24"/>
        </w:rPr>
        <w:t>1</w:t>
      </w:r>
      <w:r w:rsidRPr="0088291A">
        <w:rPr>
          <w:rFonts w:ascii="Times New Roman" w:eastAsia="Arial Unicode MS" w:hAnsi="Times New Roman" w:cs="Times New Roman"/>
          <w:b/>
          <w:bCs/>
          <w:sz w:val="24"/>
          <w:szCs w:val="24"/>
        </w:rPr>
        <w:t>)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proofErr w:type="gramStart"/>
      <w:r w:rsidRPr="0088291A">
        <w:rPr>
          <w:rFonts w:ascii="Times New Roman" w:eastAsia="Arial Unicode MS" w:hAnsi="Times New Roman" w:cs="Times New Roman"/>
          <w:sz w:val="24"/>
          <w:szCs w:val="24"/>
        </w:rPr>
        <w:t>questions</w:t>
      </w:r>
      <w:proofErr w:type="gramEnd"/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in this section</w:t>
      </w:r>
    </w:p>
    <w:p w14:paraId="5C0BD125" w14:textId="77777777" w:rsidR="00277D31" w:rsidRDefault="00FE35E0" w:rsidP="00A90CF5">
      <w:pPr>
        <w:pStyle w:val="ListParagraph"/>
        <w:numPr>
          <w:ilvl w:val="0"/>
          <w:numId w:val="20"/>
        </w:numPr>
        <w:tabs>
          <w:tab w:val="left" w:pos="540"/>
        </w:tabs>
        <w:spacing w:line="240" w:lineRule="auto"/>
        <w:ind w:hanging="18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Describe the types of computer based on the size of computer.</w:t>
      </w:r>
    </w:p>
    <w:p w14:paraId="78D7761B" w14:textId="77777777" w:rsidR="00A90CF5" w:rsidRPr="0088291A" w:rsidRDefault="00A90CF5" w:rsidP="00A90CF5">
      <w:pPr>
        <w:pStyle w:val="ListParagraph"/>
        <w:spacing w:line="240" w:lineRule="auto"/>
        <w:ind w:left="360" w:hanging="180"/>
        <w:jc w:val="both"/>
        <w:rPr>
          <w:rFonts w:ascii="Times New Roman" w:eastAsia="Arial Unicode MS" w:hAnsi="Times New Roman" w:cs="Times New Roman"/>
          <w:sz w:val="24"/>
          <w:szCs w:val="24"/>
        </w:rPr>
      </w:pPr>
    </w:p>
    <w:p w14:paraId="4C6363D0" w14:textId="77777777" w:rsidR="00FE35E0" w:rsidRPr="0088291A" w:rsidRDefault="00FE35E0" w:rsidP="00A90CF5">
      <w:pPr>
        <w:pStyle w:val="ListParagraph"/>
        <w:numPr>
          <w:ilvl w:val="0"/>
          <w:numId w:val="20"/>
        </w:numPr>
        <w:tabs>
          <w:tab w:val="left" w:pos="540"/>
        </w:tabs>
        <w:spacing w:line="240" w:lineRule="auto"/>
        <w:ind w:hanging="18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The advance of science and technology make education to apply ICT in teaching and learning, explain the roles of ICT in education.</w:t>
      </w:r>
    </w:p>
    <w:p w14:paraId="1BF90792" w14:textId="77777777" w:rsidR="00BA13DC" w:rsidRPr="0088291A" w:rsidRDefault="00BA13DC" w:rsidP="00EA68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A419D2" w14:textId="77777777" w:rsidR="00A27B25" w:rsidRPr="0088291A" w:rsidRDefault="00A27B2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A27B25" w:rsidRPr="0088291A" w:rsidSect="008D4BD1">
      <w:footerReference w:type="default" r:id="rId9"/>
      <w:pgSz w:w="12240" w:h="15840"/>
      <w:pgMar w:top="810" w:right="1260" w:bottom="630" w:left="1440" w:header="72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E04D436" w14:textId="77777777" w:rsidR="00670777" w:rsidRDefault="00670777" w:rsidP="00FE35E0">
      <w:pPr>
        <w:spacing w:after="0" w:line="240" w:lineRule="auto"/>
      </w:pPr>
      <w:r>
        <w:separator/>
      </w:r>
    </w:p>
  </w:endnote>
  <w:endnote w:type="continuationSeparator" w:id="0">
    <w:p w14:paraId="6C8652E6" w14:textId="77777777" w:rsidR="00670777" w:rsidRDefault="00670777" w:rsidP="00FE35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269235"/>
      <w:docPartObj>
        <w:docPartGallery w:val="Page Numbers (Bottom of Page)"/>
        <w:docPartUnique/>
      </w:docPartObj>
    </w:sdtPr>
    <w:sdtEndPr/>
    <w:sdtContent>
      <w:sdt>
        <w:sdtPr>
          <w:id w:val="565050477"/>
          <w:docPartObj>
            <w:docPartGallery w:val="Page Numbers (Top of Page)"/>
            <w:docPartUnique/>
          </w:docPartObj>
        </w:sdtPr>
        <w:sdtEndPr/>
        <w:sdtContent>
          <w:p w14:paraId="38C74CBD" w14:textId="77777777" w:rsidR="00BA13DC" w:rsidRDefault="00BA13DC">
            <w:pPr>
              <w:pStyle w:val="Footer"/>
              <w:jc w:val="center"/>
            </w:pPr>
            <w:r>
              <w:t xml:space="preserve">Page </w:t>
            </w:r>
            <w:r w:rsidR="00736E98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736E98">
              <w:rPr>
                <w:b/>
                <w:sz w:val="24"/>
                <w:szCs w:val="24"/>
              </w:rPr>
              <w:fldChar w:fldCharType="separate"/>
            </w:r>
            <w:r w:rsidR="00066690">
              <w:rPr>
                <w:b/>
                <w:noProof/>
              </w:rPr>
              <w:t>1</w:t>
            </w:r>
            <w:r w:rsidR="00736E98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736E98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736E98">
              <w:rPr>
                <w:b/>
                <w:sz w:val="24"/>
                <w:szCs w:val="24"/>
              </w:rPr>
              <w:fldChar w:fldCharType="separate"/>
            </w:r>
            <w:r w:rsidR="00066690">
              <w:rPr>
                <w:b/>
                <w:noProof/>
              </w:rPr>
              <w:t>4</w:t>
            </w:r>
            <w:r w:rsidR="00736E98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14:paraId="50D7CDBE" w14:textId="77777777" w:rsidR="00BA13DC" w:rsidRDefault="00BA13D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58F1E10" w14:textId="77777777" w:rsidR="00670777" w:rsidRDefault="00670777" w:rsidP="00FE35E0">
      <w:pPr>
        <w:spacing w:after="0" w:line="240" w:lineRule="auto"/>
      </w:pPr>
      <w:r>
        <w:separator/>
      </w:r>
    </w:p>
  </w:footnote>
  <w:footnote w:type="continuationSeparator" w:id="0">
    <w:p w14:paraId="267B03CC" w14:textId="77777777" w:rsidR="00670777" w:rsidRDefault="00670777" w:rsidP="00FE35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C9A419A4"/>
    <w:lvl w:ilvl="0" w:tplc="94B6A5C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2"/>
    <w:multiLevelType w:val="hybridMultilevel"/>
    <w:tmpl w:val="715C32A6"/>
    <w:lvl w:ilvl="0" w:tplc="B078870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3"/>
    <w:multiLevelType w:val="hybridMultilevel"/>
    <w:tmpl w:val="A4CA555C"/>
    <w:lvl w:ilvl="0" w:tplc="25B85BB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4"/>
    <w:multiLevelType w:val="hybridMultilevel"/>
    <w:tmpl w:val="B568E304"/>
    <w:lvl w:ilvl="0" w:tplc="E426277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5"/>
    <w:multiLevelType w:val="hybridMultilevel"/>
    <w:tmpl w:val="162E6BE4"/>
    <w:lvl w:ilvl="0" w:tplc="9212354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6"/>
    <w:multiLevelType w:val="hybridMultilevel"/>
    <w:tmpl w:val="F6F007C6"/>
    <w:lvl w:ilvl="0" w:tplc="01A8EC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7"/>
    <w:multiLevelType w:val="hybridMultilevel"/>
    <w:tmpl w:val="1C82F832"/>
    <w:lvl w:ilvl="0" w:tplc="DE4A505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8"/>
    <w:multiLevelType w:val="hybridMultilevel"/>
    <w:tmpl w:val="26B05304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8">
    <w:nsid w:val="00000009"/>
    <w:multiLevelType w:val="hybridMultilevel"/>
    <w:tmpl w:val="00000000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9">
    <w:nsid w:val="0000000A"/>
    <w:multiLevelType w:val="hybridMultilevel"/>
    <w:tmpl w:val="00000000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10">
    <w:nsid w:val="0000000B"/>
    <w:multiLevelType w:val="hybridMultilevel"/>
    <w:tmpl w:val="00000000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11">
    <w:nsid w:val="0000000D"/>
    <w:multiLevelType w:val="hybridMultilevel"/>
    <w:tmpl w:val="00000000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12">
    <w:nsid w:val="0000000E"/>
    <w:multiLevelType w:val="hybridMultilevel"/>
    <w:tmpl w:val="A9D5A1F1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13">
    <w:nsid w:val="0000000F"/>
    <w:multiLevelType w:val="hybridMultilevel"/>
    <w:tmpl w:val="00000000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14">
    <w:nsid w:val="00000010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36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36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360"/>
      </w:pPr>
    </w:lvl>
  </w:abstractNum>
  <w:abstractNum w:abstractNumId="15">
    <w:nsid w:val="04B70E1C"/>
    <w:multiLevelType w:val="hybridMultilevel"/>
    <w:tmpl w:val="0AD00C9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EE87A94"/>
    <w:multiLevelType w:val="hybridMultilevel"/>
    <w:tmpl w:val="87DEF8E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7">
    <w:nsid w:val="13D87FC6"/>
    <w:multiLevelType w:val="hybridMultilevel"/>
    <w:tmpl w:val="313403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1B2514BA"/>
    <w:multiLevelType w:val="hybridMultilevel"/>
    <w:tmpl w:val="D64EF50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2DA3845"/>
    <w:multiLevelType w:val="hybridMultilevel"/>
    <w:tmpl w:val="DCA4F7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61E7C9B"/>
    <w:multiLevelType w:val="hybridMultilevel"/>
    <w:tmpl w:val="48AC44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1F553FB"/>
    <w:multiLevelType w:val="hybridMultilevel"/>
    <w:tmpl w:val="20583E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3CE2F7E"/>
    <w:multiLevelType w:val="hybridMultilevel"/>
    <w:tmpl w:val="3D10DF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4170866"/>
    <w:multiLevelType w:val="hybridMultilevel"/>
    <w:tmpl w:val="A56EF7F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65F1B3C"/>
    <w:multiLevelType w:val="hybridMultilevel"/>
    <w:tmpl w:val="0540BDB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F7051CA"/>
    <w:multiLevelType w:val="hybridMultilevel"/>
    <w:tmpl w:val="7E6A2A9E"/>
    <w:lvl w:ilvl="0" w:tplc="1FC87FA6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>
    <w:nsid w:val="521547C7"/>
    <w:multiLevelType w:val="hybridMultilevel"/>
    <w:tmpl w:val="9D4015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80506A0"/>
    <w:multiLevelType w:val="hybridMultilevel"/>
    <w:tmpl w:val="9F228D8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88667D0"/>
    <w:multiLevelType w:val="hybridMultilevel"/>
    <w:tmpl w:val="A98A8E58"/>
    <w:lvl w:ilvl="0" w:tplc="3DD8D8B2">
      <w:start w:val="2"/>
      <w:numFmt w:val="decimal"/>
      <w:lvlText w:val="%1."/>
      <w:lvlJc w:val="left"/>
      <w:pPr>
        <w:ind w:left="360" w:hanging="360"/>
      </w:pPr>
      <w:rPr>
        <w:rFonts w:ascii="Times New Roman" w:eastAsia="Arial Unicode MS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5A9713B2"/>
    <w:multiLevelType w:val="hybridMultilevel"/>
    <w:tmpl w:val="BC102C92"/>
    <w:lvl w:ilvl="0" w:tplc="BB9CDC94">
      <w:start w:val="1"/>
      <w:numFmt w:val="lowerLetter"/>
      <w:lvlText w:val="(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30">
    <w:nsid w:val="5C0878B2"/>
    <w:multiLevelType w:val="hybridMultilevel"/>
    <w:tmpl w:val="35BE02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CFA2F9B"/>
    <w:multiLevelType w:val="hybridMultilevel"/>
    <w:tmpl w:val="F9609A0A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>
    <w:nsid w:val="64334BFA"/>
    <w:multiLevelType w:val="hybridMultilevel"/>
    <w:tmpl w:val="D1680ED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5BA4DAD"/>
    <w:multiLevelType w:val="hybridMultilevel"/>
    <w:tmpl w:val="5A62B5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A633611"/>
    <w:multiLevelType w:val="hybridMultilevel"/>
    <w:tmpl w:val="F572CF7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5451EC2"/>
    <w:multiLevelType w:val="hybridMultilevel"/>
    <w:tmpl w:val="790C66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  <w:num w:numId="6">
    <w:abstractNumId w:val="6"/>
  </w:num>
  <w:num w:numId="7">
    <w:abstractNumId w:val="5"/>
  </w:num>
  <w:num w:numId="8">
    <w:abstractNumId w:val="29"/>
  </w:num>
  <w:num w:numId="9">
    <w:abstractNumId w:val="7"/>
  </w:num>
  <w:num w:numId="10">
    <w:abstractNumId w:val="8"/>
  </w:num>
  <w:num w:numId="11">
    <w:abstractNumId w:val="9"/>
  </w:num>
  <w:num w:numId="12">
    <w:abstractNumId w:val="10"/>
  </w:num>
  <w:num w:numId="13">
    <w:abstractNumId w:val="11"/>
  </w:num>
  <w:num w:numId="14">
    <w:abstractNumId w:val="14"/>
  </w:num>
  <w:num w:numId="15">
    <w:abstractNumId w:val="31"/>
  </w:num>
  <w:num w:numId="16">
    <w:abstractNumId w:val="25"/>
  </w:num>
  <w:num w:numId="17">
    <w:abstractNumId w:val="12"/>
  </w:num>
  <w:num w:numId="18">
    <w:abstractNumId w:val="13"/>
  </w:num>
  <w:num w:numId="19">
    <w:abstractNumId w:val="35"/>
  </w:num>
  <w:num w:numId="20">
    <w:abstractNumId w:val="28"/>
  </w:num>
  <w:num w:numId="21">
    <w:abstractNumId w:val="34"/>
  </w:num>
  <w:num w:numId="22">
    <w:abstractNumId w:val="27"/>
  </w:num>
  <w:num w:numId="23">
    <w:abstractNumId w:val="24"/>
  </w:num>
  <w:num w:numId="24">
    <w:abstractNumId w:val="15"/>
  </w:num>
  <w:num w:numId="25">
    <w:abstractNumId w:val="18"/>
  </w:num>
  <w:num w:numId="26">
    <w:abstractNumId w:val="23"/>
  </w:num>
  <w:num w:numId="27">
    <w:abstractNumId w:val="33"/>
  </w:num>
  <w:num w:numId="28">
    <w:abstractNumId w:val="30"/>
  </w:num>
  <w:num w:numId="29">
    <w:abstractNumId w:val="26"/>
  </w:num>
  <w:num w:numId="30">
    <w:abstractNumId w:val="17"/>
  </w:num>
  <w:num w:numId="31">
    <w:abstractNumId w:val="32"/>
  </w:num>
  <w:num w:numId="32">
    <w:abstractNumId w:val="22"/>
  </w:num>
  <w:num w:numId="33">
    <w:abstractNumId w:val="21"/>
  </w:num>
  <w:num w:numId="34">
    <w:abstractNumId w:val="20"/>
  </w:num>
  <w:num w:numId="35">
    <w:abstractNumId w:val="19"/>
  </w:num>
  <w:num w:numId="3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35E0"/>
    <w:rsid w:val="000627E4"/>
    <w:rsid w:val="00066690"/>
    <w:rsid w:val="00091718"/>
    <w:rsid w:val="00131120"/>
    <w:rsid w:val="0015744F"/>
    <w:rsid w:val="001809BB"/>
    <w:rsid w:val="001C5638"/>
    <w:rsid w:val="001D08D8"/>
    <w:rsid w:val="00277D31"/>
    <w:rsid w:val="0028735E"/>
    <w:rsid w:val="00294125"/>
    <w:rsid w:val="002A6C90"/>
    <w:rsid w:val="002B5055"/>
    <w:rsid w:val="002F26AC"/>
    <w:rsid w:val="00304E38"/>
    <w:rsid w:val="0032262B"/>
    <w:rsid w:val="0036265A"/>
    <w:rsid w:val="00385013"/>
    <w:rsid w:val="00387080"/>
    <w:rsid w:val="00396B5D"/>
    <w:rsid w:val="003A7A6D"/>
    <w:rsid w:val="003B273F"/>
    <w:rsid w:val="003C2A19"/>
    <w:rsid w:val="003D0B1F"/>
    <w:rsid w:val="003D6F3F"/>
    <w:rsid w:val="003E15AD"/>
    <w:rsid w:val="00413E41"/>
    <w:rsid w:val="00423D32"/>
    <w:rsid w:val="00451A1E"/>
    <w:rsid w:val="00472AC9"/>
    <w:rsid w:val="004D4CFD"/>
    <w:rsid w:val="005509CF"/>
    <w:rsid w:val="00552532"/>
    <w:rsid w:val="0057692A"/>
    <w:rsid w:val="005967E3"/>
    <w:rsid w:val="005C3A32"/>
    <w:rsid w:val="00621D65"/>
    <w:rsid w:val="006312D2"/>
    <w:rsid w:val="0064386D"/>
    <w:rsid w:val="006500F8"/>
    <w:rsid w:val="00655B1F"/>
    <w:rsid w:val="00670777"/>
    <w:rsid w:val="0067515F"/>
    <w:rsid w:val="006912D9"/>
    <w:rsid w:val="006A2E94"/>
    <w:rsid w:val="00704F58"/>
    <w:rsid w:val="00715455"/>
    <w:rsid w:val="00736E98"/>
    <w:rsid w:val="007372AD"/>
    <w:rsid w:val="00766CFC"/>
    <w:rsid w:val="00767FEA"/>
    <w:rsid w:val="00783119"/>
    <w:rsid w:val="00792498"/>
    <w:rsid w:val="007B2345"/>
    <w:rsid w:val="007C4083"/>
    <w:rsid w:val="007D3870"/>
    <w:rsid w:val="007D3EEE"/>
    <w:rsid w:val="00837009"/>
    <w:rsid w:val="008372DC"/>
    <w:rsid w:val="008747D0"/>
    <w:rsid w:val="0088291A"/>
    <w:rsid w:val="008B7025"/>
    <w:rsid w:val="008C2840"/>
    <w:rsid w:val="008D4BD1"/>
    <w:rsid w:val="00932549"/>
    <w:rsid w:val="009572B9"/>
    <w:rsid w:val="00994665"/>
    <w:rsid w:val="009A7316"/>
    <w:rsid w:val="009B045E"/>
    <w:rsid w:val="009B32CF"/>
    <w:rsid w:val="009C3858"/>
    <w:rsid w:val="009D554E"/>
    <w:rsid w:val="00A0232C"/>
    <w:rsid w:val="00A129E6"/>
    <w:rsid w:val="00A16B0E"/>
    <w:rsid w:val="00A27B25"/>
    <w:rsid w:val="00A34CBC"/>
    <w:rsid w:val="00A90CF5"/>
    <w:rsid w:val="00A924AC"/>
    <w:rsid w:val="00AB373B"/>
    <w:rsid w:val="00AB77B6"/>
    <w:rsid w:val="00B13F79"/>
    <w:rsid w:val="00B44966"/>
    <w:rsid w:val="00B67112"/>
    <w:rsid w:val="00BA13DC"/>
    <w:rsid w:val="00BB1F67"/>
    <w:rsid w:val="00BC48FE"/>
    <w:rsid w:val="00BC7AE5"/>
    <w:rsid w:val="00BE2626"/>
    <w:rsid w:val="00BF2DF1"/>
    <w:rsid w:val="00C62BE6"/>
    <w:rsid w:val="00C7144E"/>
    <w:rsid w:val="00C92ECB"/>
    <w:rsid w:val="00C93398"/>
    <w:rsid w:val="00D05896"/>
    <w:rsid w:val="00D20D58"/>
    <w:rsid w:val="00D257A0"/>
    <w:rsid w:val="00D31BE8"/>
    <w:rsid w:val="00D423D2"/>
    <w:rsid w:val="00D42F50"/>
    <w:rsid w:val="00D44AD7"/>
    <w:rsid w:val="00D53643"/>
    <w:rsid w:val="00DB408D"/>
    <w:rsid w:val="00DD69A0"/>
    <w:rsid w:val="00E00706"/>
    <w:rsid w:val="00E07BA6"/>
    <w:rsid w:val="00E23754"/>
    <w:rsid w:val="00E4583F"/>
    <w:rsid w:val="00E620A7"/>
    <w:rsid w:val="00EA1009"/>
    <w:rsid w:val="00EA685D"/>
    <w:rsid w:val="00EC7753"/>
    <w:rsid w:val="00EE3967"/>
    <w:rsid w:val="00EE6B2F"/>
    <w:rsid w:val="00F07FFE"/>
    <w:rsid w:val="00F37075"/>
    <w:rsid w:val="00F4037B"/>
    <w:rsid w:val="00F46C23"/>
    <w:rsid w:val="00FA76DF"/>
    <w:rsid w:val="00FE35E0"/>
    <w:rsid w:val="00FE7385"/>
    <w:rsid w:val="00FF7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257A0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35E0"/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35E0"/>
    <w:pPr>
      <w:ind w:left="720"/>
      <w:contextualSpacing/>
    </w:pPr>
  </w:style>
  <w:style w:type="character" w:styleId="Hyperlink">
    <w:name w:val="Hyperlink"/>
    <w:basedOn w:val="DefaultParagraphFont"/>
    <w:rsid w:val="00FE35E0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35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35E0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E35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35E0"/>
    <w:rPr>
      <w:rFonts w:ascii="Calibri" w:eastAsia="Calibri" w:hAnsi="Calibri" w:cs="Arial"/>
    </w:rPr>
  </w:style>
  <w:style w:type="paragraph" w:styleId="Footer">
    <w:name w:val="footer"/>
    <w:basedOn w:val="Normal"/>
    <w:link w:val="FooterChar"/>
    <w:uiPriority w:val="99"/>
    <w:unhideWhenUsed/>
    <w:rsid w:val="00FE35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35E0"/>
    <w:rPr>
      <w:rFonts w:ascii="Calibri" w:eastAsia="Calibri" w:hAnsi="Calibri" w:cs="Arial"/>
    </w:rPr>
  </w:style>
  <w:style w:type="paragraph" w:customStyle="1" w:styleId="Default">
    <w:name w:val="Default"/>
    <w:rsid w:val="0028735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35E0"/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35E0"/>
    <w:pPr>
      <w:ind w:left="720"/>
      <w:contextualSpacing/>
    </w:pPr>
  </w:style>
  <w:style w:type="character" w:styleId="Hyperlink">
    <w:name w:val="Hyperlink"/>
    <w:basedOn w:val="DefaultParagraphFont"/>
    <w:rsid w:val="00FE35E0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35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35E0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E35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35E0"/>
    <w:rPr>
      <w:rFonts w:ascii="Calibri" w:eastAsia="Calibri" w:hAnsi="Calibri" w:cs="Arial"/>
    </w:rPr>
  </w:style>
  <w:style w:type="paragraph" w:styleId="Footer">
    <w:name w:val="footer"/>
    <w:basedOn w:val="Normal"/>
    <w:link w:val="FooterChar"/>
    <w:uiPriority w:val="99"/>
    <w:unhideWhenUsed/>
    <w:rsid w:val="00FE35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35E0"/>
    <w:rPr>
      <w:rFonts w:ascii="Calibri" w:eastAsia="Calibri" w:hAnsi="Calibri" w:cs="Arial"/>
    </w:rPr>
  </w:style>
  <w:style w:type="paragraph" w:customStyle="1" w:styleId="Default">
    <w:name w:val="Default"/>
    <w:rsid w:val="0028735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335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927</Words>
  <Characters>5288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Umar</dc:creator>
  <cp:lastModifiedBy>NAMANGA SECONDARY</cp:lastModifiedBy>
  <cp:revision>22</cp:revision>
  <cp:lastPrinted>2023-06-16T07:46:00Z</cp:lastPrinted>
  <dcterms:created xsi:type="dcterms:W3CDTF">2024-04-04T21:39:00Z</dcterms:created>
  <dcterms:modified xsi:type="dcterms:W3CDTF">2023-06-16T07:46:00Z</dcterms:modified>
</cp:coreProperties>
</file>