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0330EA" w14:textId="77777777" w:rsidR="00FA76DF" w:rsidRDefault="00FA76DF" w:rsidP="00FA76DF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THE UNITED REPUBLIC OF TANZANIA</w:t>
      </w:r>
    </w:p>
    <w:p w14:paraId="07784832" w14:textId="77777777" w:rsidR="00FA76DF" w:rsidRDefault="00FA76DF" w:rsidP="00FA76DF">
      <w:pPr>
        <w:spacing w:after="0"/>
        <w:jc w:val="center"/>
        <w:rPr>
          <w:rFonts w:ascii="Times New Roman" w:eastAsiaTheme="minorHAnsi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PRESIDENT’S OFFICE</w:t>
      </w:r>
    </w:p>
    <w:p w14:paraId="2C7648B5" w14:textId="77777777" w:rsidR="00FA76DF" w:rsidRDefault="00FA76DF" w:rsidP="00FA76DF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REGIONAL ADMINISTRATION AND LOCAL GOVERNMENT</w:t>
      </w:r>
    </w:p>
    <w:p w14:paraId="535F51C7" w14:textId="411015C6" w:rsidR="0088291A" w:rsidRPr="00D257A0" w:rsidRDefault="00D257A0" w:rsidP="00D257A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MATALE</w:t>
      </w:r>
      <w:r w:rsidR="00FA76DF">
        <w:rPr>
          <w:rFonts w:ascii="Times New Roman" w:eastAsia="Times New Roman" w:hAnsi="Times New Roman" w:cs="Times New Roman"/>
          <w:b/>
          <w:sz w:val="24"/>
          <w:szCs w:val="24"/>
        </w:rPr>
        <w:t xml:space="preserve"> SECONDARY SCHOOLS</w:t>
      </w:r>
      <w:bookmarkStart w:id="0" w:name="_GoBack"/>
      <w:bookmarkEnd w:id="0"/>
    </w:p>
    <w:p w14:paraId="0AD130BD" w14:textId="77777777" w:rsidR="0088291A" w:rsidRDefault="0088291A" w:rsidP="0088291A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D91C38">
        <w:rPr>
          <w:rFonts w:ascii="Times New Roman" w:hAnsi="Times New Roman" w:cs="Times New Roman"/>
          <w:b/>
          <w:bCs/>
          <w:sz w:val="24"/>
          <w:szCs w:val="24"/>
        </w:rPr>
        <w:t>INFORMATION AND COMPUTER STUDIES</w:t>
      </w:r>
    </w:p>
    <w:p w14:paraId="1647764A" w14:textId="37DC8D38" w:rsidR="0088291A" w:rsidRPr="00C450A1" w:rsidRDefault="0088291A" w:rsidP="0088291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FORM THREE TERMINAL EXAMINATION</w:t>
      </w:r>
    </w:p>
    <w:p w14:paraId="68EB424E" w14:textId="4C88DBEF" w:rsidR="00FE35E0" w:rsidRPr="0088291A" w:rsidRDefault="0088291A" w:rsidP="00277D31">
      <w:p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  <w:u w:val="single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  <w:u w:val="single"/>
        </w:rPr>
        <w:t>Time: 3 Hours</w:t>
      </w:r>
      <w:r>
        <w:rPr>
          <w:rFonts w:ascii="Times New Roman" w:eastAsia="Arial Unicode MS" w:hAnsi="Times New Roman" w:cs="Times New Roman"/>
          <w:sz w:val="24"/>
          <w:szCs w:val="24"/>
          <w:u w:val="single"/>
        </w:rPr>
        <w:t xml:space="preserve">                                                                                                                                </w:t>
      </w:r>
      <w:r w:rsidRPr="0088291A">
        <w:rPr>
          <w:rFonts w:ascii="Times New Roman" w:eastAsia="Arial Unicode MS" w:hAnsi="Times New Roman" w:cs="Times New Roman"/>
          <w:sz w:val="24"/>
          <w:szCs w:val="24"/>
          <w:u w:val="single"/>
        </w:rPr>
        <w:t xml:space="preserve"> 2024</w:t>
      </w:r>
    </w:p>
    <w:p w14:paraId="245B9B8E" w14:textId="77777777" w:rsidR="00FE35E0" w:rsidRPr="0088291A" w:rsidRDefault="00FE35E0" w:rsidP="00EA685D">
      <w:pPr>
        <w:spacing w:after="0" w:line="240" w:lineRule="auto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Instructions</w:t>
      </w:r>
    </w:p>
    <w:p w14:paraId="696B5BAB" w14:textId="77777777" w:rsidR="00FE35E0" w:rsidRPr="0088291A" w:rsidRDefault="00FE35E0" w:rsidP="00EA685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This paper consists of sections A, B and C.</w:t>
      </w:r>
    </w:p>
    <w:p w14:paraId="56A89B17" w14:textId="77777777" w:rsidR="00FE35E0" w:rsidRPr="0088291A" w:rsidRDefault="00FE35E0" w:rsidP="00277D31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Answer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all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questions in sections A</w:t>
      </w:r>
      <w:r w:rsidR="00423D32" w:rsidRPr="0088291A">
        <w:rPr>
          <w:rFonts w:ascii="Times New Roman" w:eastAsia="Arial Unicode MS" w:hAnsi="Times New Roman" w:cs="Times New Roman"/>
          <w:sz w:val="24"/>
          <w:szCs w:val="24"/>
        </w:rPr>
        <w:t>,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B</w:t>
      </w:r>
      <w:r w:rsidR="00423D3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and C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1D52B7BF" w14:textId="77777777" w:rsidR="00FE35E0" w:rsidRPr="0088291A" w:rsidRDefault="00FE35E0" w:rsidP="00EA685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Cellular phones are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not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allowed in the examination room.</w:t>
      </w:r>
    </w:p>
    <w:p w14:paraId="095FCD91" w14:textId="77777777" w:rsidR="00FE35E0" w:rsidRPr="0088291A" w:rsidRDefault="00FE35E0" w:rsidP="00EA685D">
      <w:pPr>
        <w:pStyle w:val="ListParagraph"/>
        <w:numPr>
          <w:ilvl w:val="0"/>
          <w:numId w:val="14"/>
        </w:numPr>
        <w:spacing w:after="0"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Write your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Examination Number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one very page of your answer booklet(s).</w:t>
      </w:r>
    </w:p>
    <w:p w14:paraId="3B5DE97A" w14:textId="77777777" w:rsidR="009A7316" w:rsidRPr="0088291A" w:rsidRDefault="009A7316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</w:p>
    <w:p w14:paraId="1CD2B0D5" w14:textId="77777777" w:rsidR="009A7316" w:rsidRPr="0088291A" w:rsidRDefault="009A7316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</w:p>
    <w:p w14:paraId="59D6A81B" w14:textId="77777777" w:rsidR="009A7316" w:rsidRPr="0088291A" w:rsidRDefault="009A7316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</w:p>
    <w:p w14:paraId="011500B5" w14:textId="77777777" w:rsidR="007C4083" w:rsidRPr="0088291A" w:rsidRDefault="007C4083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</w:p>
    <w:p w14:paraId="42DAAA7F" w14:textId="7D249FD7" w:rsidR="00FE35E0" w:rsidRPr="0088291A" w:rsidRDefault="0064386D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SECTIONA (1</w:t>
      </w:r>
      <w:r w:rsidR="000627E4" w:rsidRPr="0088291A">
        <w:rPr>
          <w:rFonts w:ascii="Times New Roman" w:eastAsia="Arial Unicode MS" w:hAnsi="Times New Roman" w:cs="Times New Roman"/>
          <w:b/>
          <w:sz w:val="24"/>
          <w:szCs w:val="24"/>
        </w:rPr>
        <w:t>5</w:t>
      </w:r>
      <w:r w:rsidR="00FE35E0" w:rsidRPr="0088291A">
        <w:rPr>
          <w:rFonts w:ascii="Times New Roman" w:eastAsia="Arial Unicode MS" w:hAnsi="Times New Roman" w:cs="Times New Roman"/>
          <w:b/>
          <w:sz w:val="24"/>
          <w:szCs w:val="24"/>
        </w:rPr>
        <w:t>%</w:t>
      </w:r>
      <w:r w:rsidR="006A2E94"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b/>
          <w:sz w:val="24"/>
          <w:szCs w:val="24"/>
        </w:rPr>
        <w:t>Marks)</w:t>
      </w:r>
    </w:p>
    <w:p w14:paraId="59CB918B" w14:textId="77777777" w:rsidR="00FE35E0" w:rsidRPr="0088291A" w:rsidRDefault="00FE35E0" w:rsidP="00EA685D">
      <w:pPr>
        <w:spacing w:after="0" w:line="240" w:lineRule="auto"/>
        <w:ind w:left="720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Answer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all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questions in section</w:t>
      </w:r>
    </w:p>
    <w:p w14:paraId="719B5F4E" w14:textId="77777777" w:rsidR="00FE35E0" w:rsidRPr="0088291A" w:rsidRDefault="00FE35E0" w:rsidP="008D4BD1">
      <w:pPr>
        <w:spacing w:after="0" w:line="240" w:lineRule="auto"/>
        <w:ind w:left="36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1. For each of the following items (i)-(x), choose the correct answer among the given alternatives and write its letter beside the item number in your answer booklet provided.</w:t>
      </w:r>
    </w:p>
    <w:p w14:paraId="70A41D0F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(i) What is type of computers are client computers (most of the time) in a client-server system?</w:t>
      </w:r>
    </w:p>
    <w:p w14:paraId="62FBADAD" w14:textId="77777777" w:rsidR="00FE35E0" w:rsidRPr="0088291A" w:rsidRDefault="00FE35E0" w:rsidP="00EA685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Mainframe  </w:t>
      </w:r>
      <w:r w:rsidR="0036265A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(c) mini-computer</w:t>
      </w:r>
      <w:r w:rsidR="0036265A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(e)microcomputer</w:t>
      </w:r>
    </w:p>
    <w:p w14:paraId="6C42AEF8" w14:textId="77777777" w:rsidR="00FE35E0" w:rsidRPr="0088291A" w:rsidRDefault="00FE35E0" w:rsidP="00EA685D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PDA             </w:t>
      </w:r>
      <w:r w:rsidR="0036265A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(d) supercomputer</w:t>
      </w:r>
    </w:p>
    <w:p w14:paraId="553F5A3A" w14:textId="77777777" w:rsidR="00FE35E0" w:rsidRPr="0088291A" w:rsidRDefault="0036265A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(ii) </w:t>
      </w: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an</w:t>
      </w:r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e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xample of numeric data is</w:t>
      </w:r>
    </w:p>
    <w:p w14:paraId="7A753FE7" w14:textId="77777777" w:rsidR="00FE35E0" w:rsidRPr="0088291A" w:rsidRDefault="00FE35E0" w:rsidP="008D4BD1">
      <w:pPr>
        <w:pStyle w:val="ListParagraph"/>
        <w:numPr>
          <w:ilvl w:val="0"/>
          <w:numId w:val="2"/>
        </w:numPr>
        <w:spacing w:line="240" w:lineRule="auto"/>
        <w:ind w:left="360" w:firstLine="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Employee address (c) Examination score (e) bank balance</w:t>
      </w:r>
    </w:p>
    <w:p w14:paraId="7F218324" w14:textId="77777777" w:rsidR="00FE35E0" w:rsidRPr="0088291A" w:rsidRDefault="00FE35E0" w:rsidP="008D4BD1">
      <w:pPr>
        <w:pStyle w:val="ListParagraph"/>
        <w:numPr>
          <w:ilvl w:val="0"/>
          <w:numId w:val="2"/>
        </w:numPr>
        <w:spacing w:line="240" w:lineRule="auto"/>
        <w:ind w:left="360" w:firstLine="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078951A      (d)</w:t>
      </w:r>
      <w:r w:rsidR="00F4037B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932549" w:rsidRPr="0088291A">
        <w:rPr>
          <w:rFonts w:ascii="Times New Roman" w:eastAsia="Arial Unicode MS" w:hAnsi="Times New Roman" w:cs="Times New Roman"/>
          <w:sz w:val="24"/>
          <w:szCs w:val="24"/>
        </w:rPr>
        <w:t>15yrs</w:t>
      </w:r>
      <w:r w:rsidR="00F4037B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( e)  </w:t>
      </w:r>
      <w:r w:rsidR="00932549" w:rsidRPr="0088291A">
        <w:rPr>
          <w:rFonts w:ascii="Times New Roman" w:eastAsia="Arial Unicode MS" w:hAnsi="Times New Roman" w:cs="Times New Roman"/>
          <w:sz w:val="24"/>
          <w:szCs w:val="24"/>
        </w:rPr>
        <w:t>Examination Number</w:t>
      </w:r>
    </w:p>
    <w:p w14:paraId="43B0F097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(iii) First page of immediately when interact with Website</w:t>
      </w:r>
    </w:p>
    <w:p w14:paraId="760ABC13" w14:textId="77777777" w:rsidR="00FE35E0" w:rsidRPr="0088291A" w:rsidRDefault="006A2E94" w:rsidP="006A2E94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Homepage    (c) Index    (b</w:t>
      </w:r>
      <w:r w:rsidR="00A0232C" w:rsidRPr="0088291A">
        <w:rPr>
          <w:rFonts w:ascii="Times New Roman" w:eastAsia="Arial Unicode MS" w:hAnsi="Times New Roman" w:cs="Times New Roman"/>
          <w:sz w:val="24"/>
          <w:szCs w:val="24"/>
        </w:rPr>
        <w:t>)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A0232C" w:rsidRPr="0088291A">
        <w:rPr>
          <w:rFonts w:ascii="Times New Roman" w:eastAsia="Arial Unicode MS" w:hAnsi="Times New Roman" w:cs="Times New Roman"/>
          <w:sz w:val="24"/>
          <w:szCs w:val="24"/>
        </w:rPr>
        <w:t>HTML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(d) Bookmark      (e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) webpage</w:t>
      </w:r>
    </w:p>
    <w:p w14:paraId="14DE2256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(iv)  </w:t>
      </w:r>
      <w:proofErr w:type="spellStart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>Mr</w:t>
      </w:r>
      <w:proofErr w:type="spellEnd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>Najua</w:t>
      </w:r>
      <w:proofErr w:type="spellEnd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IT was editing document and modify and appear very attractive characters. Which describe the above </w:t>
      </w:r>
      <w:proofErr w:type="spellStart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>Mr</w:t>
      </w:r>
      <w:proofErr w:type="spellEnd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spellStart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>Najua</w:t>
      </w:r>
      <w:proofErr w:type="spellEnd"/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IT work?</w:t>
      </w:r>
    </w:p>
    <w:p w14:paraId="28D7F36B" w14:textId="77777777" w:rsidR="00FE35E0" w:rsidRPr="0088291A" w:rsidRDefault="006A2E94" w:rsidP="006A2E94">
      <w:pPr>
        <w:pStyle w:val="ListParagraph"/>
        <w:numPr>
          <w:ilvl w:val="0"/>
          <w:numId w:val="4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Size         (b) </w:t>
      </w:r>
      <w:proofErr w:type="spellStart"/>
      <w:r w:rsidRPr="0088291A">
        <w:rPr>
          <w:rFonts w:ascii="Times New Roman" w:eastAsia="Arial Unicode MS" w:hAnsi="Times New Roman" w:cs="Times New Roman"/>
          <w:sz w:val="24"/>
          <w:szCs w:val="24"/>
        </w:rPr>
        <w:t>Colour</w:t>
      </w:r>
      <w:proofErr w:type="spellEnd"/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(c) format</w:t>
      </w:r>
      <w:r w:rsidR="006312D2" w:rsidRPr="0088291A">
        <w:rPr>
          <w:rFonts w:ascii="Times New Roman" w:eastAsia="Arial Unicode MS" w:hAnsi="Times New Roman" w:cs="Times New Roman"/>
          <w:sz w:val="24"/>
          <w:szCs w:val="24"/>
        </w:rPr>
        <w:t>ting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(d) layout    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(e) point </w:t>
      </w:r>
    </w:p>
    <w:p w14:paraId="7FA20FDB" w14:textId="77777777" w:rsidR="0015744F" w:rsidRPr="0088291A" w:rsidRDefault="006A2E94" w:rsidP="008D4BD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v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) 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>Which of the following is necessary for running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>application software?</w:t>
      </w:r>
    </w:p>
    <w:p w14:paraId="07474969" w14:textId="77777777" w:rsidR="006A2E94" w:rsidRPr="0088291A" w:rsidRDefault="006A2E94" w:rsidP="008D4BD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(a) 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System software (b)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Utility program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(c)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Graphical user interface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(d)</w:t>
      </w:r>
      <w:r w:rsidR="0015744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Operating system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</w:p>
    <w:p w14:paraId="7B91A275" w14:textId="77777777" w:rsidR="008D4BD1" w:rsidRDefault="006A2E94" w:rsidP="008D4BD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(e) Network card  </w:t>
      </w:r>
    </w:p>
    <w:p w14:paraId="54D7F691" w14:textId="1D1268DA" w:rsidR="006A2E94" w:rsidRPr="0088291A" w:rsidRDefault="006A2E94" w:rsidP="006A2E94">
      <w:pPr>
        <w:autoSpaceDE w:val="0"/>
        <w:autoSpaceDN w:val="0"/>
        <w:adjustRightInd w:val="0"/>
        <w:spacing w:after="0" w:line="240" w:lineRule="auto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</w:p>
    <w:p w14:paraId="7C1B0611" w14:textId="77777777" w:rsidR="00FE35E0" w:rsidRPr="0088291A" w:rsidRDefault="006A2E94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(vi)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Computer</w:t>
      </w:r>
      <w:proofErr w:type="gramEnd"/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’s information which is represented by spoke phrases or sentences is termed as </w:t>
      </w:r>
    </w:p>
    <w:p w14:paraId="33C4C1DF" w14:textId="77777777" w:rsidR="00FE35E0" w:rsidRPr="0088291A" w:rsidRDefault="0036265A" w:rsidP="0036265A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paragraph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6A2E94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>(b) Out</w:t>
      </w:r>
      <w:r w:rsidR="006A2E94" w:rsidRPr="0088291A">
        <w:rPr>
          <w:rFonts w:ascii="Times New Roman" w:eastAsia="Arial Unicode MS" w:hAnsi="Times New Roman" w:cs="Times New Roman"/>
          <w:sz w:val="24"/>
          <w:szCs w:val="24"/>
        </w:rPr>
        <w:t xml:space="preserve">put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</w:t>
      </w:r>
      <w:r w:rsidR="006A2E94" w:rsidRPr="0088291A">
        <w:rPr>
          <w:rFonts w:ascii="Times New Roman" w:eastAsia="Arial Unicode MS" w:hAnsi="Times New Roman" w:cs="Times New Roman"/>
          <w:sz w:val="24"/>
          <w:szCs w:val="24"/>
        </w:rPr>
        <w:t xml:space="preserve"> (c)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video       </w:t>
      </w:r>
      <w:r w:rsidR="006A2E94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(d) input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(e) music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</w:t>
      </w:r>
    </w:p>
    <w:p w14:paraId="1E4E600E" w14:textId="77777777" w:rsidR="00FE35E0" w:rsidRPr="0088291A" w:rsidRDefault="003D6F3F" w:rsidP="008D4BD1">
      <w:pPr>
        <w:spacing w:after="0" w:line="240" w:lineRule="auto"/>
        <w:ind w:left="360" w:hanging="9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(vii) Which of the following is not used in the storage phase of a computer-based information system?</w:t>
      </w:r>
    </w:p>
    <w:p w14:paraId="3FC7BCF9" w14:textId="77777777" w:rsidR="00FE35E0" w:rsidRPr="0088291A" w:rsidRDefault="00FE35E0" w:rsidP="00277D31">
      <w:pPr>
        <w:pStyle w:val="ListParagraph"/>
        <w:numPr>
          <w:ilvl w:val="0"/>
          <w:numId w:val="6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Magnetic   </w:t>
      </w:r>
      <w:r w:rsidR="00277D31" w:rsidRPr="0088291A">
        <w:rPr>
          <w:rFonts w:ascii="Times New Roman" w:eastAsia="Arial Unicode MS" w:hAnsi="Times New Roman" w:cs="Times New Roman"/>
          <w:sz w:val="24"/>
          <w:szCs w:val="24"/>
        </w:rPr>
        <w:t>disk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</w:t>
      </w:r>
      <w:r w:rsidR="00EE6B2F" w:rsidRPr="0088291A">
        <w:rPr>
          <w:rFonts w:ascii="Times New Roman" w:eastAsia="Arial Unicode MS" w:hAnsi="Times New Roman" w:cs="Times New Roman"/>
          <w:sz w:val="24"/>
          <w:szCs w:val="24"/>
        </w:rPr>
        <w:t xml:space="preserve">Hard disk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(c) </w:t>
      </w:r>
      <w:r w:rsidR="00277D31" w:rsidRPr="0088291A">
        <w:rPr>
          <w:rFonts w:ascii="Times New Roman" w:eastAsia="Arial Unicode MS" w:hAnsi="Times New Roman" w:cs="Times New Roman"/>
          <w:sz w:val="24"/>
          <w:szCs w:val="24"/>
        </w:rPr>
        <w:t>MS Word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EE6B2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>(d)  ROM</w:t>
      </w:r>
      <w:r w:rsidR="00EE6B2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277D31" w:rsidRPr="0088291A">
        <w:rPr>
          <w:rFonts w:ascii="Times New Roman" w:eastAsia="Arial Unicode MS" w:hAnsi="Times New Roman" w:cs="Times New Roman"/>
          <w:sz w:val="24"/>
          <w:szCs w:val="24"/>
        </w:rPr>
        <w:t>(e) Floppy</w:t>
      </w:r>
    </w:p>
    <w:p w14:paraId="6CA965A9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(viii)Development which marked in the second generation of computers </w:t>
      </w:r>
    </w:p>
    <w:p w14:paraId="39ADEFFE" w14:textId="77777777" w:rsidR="00FE35E0" w:rsidRPr="0088291A" w:rsidRDefault="00FE35E0" w:rsidP="00EA68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Microprocessor</w:t>
      </w:r>
      <w:r w:rsidR="00BB1F67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(c) Vacuum tubes</w:t>
      </w:r>
      <w:r w:rsidR="00BB1F67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(e) Registers</w:t>
      </w:r>
    </w:p>
    <w:p w14:paraId="60DCB6D1" w14:textId="77777777" w:rsidR="00FE35E0" w:rsidRPr="0088291A" w:rsidRDefault="00FE35E0" w:rsidP="00EA685D">
      <w:pPr>
        <w:pStyle w:val="ListParagraph"/>
        <w:numPr>
          <w:ilvl w:val="0"/>
          <w:numId w:val="7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lastRenderedPageBreak/>
        <w:t xml:space="preserve">Intelligence        </w:t>
      </w:r>
      <w:r w:rsidR="00BB1F67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(d)Transistors</w:t>
      </w:r>
    </w:p>
    <w:p w14:paraId="0E5E5E13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(ix) Which of the following is the correct meaning of the term workbook as used in the spreadsheet?</w:t>
      </w:r>
    </w:p>
    <w:p w14:paraId="554BB2D4" w14:textId="77777777" w:rsidR="00FE35E0" w:rsidRPr="0088291A" w:rsidRDefault="00FE35E0" w:rsidP="008D4BD1">
      <w:pPr>
        <w:pStyle w:val="ListParagraph"/>
        <w:numPr>
          <w:ilvl w:val="0"/>
          <w:numId w:val="8"/>
        </w:numPr>
        <w:spacing w:line="240" w:lineRule="auto"/>
        <w:ind w:hanging="135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Collection of worksheets 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(c) collection of spreadsheets 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(e) collections of cells</w:t>
      </w:r>
    </w:p>
    <w:p w14:paraId="54184422" w14:textId="77777777" w:rsidR="00FE35E0" w:rsidRPr="0088291A" w:rsidRDefault="00FE35E0" w:rsidP="008D4BD1">
      <w:pPr>
        <w:pStyle w:val="ListParagraph"/>
        <w:numPr>
          <w:ilvl w:val="0"/>
          <w:numId w:val="8"/>
        </w:numPr>
        <w:spacing w:line="240" w:lineRule="auto"/>
        <w:ind w:hanging="135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Collection of sheets 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        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(d) collection of rows and columns</w:t>
      </w:r>
    </w:p>
    <w:p w14:paraId="41FAB361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(x)</w:t>
      </w:r>
      <w:r w:rsidR="00655B1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A software which make components system software except</w:t>
      </w:r>
    </w:p>
    <w:p w14:paraId="49C060B6" w14:textId="77777777" w:rsidR="00FE35E0" w:rsidRPr="0088291A" w:rsidRDefault="00FE35E0" w:rsidP="008D4BD1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(a) Utility programs (c) antivirus software (e) application software</w:t>
      </w:r>
    </w:p>
    <w:p w14:paraId="744B031A" w14:textId="77777777" w:rsidR="00FE35E0" w:rsidRPr="0088291A" w:rsidRDefault="00FE35E0" w:rsidP="008D4BD1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 Operating system (d) drivers programs</w:t>
      </w:r>
    </w:p>
    <w:p w14:paraId="47FD6BEC" w14:textId="77777777" w:rsidR="00FF7086" w:rsidRPr="0088291A" w:rsidRDefault="00FF7086" w:rsidP="00FF7086">
      <w:pPr>
        <w:pStyle w:val="ListParagraph"/>
        <w:numPr>
          <w:ilvl w:val="0"/>
          <w:numId w:val="20"/>
        </w:numPr>
        <w:spacing w:line="36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Match the following meaning in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List A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to corresponding terminologies in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List B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by writing letter of the correct option beside the item number in your answer booklet.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218"/>
        <w:gridCol w:w="2358"/>
      </w:tblGrid>
      <w:tr w:rsidR="00FF7086" w:rsidRPr="0088291A" w14:paraId="1A626DE3" w14:textId="77777777" w:rsidTr="00D05896">
        <w:trPr>
          <w:cantSplit/>
          <w:trHeight w:val="422"/>
          <w:tblHeader/>
        </w:trPr>
        <w:tc>
          <w:tcPr>
            <w:tcW w:w="7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2136D" w14:textId="77777777" w:rsidR="00FF7086" w:rsidRPr="0088291A" w:rsidRDefault="00FF7086" w:rsidP="00BA13DC">
            <w:pPr>
              <w:spacing w:line="360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LISTA</w:t>
            </w: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01C82" w14:textId="77777777" w:rsidR="00FF7086" w:rsidRPr="0088291A" w:rsidRDefault="00FF7086" w:rsidP="00BA13DC">
            <w:pPr>
              <w:spacing w:line="360" w:lineRule="auto"/>
              <w:jc w:val="bot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LIST</w:t>
            </w:r>
            <w:r w:rsidR="00D05896" w:rsidRPr="0088291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 xml:space="preserve"> </w:t>
            </w:r>
            <w:r w:rsidRPr="0088291A">
              <w:rPr>
                <w:rFonts w:ascii="Times New Roman" w:eastAsia="Arial Unicode MS" w:hAnsi="Times New Roman" w:cs="Times New Roman"/>
                <w:b/>
                <w:sz w:val="24"/>
                <w:szCs w:val="24"/>
              </w:rPr>
              <w:t>B</w:t>
            </w:r>
          </w:p>
        </w:tc>
      </w:tr>
      <w:tr w:rsidR="00D05896" w:rsidRPr="0088291A" w14:paraId="592098AD" w14:textId="77777777" w:rsidTr="00D05896">
        <w:trPr>
          <w:cantSplit/>
          <w:tblHeader/>
        </w:trPr>
        <w:tc>
          <w:tcPr>
            <w:tcW w:w="721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1E5BF4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Consists of buttons of commands (icons) that provide shortcuts to command available in the menu bar.</w:t>
            </w:r>
          </w:p>
          <w:p w14:paraId="20BA8C37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Is the communication channel between the user and application?</w:t>
            </w:r>
          </w:p>
          <w:p w14:paraId="2FA1D506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This is the work area where you create document.</w:t>
            </w:r>
          </w:p>
          <w:p w14:paraId="6E76261C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Indicates the tasks which are currently running on its right</w:t>
            </w:r>
          </w:p>
          <w:p w14:paraId="45A105B2" w14:textId="77777777" w:rsidR="00D05896" w:rsidRPr="0088291A" w:rsidRDefault="00D05896" w:rsidP="00D05896">
            <w:pPr>
              <w:pStyle w:val="ListParagraph"/>
              <w:numPr>
                <w:ilvl w:val="0"/>
                <w:numId w:val="26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Provides the user with a group of commands.</w:t>
            </w:r>
          </w:p>
          <w:p w14:paraId="1BB1D63B" w14:textId="77777777" w:rsidR="00D05896" w:rsidRPr="0088291A" w:rsidRDefault="00D05896" w:rsidP="000627E4">
            <w:pPr>
              <w:pStyle w:val="ListParagraph"/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44FA8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Title bar</w:t>
            </w:r>
          </w:p>
        </w:tc>
      </w:tr>
      <w:tr w:rsidR="00D05896" w:rsidRPr="0088291A" w14:paraId="16C54B22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8E0AF9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47E267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Menu bar</w:t>
            </w:r>
          </w:p>
        </w:tc>
      </w:tr>
      <w:tr w:rsidR="00D05896" w:rsidRPr="0088291A" w14:paraId="3EFCDA99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E0164B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04E7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Zoom bar</w:t>
            </w:r>
          </w:p>
        </w:tc>
      </w:tr>
      <w:tr w:rsidR="00D05896" w:rsidRPr="0088291A" w14:paraId="1EEFA7F5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5B00C5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39293C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Status bar</w:t>
            </w:r>
          </w:p>
        </w:tc>
      </w:tr>
      <w:tr w:rsidR="00D05896" w:rsidRPr="0088291A" w14:paraId="4C4DCAE5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B0B2E94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6D608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Document window</w:t>
            </w:r>
            <w:r w:rsidRPr="0088291A">
              <w:rPr>
                <w:rFonts w:ascii="Times New Roman" w:eastAsia="Arial Unicode MS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</w:tr>
      <w:tr w:rsidR="00D05896" w:rsidRPr="0088291A" w14:paraId="301D09BD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F6D92CC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593A0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Toolbar</w:t>
            </w:r>
          </w:p>
        </w:tc>
      </w:tr>
      <w:tr w:rsidR="00D05896" w:rsidRPr="0088291A" w14:paraId="538B8535" w14:textId="77777777" w:rsidTr="00D05896">
        <w:trPr>
          <w:cantSplit/>
          <w:tblHeader/>
        </w:trPr>
        <w:tc>
          <w:tcPr>
            <w:tcW w:w="7218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B5C5E" w14:textId="77777777" w:rsidR="00D05896" w:rsidRPr="0088291A" w:rsidRDefault="00D05896" w:rsidP="0064386D">
            <w:pPr>
              <w:pStyle w:val="ListParagraph"/>
              <w:numPr>
                <w:ilvl w:val="0"/>
                <w:numId w:val="21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</w:p>
        </w:tc>
        <w:tc>
          <w:tcPr>
            <w:tcW w:w="23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371A3" w14:textId="77777777" w:rsidR="00D05896" w:rsidRPr="0088291A" w:rsidRDefault="00D05896" w:rsidP="00D05896">
            <w:pPr>
              <w:pStyle w:val="ListParagraph"/>
              <w:numPr>
                <w:ilvl w:val="0"/>
                <w:numId w:val="25"/>
              </w:numPr>
              <w:rPr>
                <w:rFonts w:ascii="Times New Roman" w:eastAsia="Arial Unicode MS" w:hAnsi="Times New Roman" w:cs="Times New Roman"/>
                <w:sz w:val="24"/>
                <w:szCs w:val="24"/>
              </w:rPr>
            </w:pPr>
            <w:r w:rsidRPr="0088291A">
              <w:rPr>
                <w:rFonts w:ascii="Times New Roman" w:eastAsia="Arial Unicode MS" w:hAnsi="Times New Roman" w:cs="Times New Roman"/>
                <w:sz w:val="24"/>
                <w:szCs w:val="24"/>
              </w:rPr>
              <w:t>Scroll bar</w:t>
            </w:r>
          </w:p>
        </w:tc>
      </w:tr>
    </w:tbl>
    <w:p w14:paraId="2A8219FF" w14:textId="77777777" w:rsidR="00767FEA" w:rsidRPr="0088291A" w:rsidRDefault="00767FEA" w:rsidP="00EA685D">
      <w:p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5C2C1A03" w14:textId="71A20453" w:rsidR="00FE35E0" w:rsidRPr="0088291A" w:rsidRDefault="00FE35E0" w:rsidP="008D4BD1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SECTION B (</w:t>
      </w:r>
      <w:r w:rsidR="000627E4" w:rsidRPr="0088291A">
        <w:rPr>
          <w:rFonts w:ascii="Times New Roman" w:eastAsia="Arial Unicode MS" w:hAnsi="Times New Roman" w:cs="Times New Roman"/>
          <w:b/>
          <w:sz w:val="24"/>
          <w:szCs w:val="24"/>
        </w:rPr>
        <w:t>70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%</w:t>
      </w:r>
      <w:r w:rsidR="00767FEA" w:rsidRPr="0088291A">
        <w:rPr>
          <w:rFonts w:ascii="Times New Roman" w:eastAsia="Arial Unicode MS" w:hAnsi="Times New Roman" w:cs="Times New Roman"/>
          <w:b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Marks)</w:t>
      </w:r>
    </w:p>
    <w:p w14:paraId="22EEBEC8" w14:textId="77777777" w:rsidR="00FE35E0" w:rsidRPr="0088291A" w:rsidRDefault="00FE35E0" w:rsidP="00EA685D">
      <w:pPr>
        <w:spacing w:line="240" w:lineRule="auto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Answer 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all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questions in this section</w:t>
      </w:r>
    </w:p>
    <w:p w14:paraId="3C19C264" w14:textId="77777777" w:rsidR="00FE35E0" w:rsidRPr="0088291A" w:rsidRDefault="00FE35E0" w:rsidP="00A90CF5">
      <w:pPr>
        <w:pStyle w:val="ListParagraph"/>
        <w:numPr>
          <w:ilvl w:val="0"/>
          <w:numId w:val="20"/>
        </w:numPr>
        <w:tabs>
          <w:tab w:val="left" w:pos="45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(a)</w:t>
      </w:r>
      <w:r w:rsidR="00EA685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What is computer Network?</w:t>
      </w:r>
    </w:p>
    <w:p w14:paraId="434357F6" w14:textId="77777777" w:rsidR="00FE35E0" w:rsidRPr="0088291A" w:rsidRDefault="00FE35E0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655B1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Describe four demerits of installing</w:t>
      </w:r>
      <w:r w:rsidR="005C3A32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451A1E" w:rsidRPr="0088291A">
        <w:rPr>
          <w:rFonts w:ascii="Times New Roman" w:eastAsia="Arial Unicode MS" w:hAnsi="Times New Roman" w:cs="Times New Roman"/>
          <w:sz w:val="24"/>
          <w:szCs w:val="24"/>
        </w:rPr>
        <w:t>LAN Area Network (L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AN) at an institution.</w:t>
      </w:r>
    </w:p>
    <w:p w14:paraId="099245D9" w14:textId="77777777" w:rsidR="00FE35E0" w:rsidRPr="0088291A" w:rsidRDefault="00FE35E0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(c)</w:t>
      </w:r>
      <w:r w:rsidR="00655B1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With diagram, briefly describe </w:t>
      </w:r>
      <w:r w:rsidR="005C3A32" w:rsidRPr="0088291A">
        <w:rPr>
          <w:rFonts w:ascii="Times New Roman" w:eastAsia="Arial Unicode MS" w:hAnsi="Times New Roman" w:cs="Times New Roman"/>
          <w:sz w:val="24"/>
          <w:szCs w:val="24"/>
        </w:rPr>
        <w:t>bus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networks topology and give two advantages of designing this type of topology.</w:t>
      </w:r>
    </w:p>
    <w:p w14:paraId="4B8E4244" w14:textId="77777777" w:rsidR="00FE35E0" w:rsidRPr="0088291A" w:rsidRDefault="00FE35E0" w:rsidP="00A90CF5">
      <w:pPr>
        <w:pStyle w:val="ListParagraph"/>
        <w:numPr>
          <w:ilvl w:val="0"/>
          <w:numId w:val="20"/>
        </w:numPr>
        <w:tabs>
          <w:tab w:val="left" w:pos="45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</w:t>
      </w:r>
      <w:r w:rsidR="008B7025" w:rsidRPr="0088291A">
        <w:rPr>
          <w:rFonts w:ascii="Times New Roman" w:eastAsia="Arial Unicode MS" w:hAnsi="Times New Roman" w:cs="Times New Roman"/>
          <w:sz w:val="24"/>
          <w:szCs w:val="24"/>
        </w:rPr>
        <w:t>a)</w:t>
      </w:r>
      <w:r w:rsidR="00D5364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8B7025" w:rsidRPr="0088291A">
        <w:rPr>
          <w:rFonts w:ascii="Times New Roman" w:eastAsia="Arial Unicode MS" w:hAnsi="Times New Roman" w:cs="Times New Roman"/>
          <w:sz w:val="24"/>
          <w:szCs w:val="24"/>
        </w:rPr>
        <w:t>What do you understand about C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omputer handling?</w:t>
      </w:r>
    </w:p>
    <w:p w14:paraId="2B90F987" w14:textId="77777777" w:rsidR="00FE35E0" w:rsidRPr="0088291A" w:rsidRDefault="00D53643" w:rsidP="00A90CF5">
      <w:pPr>
        <w:spacing w:line="240" w:lineRule="auto"/>
        <w:ind w:left="36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8B7025" w:rsidRPr="0088291A">
        <w:rPr>
          <w:rFonts w:ascii="Times New Roman" w:eastAsia="Arial Unicode MS" w:hAnsi="Times New Roman" w:cs="Times New Roman"/>
          <w:sz w:val="24"/>
          <w:szCs w:val="24"/>
        </w:rPr>
        <w:t xml:space="preserve"> Briefly, Explain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any five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8B7025" w:rsidRPr="0088291A">
        <w:rPr>
          <w:rFonts w:ascii="Times New Roman" w:eastAsia="Arial Unicode MS" w:hAnsi="Times New Roman" w:cs="Times New Roman"/>
          <w:sz w:val="24"/>
          <w:szCs w:val="24"/>
        </w:rPr>
        <w:t>(5) factors which may lead data loss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to computer</w:t>
      </w:r>
      <w:r w:rsidR="00655B1F"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73C18D2D" w14:textId="77777777" w:rsidR="00FE35E0" w:rsidRPr="0088291A" w:rsidRDefault="00D53643" w:rsidP="00A90CF5">
      <w:pPr>
        <w:spacing w:line="240" w:lineRule="auto"/>
        <w:ind w:left="36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(c)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Suppose 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>your Father requests you to tell him which is very important things should consider when buying computer. Give him four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>(4) considerations so as can b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uy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for 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your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>stud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ies</w:t>
      </w:r>
      <w:r w:rsidR="00396B5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use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</w:p>
    <w:p w14:paraId="6351EF15" w14:textId="77777777" w:rsidR="00FE35E0" w:rsidRPr="0088291A" w:rsidRDefault="00FE35E0" w:rsidP="00A90CF5">
      <w:pPr>
        <w:pStyle w:val="ListParagraph"/>
        <w:numPr>
          <w:ilvl w:val="0"/>
          <w:numId w:val="20"/>
        </w:numPr>
        <w:tabs>
          <w:tab w:val="left" w:pos="45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(a)</w:t>
      </w:r>
      <w:r w:rsidR="00304E38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Differentiate between internet and intranet as used in network.</w:t>
      </w:r>
    </w:p>
    <w:p w14:paraId="594DDCA8" w14:textId="77777777" w:rsidR="00FE35E0" w:rsidRPr="0088291A" w:rsidRDefault="00FE35E0" w:rsidP="00A90CF5">
      <w:pPr>
        <w:spacing w:line="240" w:lineRule="auto"/>
        <w:ind w:left="54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lastRenderedPageBreak/>
        <w:t>(b)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 xml:space="preserve"> Fifth (</w:t>
      </w:r>
      <w:r w:rsidR="004D4CFD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5</w:t>
      </w:r>
      <w:r w:rsidR="004D4CFD" w:rsidRPr="0088291A">
        <w:rPr>
          <w:rFonts w:ascii="Times New Roman" w:eastAsia="Arial Unicode MS" w:hAnsi="Times New Roman" w:cs="Times New Roman"/>
          <w:b/>
          <w:bCs/>
          <w:sz w:val="24"/>
          <w:szCs w:val="24"/>
          <w:vertAlign w:val="superscript"/>
        </w:rPr>
        <w:t>TH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  <w:vertAlign w:val="superscript"/>
        </w:rPr>
        <w:t xml:space="preserve">) 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generation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  <w:vertAlign w:val="superscript"/>
        </w:rPr>
        <w:t xml:space="preserve"> 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people run their businesses and entertainments in internet.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3C2A19" w:rsidRPr="0088291A">
        <w:rPr>
          <w:rFonts w:ascii="Times New Roman" w:eastAsia="Arial Unicode MS" w:hAnsi="Times New Roman" w:cs="Times New Roman"/>
          <w:sz w:val="24"/>
          <w:szCs w:val="24"/>
        </w:rPr>
        <w:t xml:space="preserve">If the answer is </w:t>
      </w:r>
      <w:proofErr w:type="gramStart"/>
      <w:r w:rsidR="003C2A19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Yes</w:t>
      </w:r>
      <w:r w:rsidR="003C2A19" w:rsidRPr="0088291A">
        <w:rPr>
          <w:rFonts w:ascii="Times New Roman" w:eastAsia="Arial Unicode MS" w:hAnsi="Times New Roman" w:cs="Times New Roman"/>
          <w:sz w:val="24"/>
          <w:szCs w:val="24"/>
        </w:rPr>
        <w:t xml:space="preserve"> or </w:t>
      </w:r>
      <w:r w:rsidR="003C2A19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No</w:t>
      </w:r>
      <w:proofErr w:type="gramEnd"/>
      <w:r w:rsidR="003C2A19" w:rsidRPr="0088291A">
        <w:rPr>
          <w:rFonts w:ascii="Times New Roman" w:eastAsia="Arial Unicode MS" w:hAnsi="Times New Roman" w:cs="Times New Roman"/>
          <w:sz w:val="24"/>
          <w:szCs w:val="24"/>
        </w:rPr>
        <w:t xml:space="preserve"> s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tate </w:t>
      </w:r>
      <w:r w:rsidR="004D4CFD" w:rsidRPr="0088291A">
        <w:rPr>
          <w:rFonts w:ascii="Times New Roman" w:eastAsia="Arial Unicode MS" w:hAnsi="Times New Roman" w:cs="Times New Roman"/>
          <w:sz w:val="24"/>
          <w:szCs w:val="24"/>
        </w:rPr>
        <w:t>four (</w:t>
      </w:r>
      <w:r w:rsidR="00294125" w:rsidRPr="0088291A">
        <w:rPr>
          <w:rFonts w:ascii="Times New Roman" w:eastAsia="Arial Unicode MS" w:hAnsi="Times New Roman" w:cs="Times New Roman"/>
          <w:sz w:val="24"/>
          <w:szCs w:val="24"/>
        </w:rPr>
        <w:t>4)</w:t>
      </w:r>
      <w:r w:rsidR="003D6F3F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points.</w:t>
      </w:r>
    </w:p>
    <w:p w14:paraId="1B1705AE" w14:textId="77777777" w:rsidR="00FE35E0" w:rsidRPr="0088291A" w:rsidRDefault="00FE35E0" w:rsidP="00A90CF5">
      <w:pPr>
        <w:spacing w:line="240" w:lineRule="auto"/>
        <w:ind w:left="45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(c)Study the following URL address, </w:t>
      </w:r>
      <w:r w:rsidRPr="0088291A">
        <w:rPr>
          <w:rStyle w:val="Hyperlink"/>
          <w:rFonts w:ascii="Times New Roman" w:eastAsia="Arial Unicode MS" w:hAnsi="Times New Roman" w:cs="Times New Roman"/>
          <w:sz w:val="24"/>
          <w:szCs w:val="24"/>
        </w:rPr>
        <w:t xml:space="preserve">http://www.ttcl.com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of Tanzania telephone line website.</w:t>
      </w:r>
    </w:p>
    <w:p w14:paraId="5D41A639" w14:textId="77777777" w:rsidR="00FE35E0" w:rsidRPr="0088291A" w:rsidRDefault="00FE35E0" w:rsidP="00A90CF5">
      <w:pPr>
        <w:spacing w:after="0" w:line="240" w:lineRule="auto"/>
        <w:ind w:left="45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What does the following parts of URL meaning in address above?</w:t>
      </w:r>
    </w:p>
    <w:p w14:paraId="3A92B385" w14:textId="77777777" w:rsidR="00FE35E0" w:rsidRPr="0088291A" w:rsidRDefault="00FE35E0" w:rsidP="00EA685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http</w:t>
      </w:r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>……………………………………………………………………………..</w:t>
      </w:r>
    </w:p>
    <w:p w14:paraId="28FDD4DA" w14:textId="77777777" w:rsidR="00FE35E0" w:rsidRPr="0088291A" w:rsidRDefault="00FE35E0" w:rsidP="00EA685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www</w:t>
      </w:r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>……………………………………………………………………………</w:t>
      </w:r>
    </w:p>
    <w:p w14:paraId="2CDB7960" w14:textId="77777777" w:rsidR="00FE35E0" w:rsidRPr="0088291A" w:rsidRDefault="00FE35E0" w:rsidP="00EA685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proofErr w:type="spellStart"/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ttcl</w:t>
      </w:r>
      <w:proofErr w:type="spellEnd"/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>………………………………………………………………………………</w:t>
      </w:r>
    </w:p>
    <w:p w14:paraId="7ACC2AF8" w14:textId="77777777" w:rsidR="00FE35E0" w:rsidRPr="0088291A" w:rsidRDefault="00FE35E0" w:rsidP="00EA685D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.com……………………………………………………………………………</w:t>
      </w:r>
    </w:p>
    <w:p w14:paraId="059956CC" w14:textId="36B66318" w:rsidR="00FE35E0" w:rsidRPr="0088291A" w:rsidRDefault="00A90CF5" w:rsidP="00A90CF5">
      <w:pPr>
        <w:pStyle w:val="ListParagraph"/>
        <w:numPr>
          <w:ilvl w:val="0"/>
          <w:numId w:val="20"/>
        </w:numPr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t>(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a)</w:t>
      </w:r>
      <w:r w:rsidR="00C93398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Explain the following</w:t>
      </w:r>
    </w:p>
    <w:p w14:paraId="66A37665" w14:textId="77777777" w:rsidR="00FE35E0" w:rsidRPr="0088291A" w:rsidRDefault="00FE35E0" w:rsidP="00EA685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Cell address</w:t>
      </w:r>
    </w:p>
    <w:p w14:paraId="2801F9ED" w14:textId="77777777" w:rsidR="00FE35E0" w:rsidRPr="0088291A" w:rsidRDefault="00FE35E0" w:rsidP="00EA685D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Cell range</w:t>
      </w:r>
    </w:p>
    <w:p w14:paraId="6EDDCEE3" w14:textId="20E8712D" w:rsidR="00FE35E0" w:rsidRPr="0088291A" w:rsidRDefault="00FE35E0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A90CF5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Describe four application of spreadsheet in daily life.</w:t>
      </w:r>
    </w:p>
    <w:p w14:paraId="4E56D9D8" w14:textId="77777777" w:rsidR="0028735E" w:rsidRPr="0088291A" w:rsidRDefault="00B44966" w:rsidP="00A90CF5">
      <w:pPr>
        <w:pStyle w:val="Default"/>
        <w:ind w:left="36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>(c</w:t>
      </w:r>
      <w:r w:rsidR="00FE35E0" w:rsidRPr="0088291A">
        <w:rPr>
          <w:rFonts w:ascii="Times New Roman" w:eastAsia="Arial Unicode MS" w:hAnsi="Times New Roman" w:cs="Times New Roman"/>
        </w:rPr>
        <w:t>)</w:t>
      </w:r>
      <w:r w:rsidR="0028735E" w:rsidRPr="0088291A">
        <w:rPr>
          <w:rFonts w:ascii="Times New Roman" w:eastAsia="Arial Unicode MS" w:hAnsi="Times New Roman" w:cs="Times New Roman"/>
        </w:rPr>
        <w:t xml:space="preserve">  </w:t>
      </w:r>
      <w:r w:rsidRPr="0088291A">
        <w:rPr>
          <w:rFonts w:ascii="Times New Roman" w:eastAsia="Arial Unicode MS" w:hAnsi="Times New Roman" w:cs="Times New Roman"/>
        </w:rPr>
        <w:t>Study the</w:t>
      </w:r>
      <w:r w:rsidR="0028735E" w:rsidRPr="0088291A">
        <w:rPr>
          <w:rFonts w:ascii="Times New Roman" w:eastAsia="Arial Unicode MS" w:hAnsi="Times New Roman" w:cs="Times New Roman"/>
        </w:rPr>
        <w:t xml:space="preserve"> given </w:t>
      </w:r>
      <w:r w:rsidRPr="0088291A">
        <w:rPr>
          <w:rFonts w:ascii="Times New Roman" w:eastAsia="Arial Unicode MS" w:hAnsi="Times New Roman" w:cs="Times New Roman"/>
        </w:rPr>
        <w:t>screenshot</w:t>
      </w:r>
      <w:r w:rsidR="0028735E" w:rsidRPr="0088291A">
        <w:rPr>
          <w:rFonts w:ascii="Times New Roman" w:eastAsia="Arial Unicode MS" w:hAnsi="Times New Roman" w:cs="Times New Roman"/>
        </w:rPr>
        <w:t xml:space="preserve"> </w:t>
      </w:r>
      <w:r w:rsidRPr="0088291A">
        <w:rPr>
          <w:rFonts w:ascii="Times New Roman" w:eastAsia="Arial Unicode MS" w:hAnsi="Times New Roman" w:cs="Times New Roman"/>
        </w:rPr>
        <w:t xml:space="preserve">carefully </w:t>
      </w:r>
      <w:r w:rsidR="0028735E" w:rsidRPr="0088291A">
        <w:rPr>
          <w:rFonts w:ascii="Times New Roman" w:eastAsia="Arial Unicode MS" w:hAnsi="Times New Roman" w:cs="Times New Roman"/>
        </w:rPr>
        <w:t>the</w:t>
      </w:r>
      <w:r w:rsidRPr="0088291A">
        <w:rPr>
          <w:rFonts w:ascii="Times New Roman" w:eastAsia="Arial Unicode MS" w:hAnsi="Times New Roman" w:cs="Times New Roman"/>
        </w:rPr>
        <w:t>n answer questions that follow</w:t>
      </w:r>
      <w:r w:rsidR="0028735E" w:rsidRPr="0088291A">
        <w:rPr>
          <w:rFonts w:ascii="Times New Roman" w:eastAsia="Arial Unicode MS" w:hAnsi="Times New Roman" w:cs="Times New Roman"/>
        </w:rPr>
        <w:t xml:space="preserve">: </w:t>
      </w:r>
    </w:p>
    <w:p w14:paraId="74F00536" w14:textId="77777777" w:rsidR="0028735E" w:rsidRPr="0088291A" w:rsidRDefault="0028735E" w:rsidP="0028735E">
      <w:pPr>
        <w:pStyle w:val="Default"/>
        <w:ind w:left="720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  <w:noProof/>
        </w:rPr>
        <w:drawing>
          <wp:inline distT="0" distB="0" distL="0" distR="0" wp14:anchorId="217F6675" wp14:editId="2F8A4FD3">
            <wp:extent cx="4905374" cy="298132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4819" cy="29809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04EF57" w14:textId="77777777" w:rsidR="00B44966" w:rsidRPr="0088291A" w:rsidRDefault="00B44966" w:rsidP="00A90CF5">
      <w:pPr>
        <w:pStyle w:val="Default"/>
        <w:ind w:left="36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>Write formula or function that can be used if any to calculate:</w:t>
      </w:r>
    </w:p>
    <w:p w14:paraId="535EA6DC" w14:textId="77777777" w:rsidR="0028735E" w:rsidRPr="0088291A" w:rsidRDefault="0028735E" w:rsidP="0028735E">
      <w:pPr>
        <w:pStyle w:val="Default"/>
        <w:ind w:left="720"/>
        <w:jc w:val="both"/>
        <w:rPr>
          <w:rFonts w:ascii="Times New Roman" w:eastAsia="Arial Unicode MS" w:hAnsi="Times New Roman" w:cs="Times New Roman"/>
        </w:rPr>
      </w:pPr>
    </w:p>
    <w:p w14:paraId="71341FFC" w14:textId="77777777" w:rsidR="0028735E" w:rsidRPr="0088291A" w:rsidRDefault="00B44966" w:rsidP="00A90CF5">
      <w:pPr>
        <w:pStyle w:val="Default"/>
        <w:numPr>
          <w:ilvl w:val="0"/>
          <w:numId w:val="31"/>
        </w:numPr>
        <w:spacing w:line="276" w:lineRule="auto"/>
        <w:ind w:hanging="9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Tax (if item price is less than 100, tax is 50 and otherwise it should be 100). </w:t>
      </w:r>
    </w:p>
    <w:p w14:paraId="77BBED1F" w14:textId="77777777" w:rsidR="0028735E" w:rsidRPr="0088291A" w:rsidRDefault="00B44966" w:rsidP="00A90CF5">
      <w:pPr>
        <w:pStyle w:val="Default"/>
        <w:numPr>
          <w:ilvl w:val="0"/>
          <w:numId w:val="31"/>
        </w:numPr>
        <w:spacing w:line="276" w:lineRule="auto"/>
        <w:ind w:hanging="9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Total price before tax. </w:t>
      </w:r>
    </w:p>
    <w:p w14:paraId="7F84B1B9" w14:textId="77777777" w:rsidR="0028735E" w:rsidRPr="0088291A" w:rsidRDefault="00B44966" w:rsidP="00A90CF5">
      <w:pPr>
        <w:pStyle w:val="Default"/>
        <w:numPr>
          <w:ilvl w:val="0"/>
          <w:numId w:val="31"/>
        </w:numPr>
        <w:spacing w:after="39" w:line="276" w:lineRule="auto"/>
        <w:ind w:hanging="9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Total price after tax. </w:t>
      </w:r>
    </w:p>
    <w:p w14:paraId="20A302F7" w14:textId="77777777" w:rsidR="0028735E" w:rsidRPr="0088291A" w:rsidRDefault="00B44966" w:rsidP="00A90CF5">
      <w:pPr>
        <w:pStyle w:val="Default"/>
        <w:numPr>
          <w:ilvl w:val="0"/>
          <w:numId w:val="31"/>
        </w:numPr>
        <w:spacing w:after="39" w:line="276" w:lineRule="auto"/>
        <w:ind w:hanging="9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Rate (if total price after tax greater </w:t>
      </w:r>
      <w:r w:rsidR="00277D31" w:rsidRPr="0088291A">
        <w:rPr>
          <w:rFonts w:ascii="Times New Roman" w:eastAsia="Arial Unicode MS" w:hAnsi="Times New Roman" w:cs="Times New Roman"/>
        </w:rPr>
        <w:t>3500 then the rate is “High”, otherwise it is R</w:t>
      </w:r>
      <w:r w:rsidRPr="0088291A">
        <w:rPr>
          <w:rFonts w:ascii="Times New Roman" w:eastAsia="Arial Unicode MS" w:hAnsi="Times New Roman" w:cs="Times New Roman"/>
        </w:rPr>
        <w:t xml:space="preserve">easonable. </w:t>
      </w:r>
    </w:p>
    <w:p w14:paraId="28B581D8" w14:textId="77777777" w:rsidR="0028735E" w:rsidRPr="0088291A" w:rsidRDefault="0028735E" w:rsidP="00A90CF5">
      <w:pPr>
        <w:pStyle w:val="Default"/>
        <w:numPr>
          <w:ilvl w:val="0"/>
          <w:numId w:val="31"/>
        </w:numPr>
        <w:spacing w:after="39" w:line="360" w:lineRule="auto"/>
        <w:ind w:hanging="180"/>
        <w:jc w:val="both"/>
        <w:rPr>
          <w:rFonts w:ascii="Times New Roman" w:eastAsia="Arial Unicode MS" w:hAnsi="Times New Roman" w:cs="Times New Roman"/>
        </w:rPr>
      </w:pPr>
      <w:r w:rsidRPr="0088291A">
        <w:rPr>
          <w:rFonts w:ascii="Times New Roman" w:eastAsia="Arial Unicode MS" w:hAnsi="Times New Roman" w:cs="Times New Roman"/>
        </w:rPr>
        <w:t xml:space="preserve">Count of Items, Average of Taxes, Min Item PRICE and Max Item PRICE. </w:t>
      </w:r>
    </w:p>
    <w:p w14:paraId="5642F337" w14:textId="77777777" w:rsidR="00BA13DC" w:rsidRPr="0088291A" w:rsidRDefault="00BA13DC" w:rsidP="00A90CF5">
      <w:pPr>
        <w:pStyle w:val="ListParagraph"/>
        <w:numPr>
          <w:ilvl w:val="0"/>
          <w:numId w:val="20"/>
        </w:numPr>
        <w:tabs>
          <w:tab w:val="left" w:pos="450"/>
        </w:tabs>
        <w:spacing w:line="240" w:lineRule="auto"/>
        <w:ind w:left="54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(a) Mr. 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Abode has a computer with 2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GB RAM contain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s 60 files and each file with size of 22 MB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that occupied by running application software. Calculate</w:t>
      </w:r>
    </w:p>
    <w:p w14:paraId="61796436" w14:textId="77777777" w:rsidR="00BA13DC" w:rsidRPr="0088291A" w:rsidRDefault="00BA13DC" w:rsidP="00BA13DC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Free space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of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hard disk in Megabyte(s)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090666A7" w14:textId="77777777" w:rsidR="00BA13DC" w:rsidRPr="0088291A" w:rsidRDefault="00BA13DC" w:rsidP="00BA13DC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Space occupi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ed by 60 files of a hard disk in Gigabyte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(s)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>.</w:t>
      </w:r>
    </w:p>
    <w:p w14:paraId="559CD1E2" w14:textId="77777777" w:rsidR="00FE35E0" w:rsidRPr="0088291A" w:rsidRDefault="00BA13DC" w:rsidP="00A90CF5">
      <w:pPr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(b)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(</w:t>
      </w:r>
      <w:proofErr w:type="gramStart"/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>i</w:t>
      </w:r>
      <w:proofErr w:type="gramEnd"/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>)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Why RAM is characterized as volatile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>memory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?</w:t>
      </w:r>
    </w:p>
    <w:p w14:paraId="7C2CB44C" w14:textId="77777777" w:rsidR="00FE35E0" w:rsidRDefault="00A0232C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 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>(ii</w:t>
      </w:r>
      <w:r w:rsidR="00EA1009" w:rsidRPr="0088291A">
        <w:rPr>
          <w:rFonts w:ascii="Times New Roman" w:eastAsia="Arial Unicode MS" w:hAnsi="Times New Roman" w:cs="Times New Roman"/>
          <w:sz w:val="24"/>
          <w:szCs w:val="24"/>
        </w:rPr>
        <w:t>)</w:t>
      </w:r>
      <w:r w:rsidR="005967E3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EA1009" w:rsidRPr="0088291A">
        <w:rPr>
          <w:rFonts w:ascii="Times New Roman" w:eastAsia="Arial Unicode MS" w:hAnsi="Times New Roman" w:cs="Times New Roman"/>
          <w:sz w:val="24"/>
          <w:szCs w:val="24"/>
        </w:rPr>
        <w:t>List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 xml:space="preserve">one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use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of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>RAM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 xml:space="preserve"> in </w:t>
      </w:r>
      <w:r w:rsidR="00F46C23" w:rsidRPr="0088291A">
        <w:rPr>
          <w:rFonts w:ascii="Times New Roman" w:eastAsia="Arial Unicode MS" w:hAnsi="Times New Roman" w:cs="Times New Roman"/>
          <w:sz w:val="24"/>
          <w:szCs w:val="24"/>
        </w:rPr>
        <w:t xml:space="preserve">the </w:t>
      </w:r>
      <w:r w:rsidR="00FE35E0" w:rsidRPr="0088291A">
        <w:rPr>
          <w:rFonts w:ascii="Times New Roman" w:eastAsia="Arial Unicode MS" w:hAnsi="Times New Roman" w:cs="Times New Roman"/>
          <w:sz w:val="24"/>
          <w:szCs w:val="24"/>
        </w:rPr>
        <w:t>computer.</w:t>
      </w:r>
    </w:p>
    <w:p w14:paraId="03B631AF" w14:textId="77777777" w:rsidR="00A90CF5" w:rsidRPr="0088291A" w:rsidRDefault="00A90CF5" w:rsidP="00A90CF5">
      <w:pPr>
        <w:spacing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5A0DC8B6" w14:textId="153CFF7A" w:rsidR="00BA13DC" w:rsidRPr="0088291A" w:rsidRDefault="00A90CF5" w:rsidP="00A90CF5">
      <w:pPr>
        <w:pStyle w:val="ListParagraph"/>
        <w:numPr>
          <w:ilvl w:val="0"/>
          <w:numId w:val="20"/>
        </w:numPr>
        <w:spacing w:line="240" w:lineRule="auto"/>
        <w:ind w:left="450" w:hanging="270"/>
        <w:jc w:val="both"/>
        <w:rPr>
          <w:rFonts w:ascii="Times New Roman" w:eastAsia="Arial Unicode MS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Times New Roman"/>
          <w:sz w:val="24"/>
          <w:szCs w:val="24"/>
        </w:rPr>
        <w:lastRenderedPageBreak/>
        <w:t>(</w:t>
      </w:r>
      <w:r w:rsidR="00BA13DC" w:rsidRPr="0088291A">
        <w:rPr>
          <w:rFonts w:ascii="Times New Roman" w:eastAsia="Arial Unicode MS" w:hAnsi="Times New Roman" w:cs="Times New Roman"/>
          <w:sz w:val="24"/>
          <w:szCs w:val="24"/>
        </w:rPr>
        <w:t>a)Write the long form of the following abbreviations as used in ICS</w:t>
      </w:r>
    </w:p>
    <w:p w14:paraId="5DD9C6C2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VGA</w:t>
      </w:r>
    </w:p>
    <w:p w14:paraId="06AAD5C0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HTML</w:t>
      </w:r>
    </w:p>
    <w:p w14:paraId="62D6CEFC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ICS</w:t>
      </w:r>
    </w:p>
    <w:p w14:paraId="65CF8824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CPU</w:t>
      </w:r>
    </w:p>
    <w:p w14:paraId="65A6AAD0" w14:textId="77777777" w:rsidR="00BA13DC" w:rsidRPr="0088291A" w:rsidRDefault="00BA13DC" w:rsidP="00A90CF5">
      <w:pPr>
        <w:pStyle w:val="ListParagraph"/>
        <w:numPr>
          <w:ilvl w:val="0"/>
          <w:numId w:val="11"/>
        </w:numPr>
        <w:spacing w:line="240" w:lineRule="auto"/>
        <w:ind w:left="99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UPS</w:t>
      </w:r>
    </w:p>
    <w:p w14:paraId="45F3D051" w14:textId="77777777" w:rsidR="00D05896" w:rsidRPr="0088291A" w:rsidRDefault="00413E41" w:rsidP="00413E41">
      <w:pPr>
        <w:spacing w:line="240" w:lineRule="auto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BA13DC"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(c</w:t>
      </w:r>
      <w:r w:rsidR="00D05896" w:rsidRPr="0088291A">
        <w:rPr>
          <w:rFonts w:ascii="Times New Roman" w:eastAsia="Arial Unicode MS" w:hAnsi="Times New Roman" w:cs="Times New Roman"/>
          <w:sz w:val="24"/>
          <w:szCs w:val="24"/>
        </w:rPr>
        <w:t>) Give the meaning of utility software</w:t>
      </w:r>
    </w:p>
    <w:p w14:paraId="358B9CB3" w14:textId="77777777" w:rsidR="00D05896" w:rsidRPr="0088291A" w:rsidRDefault="00D05896" w:rsidP="00A90CF5">
      <w:pPr>
        <w:spacing w:line="240" w:lineRule="auto"/>
        <w:ind w:left="27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  </w:t>
      </w:r>
      <w:r w:rsidR="00413E41" w:rsidRPr="0088291A">
        <w:rPr>
          <w:rFonts w:ascii="Times New Roman" w:eastAsia="Arial Unicode MS" w:hAnsi="Times New Roman" w:cs="Times New Roman"/>
          <w:sz w:val="24"/>
          <w:szCs w:val="24"/>
        </w:rPr>
        <w:t>(d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) Describe five functions of utility software</w:t>
      </w:r>
    </w:p>
    <w:p w14:paraId="4D52B04B" w14:textId="77777777" w:rsidR="000627E4" w:rsidRPr="0088291A" w:rsidRDefault="000627E4" w:rsidP="00A90CF5">
      <w:pPr>
        <w:pStyle w:val="ListParagraph"/>
        <w:numPr>
          <w:ilvl w:val="0"/>
          <w:numId w:val="20"/>
        </w:numPr>
        <w:autoSpaceDE w:val="0"/>
        <w:autoSpaceDN w:val="0"/>
        <w:adjustRightInd w:val="0"/>
        <w:spacing w:after="0"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(a) State the reason why the content of the web page need to be written between the 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&lt;body&gt; 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>and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&lt;/body&gt;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tags.</w:t>
      </w:r>
    </w:p>
    <w:p w14:paraId="78420DD3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(b) Show the output of the following HTML codes when run with any browser.</w:t>
      </w:r>
    </w:p>
    <w:p w14:paraId="19195D07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&lt;HTML&gt;</w:t>
      </w:r>
    </w:p>
    <w:p w14:paraId="7D12954E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&lt;BODY&gt;</w:t>
      </w:r>
    </w:p>
    <w:p w14:paraId="4CF6C147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&lt;H1&gt; Congratulations! &lt;/H1&gt;</w:t>
      </w:r>
    </w:p>
    <w:p w14:paraId="3161A905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&lt;H2&gt;</w:t>
      </w: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My</w:t>
      </w:r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favorable subjects are: &lt;/H2&gt;</w:t>
      </w:r>
    </w:p>
    <w:p w14:paraId="0A9DF1B2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&lt;OL&gt;</w:t>
      </w:r>
    </w:p>
    <w:p w14:paraId="684DFB13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Computer studies&lt;/LI&gt;</w:t>
      </w:r>
    </w:p>
    <w:p w14:paraId="12A5F7B3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Mathematics and&lt;/LI&gt;</w:t>
      </w:r>
    </w:p>
    <w:p w14:paraId="041C41CF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English &lt;/LI&gt;</w:t>
      </w:r>
    </w:p>
    <w:p w14:paraId="4B154304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&lt;/OL&gt; </w:t>
      </w:r>
    </w:p>
    <w:p w14:paraId="09B8DFBA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&lt;UL&gt;</w:t>
      </w:r>
    </w:p>
    <w:p w14:paraId="146B8BEF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&lt;LI&gt;Age&lt;/LI&gt;</w:t>
      </w:r>
    </w:p>
    <w:p w14:paraId="7CE40D7D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Telephone&lt;/LI&gt;</w:t>
      </w:r>
    </w:p>
    <w:p w14:paraId="53E6610E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&lt;LI&gt; Address&lt;/LI&gt;</w:t>
      </w:r>
    </w:p>
    <w:p w14:paraId="48263E9C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&lt;/UL&gt;&lt;</w:t>
      </w:r>
      <w:proofErr w:type="spellStart"/>
      <w:r w:rsidRPr="0088291A">
        <w:rPr>
          <w:rFonts w:ascii="Times New Roman" w:eastAsia="Arial Unicode MS" w:hAnsi="Times New Roman" w:cs="Times New Roman"/>
          <w:sz w:val="24"/>
          <w:szCs w:val="24"/>
        </w:rPr>
        <w:t>br</w:t>
      </w:r>
      <w:proofErr w:type="spellEnd"/>
      <w:r w:rsidRPr="0088291A">
        <w:rPr>
          <w:rFonts w:ascii="Times New Roman" w:eastAsia="Arial Unicode MS" w:hAnsi="Times New Roman" w:cs="Times New Roman"/>
          <w:sz w:val="24"/>
          <w:szCs w:val="24"/>
        </w:rPr>
        <w:t>&gt;</w:t>
      </w:r>
    </w:p>
    <w:p w14:paraId="7E3CCF6B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&lt;FORM&gt;</w:t>
      </w:r>
    </w:p>
    <w:p w14:paraId="7DEE3986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&lt;INPUT TYPE=”SUBMIT</w:t>
      </w: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”  VALUE</w:t>
      </w:r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>=”Submit”&gt;</w:t>
      </w:r>
    </w:p>
    <w:p w14:paraId="3721BB0C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&lt;/FORM&gt;</w:t>
      </w:r>
    </w:p>
    <w:p w14:paraId="24118E75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&lt;/BODY&gt;</w:t>
      </w:r>
    </w:p>
    <w:p w14:paraId="5092E2D6" w14:textId="77777777" w:rsidR="000627E4" w:rsidRPr="0088291A" w:rsidRDefault="000627E4" w:rsidP="00A90CF5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&lt;/HTML&gt;</w:t>
      </w:r>
    </w:p>
    <w:p w14:paraId="480760BC" w14:textId="77777777" w:rsidR="00413E41" w:rsidRPr="0088291A" w:rsidRDefault="00413E41" w:rsidP="00D05896">
      <w:pPr>
        <w:spacing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</w:p>
    <w:p w14:paraId="7D064D39" w14:textId="12EB03B8" w:rsidR="00767FEA" w:rsidRPr="0088291A" w:rsidRDefault="00767FEA" w:rsidP="00A90CF5">
      <w:pPr>
        <w:spacing w:after="0" w:line="240" w:lineRule="auto"/>
        <w:jc w:val="center"/>
        <w:rPr>
          <w:rFonts w:ascii="Times New Roman" w:eastAsia="Arial Unicode MS" w:hAnsi="Times New Roman" w:cs="Times New Roman"/>
          <w:b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SECTION C (</w:t>
      </w:r>
      <w:r w:rsidR="000627E4" w:rsidRPr="0088291A">
        <w:rPr>
          <w:rFonts w:ascii="Times New Roman" w:eastAsia="Arial Unicode MS" w:hAnsi="Times New Roman" w:cs="Times New Roman"/>
          <w:b/>
          <w:sz w:val="24"/>
          <w:szCs w:val="24"/>
        </w:rPr>
        <w:t>15</w:t>
      </w:r>
      <w:r w:rsidRPr="0088291A">
        <w:rPr>
          <w:rFonts w:ascii="Times New Roman" w:eastAsia="Arial Unicode MS" w:hAnsi="Times New Roman" w:cs="Times New Roman"/>
          <w:b/>
          <w:sz w:val="24"/>
          <w:szCs w:val="24"/>
        </w:rPr>
        <w:t>% Marks)</w:t>
      </w:r>
    </w:p>
    <w:p w14:paraId="75CD83AE" w14:textId="2C51DD7E" w:rsidR="00FE35E0" w:rsidRPr="0088291A" w:rsidRDefault="00F4037B" w:rsidP="00D05896">
      <w:pPr>
        <w:spacing w:line="240" w:lineRule="auto"/>
        <w:jc w:val="center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Answer 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only </w:t>
      </w:r>
      <w:r w:rsidR="000627E4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one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 xml:space="preserve"> (</w:t>
      </w:r>
      <w:r w:rsidR="000627E4"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1</w:t>
      </w:r>
      <w:r w:rsidRPr="0088291A">
        <w:rPr>
          <w:rFonts w:ascii="Times New Roman" w:eastAsia="Arial Unicode MS" w:hAnsi="Times New Roman" w:cs="Times New Roman"/>
          <w:b/>
          <w:bCs/>
          <w:sz w:val="24"/>
          <w:szCs w:val="24"/>
        </w:rPr>
        <w:t>)</w:t>
      </w:r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</w:t>
      </w:r>
      <w:proofErr w:type="gramStart"/>
      <w:r w:rsidRPr="0088291A">
        <w:rPr>
          <w:rFonts w:ascii="Times New Roman" w:eastAsia="Arial Unicode MS" w:hAnsi="Times New Roman" w:cs="Times New Roman"/>
          <w:sz w:val="24"/>
          <w:szCs w:val="24"/>
        </w:rPr>
        <w:t>questions</w:t>
      </w:r>
      <w:proofErr w:type="gramEnd"/>
      <w:r w:rsidRPr="0088291A">
        <w:rPr>
          <w:rFonts w:ascii="Times New Roman" w:eastAsia="Arial Unicode MS" w:hAnsi="Times New Roman" w:cs="Times New Roman"/>
          <w:sz w:val="24"/>
          <w:szCs w:val="24"/>
        </w:rPr>
        <w:t xml:space="preserve"> in this section</w:t>
      </w:r>
    </w:p>
    <w:p w14:paraId="5C0BD125" w14:textId="77777777" w:rsidR="00277D31" w:rsidRDefault="00FE35E0" w:rsidP="00A90CF5">
      <w:pPr>
        <w:pStyle w:val="ListParagraph"/>
        <w:numPr>
          <w:ilvl w:val="0"/>
          <w:numId w:val="20"/>
        </w:numPr>
        <w:tabs>
          <w:tab w:val="left" w:pos="54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Describe the types of computer based on the size of computer.</w:t>
      </w:r>
    </w:p>
    <w:p w14:paraId="78D7761B" w14:textId="77777777" w:rsidR="00A90CF5" w:rsidRPr="0088291A" w:rsidRDefault="00A90CF5" w:rsidP="00A90CF5">
      <w:pPr>
        <w:pStyle w:val="ListParagraph"/>
        <w:spacing w:line="240" w:lineRule="auto"/>
        <w:ind w:left="360"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</w:p>
    <w:p w14:paraId="4C6363D0" w14:textId="77777777" w:rsidR="00FE35E0" w:rsidRPr="0088291A" w:rsidRDefault="00FE35E0" w:rsidP="00A90CF5">
      <w:pPr>
        <w:pStyle w:val="ListParagraph"/>
        <w:numPr>
          <w:ilvl w:val="0"/>
          <w:numId w:val="20"/>
        </w:numPr>
        <w:tabs>
          <w:tab w:val="left" w:pos="540"/>
        </w:tabs>
        <w:spacing w:line="240" w:lineRule="auto"/>
        <w:ind w:hanging="180"/>
        <w:jc w:val="both"/>
        <w:rPr>
          <w:rFonts w:ascii="Times New Roman" w:eastAsia="Arial Unicode MS" w:hAnsi="Times New Roman" w:cs="Times New Roman"/>
          <w:sz w:val="24"/>
          <w:szCs w:val="24"/>
        </w:rPr>
      </w:pPr>
      <w:r w:rsidRPr="0088291A">
        <w:rPr>
          <w:rFonts w:ascii="Times New Roman" w:eastAsia="Arial Unicode MS" w:hAnsi="Times New Roman" w:cs="Times New Roman"/>
          <w:sz w:val="24"/>
          <w:szCs w:val="24"/>
        </w:rPr>
        <w:t>The advance of science and technology make education to apply ICT in teaching and learning, explain the roles of ICT in education.</w:t>
      </w:r>
    </w:p>
    <w:p w14:paraId="1BF90792" w14:textId="77777777" w:rsidR="00BA13DC" w:rsidRPr="0088291A" w:rsidRDefault="00BA13DC" w:rsidP="00EA685D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3BA419D2" w14:textId="77777777" w:rsidR="00A27B25" w:rsidRPr="0088291A" w:rsidRDefault="00A27B2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A27B25" w:rsidRPr="0088291A" w:rsidSect="008D4BD1">
      <w:footerReference w:type="default" r:id="rId9"/>
      <w:pgSz w:w="12240" w:h="15840"/>
      <w:pgMar w:top="810" w:right="1260" w:bottom="630" w:left="1440" w:header="720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CA71AF1" w14:textId="77777777" w:rsidR="009C3858" w:rsidRDefault="009C3858" w:rsidP="00FE35E0">
      <w:pPr>
        <w:spacing w:after="0" w:line="240" w:lineRule="auto"/>
      </w:pPr>
      <w:r>
        <w:separator/>
      </w:r>
    </w:p>
  </w:endnote>
  <w:endnote w:type="continuationSeparator" w:id="0">
    <w:p w14:paraId="7EF5CC8C" w14:textId="77777777" w:rsidR="009C3858" w:rsidRDefault="009C3858" w:rsidP="00FE35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1269235"/>
      <w:docPartObj>
        <w:docPartGallery w:val="Page Numbers (Bottom of Page)"/>
        <w:docPartUnique/>
      </w:docPartObj>
    </w:sdtPr>
    <w:sdtEndPr/>
    <w:sdtContent>
      <w:sdt>
        <w:sdtPr>
          <w:id w:val="565050477"/>
          <w:docPartObj>
            <w:docPartGallery w:val="Page Numbers (Top of Page)"/>
            <w:docPartUnique/>
          </w:docPartObj>
        </w:sdtPr>
        <w:sdtEndPr/>
        <w:sdtContent>
          <w:p w14:paraId="38C74CBD" w14:textId="77777777" w:rsidR="00BA13DC" w:rsidRDefault="00BA13DC">
            <w:pPr>
              <w:pStyle w:val="Footer"/>
              <w:jc w:val="center"/>
            </w:pPr>
            <w:r>
              <w:t xml:space="preserve">Page </w:t>
            </w:r>
            <w:r w:rsidR="00736E9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 w:rsidR="00736E98">
              <w:rPr>
                <w:b/>
                <w:sz w:val="24"/>
                <w:szCs w:val="24"/>
              </w:rPr>
              <w:fldChar w:fldCharType="separate"/>
            </w:r>
            <w:r w:rsidR="00D257A0">
              <w:rPr>
                <w:b/>
                <w:noProof/>
              </w:rPr>
              <w:t>2</w:t>
            </w:r>
            <w:r w:rsidR="00736E98"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736E98"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 w:rsidR="00736E98">
              <w:rPr>
                <w:b/>
                <w:sz w:val="24"/>
                <w:szCs w:val="24"/>
              </w:rPr>
              <w:fldChar w:fldCharType="separate"/>
            </w:r>
            <w:r w:rsidR="00D257A0">
              <w:rPr>
                <w:b/>
                <w:noProof/>
              </w:rPr>
              <w:t>4</w:t>
            </w:r>
            <w:r w:rsidR="00736E98"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14:paraId="50D7CDBE" w14:textId="77777777" w:rsidR="00BA13DC" w:rsidRDefault="00BA13D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FF9CAD4" w14:textId="77777777" w:rsidR="009C3858" w:rsidRDefault="009C3858" w:rsidP="00FE35E0">
      <w:pPr>
        <w:spacing w:after="0" w:line="240" w:lineRule="auto"/>
      </w:pPr>
      <w:r>
        <w:separator/>
      </w:r>
    </w:p>
  </w:footnote>
  <w:footnote w:type="continuationSeparator" w:id="0">
    <w:p w14:paraId="7546A129" w14:textId="77777777" w:rsidR="009C3858" w:rsidRDefault="009C3858" w:rsidP="00FE35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C9A419A4"/>
    <w:lvl w:ilvl="0" w:tplc="94B6A5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2"/>
    <w:multiLevelType w:val="hybridMultilevel"/>
    <w:tmpl w:val="715C32A6"/>
    <w:lvl w:ilvl="0" w:tplc="B078870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3"/>
    <w:multiLevelType w:val="hybridMultilevel"/>
    <w:tmpl w:val="A4CA555C"/>
    <w:lvl w:ilvl="0" w:tplc="25B85BB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4"/>
    <w:multiLevelType w:val="hybridMultilevel"/>
    <w:tmpl w:val="B568E304"/>
    <w:lvl w:ilvl="0" w:tplc="E426277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162E6BE4"/>
    <w:lvl w:ilvl="0" w:tplc="9212354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hybridMultilevel"/>
    <w:tmpl w:val="F6F007C6"/>
    <w:lvl w:ilvl="0" w:tplc="01A8EC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hybridMultilevel"/>
    <w:tmpl w:val="1C82F832"/>
    <w:lvl w:ilvl="0" w:tplc="DE4A50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8"/>
    <w:multiLevelType w:val="hybridMultilevel"/>
    <w:tmpl w:val="26B0530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8">
    <w:nsid w:val="00000009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9">
    <w:nsid w:val="0000000A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0">
    <w:nsid w:val="0000000B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1">
    <w:nsid w:val="0000000D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2">
    <w:nsid w:val="0000000E"/>
    <w:multiLevelType w:val="hybridMultilevel"/>
    <w:tmpl w:val="A9D5A1F1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3">
    <w:nsid w:val="0000000F"/>
    <w:multiLevelType w:val="hybridMultilevel"/>
    <w:tmpl w:val="00000000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36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36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360"/>
      </w:pPr>
    </w:lvl>
  </w:abstractNum>
  <w:abstractNum w:abstractNumId="14">
    <w:nsid w:val="00000010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36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36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360"/>
      </w:pPr>
    </w:lvl>
  </w:abstractNum>
  <w:abstractNum w:abstractNumId="15">
    <w:nsid w:val="04B70E1C"/>
    <w:multiLevelType w:val="hybridMultilevel"/>
    <w:tmpl w:val="0AD00C9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EE87A94"/>
    <w:multiLevelType w:val="hybridMultilevel"/>
    <w:tmpl w:val="87DEF8E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7">
    <w:nsid w:val="13D87FC6"/>
    <w:multiLevelType w:val="hybridMultilevel"/>
    <w:tmpl w:val="313403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1B2514BA"/>
    <w:multiLevelType w:val="hybridMultilevel"/>
    <w:tmpl w:val="D64EF50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2DA3845"/>
    <w:multiLevelType w:val="hybridMultilevel"/>
    <w:tmpl w:val="DCA4F7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61E7C9B"/>
    <w:multiLevelType w:val="hybridMultilevel"/>
    <w:tmpl w:val="48AC44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1F553FB"/>
    <w:multiLevelType w:val="hybridMultilevel"/>
    <w:tmpl w:val="20583E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3CE2F7E"/>
    <w:multiLevelType w:val="hybridMultilevel"/>
    <w:tmpl w:val="3D10DF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4170866"/>
    <w:multiLevelType w:val="hybridMultilevel"/>
    <w:tmpl w:val="A56EF7F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65F1B3C"/>
    <w:multiLevelType w:val="hybridMultilevel"/>
    <w:tmpl w:val="0540BDB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7051CA"/>
    <w:multiLevelType w:val="hybridMultilevel"/>
    <w:tmpl w:val="7E6A2A9E"/>
    <w:lvl w:ilvl="0" w:tplc="1FC87FA6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521547C7"/>
    <w:multiLevelType w:val="hybridMultilevel"/>
    <w:tmpl w:val="9D4015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80506A0"/>
    <w:multiLevelType w:val="hybridMultilevel"/>
    <w:tmpl w:val="9F228D8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88667D0"/>
    <w:multiLevelType w:val="hybridMultilevel"/>
    <w:tmpl w:val="A98A8E58"/>
    <w:lvl w:ilvl="0" w:tplc="3DD8D8B2">
      <w:start w:val="2"/>
      <w:numFmt w:val="decimal"/>
      <w:lvlText w:val="%1."/>
      <w:lvlJc w:val="left"/>
      <w:pPr>
        <w:ind w:left="360" w:hanging="360"/>
      </w:pPr>
      <w:rPr>
        <w:rFonts w:ascii="Times New Roman" w:eastAsia="Arial Unicode MS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5A9713B2"/>
    <w:multiLevelType w:val="hybridMultilevel"/>
    <w:tmpl w:val="BC102C92"/>
    <w:lvl w:ilvl="0" w:tplc="BB9CDC94">
      <w:start w:val="1"/>
      <w:numFmt w:val="lowerLetter"/>
      <w:lvlText w:val="(%1)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30">
    <w:nsid w:val="5C0878B2"/>
    <w:multiLevelType w:val="hybridMultilevel"/>
    <w:tmpl w:val="35BE02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CFA2F9B"/>
    <w:multiLevelType w:val="hybridMultilevel"/>
    <w:tmpl w:val="F9609A0A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>
    <w:nsid w:val="64334BFA"/>
    <w:multiLevelType w:val="hybridMultilevel"/>
    <w:tmpl w:val="D1680ED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5BA4DAD"/>
    <w:multiLevelType w:val="hybridMultilevel"/>
    <w:tmpl w:val="5A62B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A633611"/>
    <w:multiLevelType w:val="hybridMultilevel"/>
    <w:tmpl w:val="F572CF72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5451EC2"/>
    <w:multiLevelType w:val="hybridMultilevel"/>
    <w:tmpl w:val="790C66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  <w:num w:numId="6">
    <w:abstractNumId w:val="6"/>
  </w:num>
  <w:num w:numId="7">
    <w:abstractNumId w:val="5"/>
  </w:num>
  <w:num w:numId="8">
    <w:abstractNumId w:val="29"/>
  </w:num>
  <w:num w:numId="9">
    <w:abstractNumId w:val="7"/>
  </w:num>
  <w:num w:numId="10">
    <w:abstractNumId w:val="8"/>
  </w:num>
  <w:num w:numId="11">
    <w:abstractNumId w:val="9"/>
  </w:num>
  <w:num w:numId="12">
    <w:abstractNumId w:val="10"/>
  </w:num>
  <w:num w:numId="13">
    <w:abstractNumId w:val="11"/>
  </w:num>
  <w:num w:numId="14">
    <w:abstractNumId w:val="14"/>
  </w:num>
  <w:num w:numId="15">
    <w:abstractNumId w:val="31"/>
  </w:num>
  <w:num w:numId="16">
    <w:abstractNumId w:val="25"/>
  </w:num>
  <w:num w:numId="17">
    <w:abstractNumId w:val="12"/>
  </w:num>
  <w:num w:numId="18">
    <w:abstractNumId w:val="13"/>
  </w:num>
  <w:num w:numId="19">
    <w:abstractNumId w:val="35"/>
  </w:num>
  <w:num w:numId="20">
    <w:abstractNumId w:val="28"/>
  </w:num>
  <w:num w:numId="21">
    <w:abstractNumId w:val="34"/>
  </w:num>
  <w:num w:numId="22">
    <w:abstractNumId w:val="27"/>
  </w:num>
  <w:num w:numId="23">
    <w:abstractNumId w:val="24"/>
  </w:num>
  <w:num w:numId="24">
    <w:abstractNumId w:val="15"/>
  </w:num>
  <w:num w:numId="25">
    <w:abstractNumId w:val="18"/>
  </w:num>
  <w:num w:numId="26">
    <w:abstractNumId w:val="23"/>
  </w:num>
  <w:num w:numId="27">
    <w:abstractNumId w:val="33"/>
  </w:num>
  <w:num w:numId="28">
    <w:abstractNumId w:val="30"/>
  </w:num>
  <w:num w:numId="29">
    <w:abstractNumId w:val="26"/>
  </w:num>
  <w:num w:numId="30">
    <w:abstractNumId w:val="17"/>
  </w:num>
  <w:num w:numId="31">
    <w:abstractNumId w:val="32"/>
  </w:num>
  <w:num w:numId="32">
    <w:abstractNumId w:val="22"/>
  </w:num>
  <w:num w:numId="33">
    <w:abstractNumId w:val="21"/>
  </w:num>
  <w:num w:numId="34">
    <w:abstractNumId w:val="20"/>
  </w:num>
  <w:num w:numId="35">
    <w:abstractNumId w:val="19"/>
  </w:num>
  <w:num w:numId="3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35E0"/>
    <w:rsid w:val="000627E4"/>
    <w:rsid w:val="00091718"/>
    <w:rsid w:val="00131120"/>
    <w:rsid w:val="0015744F"/>
    <w:rsid w:val="001809BB"/>
    <w:rsid w:val="001C5638"/>
    <w:rsid w:val="001D08D8"/>
    <w:rsid w:val="00277D31"/>
    <w:rsid w:val="0028735E"/>
    <w:rsid w:val="00294125"/>
    <w:rsid w:val="002A6C90"/>
    <w:rsid w:val="002B5055"/>
    <w:rsid w:val="002F26AC"/>
    <w:rsid w:val="00304E38"/>
    <w:rsid w:val="0032262B"/>
    <w:rsid w:val="0036265A"/>
    <w:rsid w:val="00385013"/>
    <w:rsid w:val="00396B5D"/>
    <w:rsid w:val="003A7A6D"/>
    <w:rsid w:val="003B273F"/>
    <w:rsid w:val="003C2A19"/>
    <w:rsid w:val="003D0B1F"/>
    <w:rsid w:val="003D6F3F"/>
    <w:rsid w:val="003E15AD"/>
    <w:rsid w:val="00413E41"/>
    <w:rsid w:val="00423D32"/>
    <w:rsid w:val="00451A1E"/>
    <w:rsid w:val="00472AC9"/>
    <w:rsid w:val="004D4CFD"/>
    <w:rsid w:val="005509CF"/>
    <w:rsid w:val="0057692A"/>
    <w:rsid w:val="005967E3"/>
    <w:rsid w:val="005C3A32"/>
    <w:rsid w:val="00621D65"/>
    <w:rsid w:val="006312D2"/>
    <w:rsid w:val="0064386D"/>
    <w:rsid w:val="006500F8"/>
    <w:rsid w:val="00655B1F"/>
    <w:rsid w:val="0067515F"/>
    <w:rsid w:val="006912D9"/>
    <w:rsid w:val="006A2E94"/>
    <w:rsid w:val="00704F58"/>
    <w:rsid w:val="00715455"/>
    <w:rsid w:val="00736E98"/>
    <w:rsid w:val="007372AD"/>
    <w:rsid w:val="00766CFC"/>
    <w:rsid w:val="00767FEA"/>
    <w:rsid w:val="00783119"/>
    <w:rsid w:val="00792498"/>
    <w:rsid w:val="007B2345"/>
    <w:rsid w:val="007C4083"/>
    <w:rsid w:val="007D3870"/>
    <w:rsid w:val="007D3EEE"/>
    <w:rsid w:val="00837009"/>
    <w:rsid w:val="008372DC"/>
    <w:rsid w:val="008747D0"/>
    <w:rsid w:val="0088291A"/>
    <w:rsid w:val="008B7025"/>
    <w:rsid w:val="008C2840"/>
    <w:rsid w:val="008D4BD1"/>
    <w:rsid w:val="00932549"/>
    <w:rsid w:val="009572B9"/>
    <w:rsid w:val="00994665"/>
    <w:rsid w:val="009A7316"/>
    <w:rsid w:val="009B045E"/>
    <w:rsid w:val="009B32CF"/>
    <w:rsid w:val="009C3858"/>
    <w:rsid w:val="009D554E"/>
    <w:rsid w:val="00A0232C"/>
    <w:rsid w:val="00A129E6"/>
    <w:rsid w:val="00A16B0E"/>
    <w:rsid w:val="00A27B25"/>
    <w:rsid w:val="00A34CBC"/>
    <w:rsid w:val="00A90CF5"/>
    <w:rsid w:val="00A924AC"/>
    <w:rsid w:val="00AB373B"/>
    <w:rsid w:val="00AB77B6"/>
    <w:rsid w:val="00B13F79"/>
    <w:rsid w:val="00B44966"/>
    <w:rsid w:val="00B67112"/>
    <w:rsid w:val="00BA13DC"/>
    <w:rsid w:val="00BB1F67"/>
    <w:rsid w:val="00BC48FE"/>
    <w:rsid w:val="00BC7AE5"/>
    <w:rsid w:val="00BE2626"/>
    <w:rsid w:val="00BF2DF1"/>
    <w:rsid w:val="00C62BE6"/>
    <w:rsid w:val="00C7144E"/>
    <w:rsid w:val="00C92ECB"/>
    <w:rsid w:val="00C93398"/>
    <w:rsid w:val="00D05896"/>
    <w:rsid w:val="00D20D58"/>
    <w:rsid w:val="00D257A0"/>
    <w:rsid w:val="00D31BE8"/>
    <w:rsid w:val="00D423D2"/>
    <w:rsid w:val="00D42F50"/>
    <w:rsid w:val="00D44AD7"/>
    <w:rsid w:val="00D53643"/>
    <w:rsid w:val="00DB408D"/>
    <w:rsid w:val="00DD69A0"/>
    <w:rsid w:val="00E00706"/>
    <w:rsid w:val="00E07BA6"/>
    <w:rsid w:val="00E23754"/>
    <w:rsid w:val="00E4583F"/>
    <w:rsid w:val="00E620A7"/>
    <w:rsid w:val="00EA1009"/>
    <w:rsid w:val="00EA685D"/>
    <w:rsid w:val="00EC7753"/>
    <w:rsid w:val="00EE3967"/>
    <w:rsid w:val="00EE6B2F"/>
    <w:rsid w:val="00F07FFE"/>
    <w:rsid w:val="00F37075"/>
    <w:rsid w:val="00F4037B"/>
    <w:rsid w:val="00F46C23"/>
    <w:rsid w:val="00FA76DF"/>
    <w:rsid w:val="00FE35E0"/>
    <w:rsid w:val="00FE7385"/>
    <w:rsid w:val="00FF7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257A0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5E0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5E0"/>
    <w:pPr>
      <w:ind w:left="720"/>
      <w:contextualSpacing/>
    </w:pPr>
  </w:style>
  <w:style w:type="character" w:styleId="Hyperlink">
    <w:name w:val="Hyperlink"/>
    <w:basedOn w:val="DefaultParagraphFont"/>
    <w:rsid w:val="00FE35E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E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5E0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FE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5E0"/>
    <w:rPr>
      <w:rFonts w:ascii="Calibri" w:eastAsia="Calibri" w:hAnsi="Calibri" w:cs="Arial"/>
    </w:rPr>
  </w:style>
  <w:style w:type="paragraph" w:customStyle="1" w:styleId="Default">
    <w:name w:val="Default"/>
    <w:rsid w:val="0028735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E35E0"/>
    <w:rPr>
      <w:rFonts w:ascii="Calibri" w:eastAsia="Calibri" w:hAnsi="Calibri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E35E0"/>
    <w:pPr>
      <w:ind w:left="720"/>
      <w:contextualSpacing/>
    </w:pPr>
  </w:style>
  <w:style w:type="character" w:styleId="Hyperlink">
    <w:name w:val="Hyperlink"/>
    <w:basedOn w:val="DefaultParagraphFont"/>
    <w:rsid w:val="00FE35E0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35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35E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5E0"/>
    <w:rPr>
      <w:rFonts w:ascii="Calibri" w:eastAsia="Calibri" w:hAnsi="Calibri" w:cs="Arial"/>
    </w:rPr>
  </w:style>
  <w:style w:type="paragraph" w:styleId="Footer">
    <w:name w:val="footer"/>
    <w:basedOn w:val="Normal"/>
    <w:link w:val="FooterChar"/>
    <w:uiPriority w:val="99"/>
    <w:unhideWhenUsed/>
    <w:rsid w:val="00FE35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5E0"/>
    <w:rPr>
      <w:rFonts w:ascii="Calibri" w:eastAsia="Calibri" w:hAnsi="Calibri" w:cs="Arial"/>
    </w:rPr>
  </w:style>
  <w:style w:type="paragraph" w:customStyle="1" w:styleId="Default">
    <w:name w:val="Default"/>
    <w:rsid w:val="0028735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83357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8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929</Words>
  <Characters>5299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Umar</dc:creator>
  <cp:lastModifiedBy>NAMANGA SECONDARY</cp:lastModifiedBy>
  <cp:revision>16</cp:revision>
  <cp:lastPrinted>2024-05-13T21:45:00Z</cp:lastPrinted>
  <dcterms:created xsi:type="dcterms:W3CDTF">2024-04-04T21:39:00Z</dcterms:created>
  <dcterms:modified xsi:type="dcterms:W3CDTF">2023-06-16T08:08:00Z</dcterms:modified>
</cp:coreProperties>
</file>