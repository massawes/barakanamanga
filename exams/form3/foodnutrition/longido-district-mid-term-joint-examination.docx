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B5BF7" w:rsidRDefault="00645B6B">
      <w:pPr>
        <w:spacing w:after="0" w:line="30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5473065</wp:posOffset>
            </wp:positionH>
            <wp:positionV relativeFrom="margin">
              <wp:posOffset>-135255</wp:posOffset>
            </wp:positionV>
            <wp:extent cx="878205" cy="854075"/>
            <wp:effectExtent l="0" t="0" r="5715" b="14605"/>
            <wp:wrapNone/>
            <wp:docPr id="2" name="Picture 1" descr="C:\Users\CC\Desktop\Nembo Halmashauri.jp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C:\Users\CC\Desktop\Nembo Halmashauri.jpg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8097" cy="8538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noProof/>
        </w:rPr>
        <w:drawing>
          <wp:anchor distT="36195" distB="36195" distL="36195" distR="36195" simplePos="0" relativeHeight="251660288" behindDoc="0" locked="0" layoutInCell="1" allowOverlap="1">
            <wp:simplePos x="0" y="0"/>
            <wp:positionH relativeFrom="margin">
              <wp:posOffset>106045</wp:posOffset>
            </wp:positionH>
            <wp:positionV relativeFrom="margin">
              <wp:posOffset>-135890</wp:posOffset>
            </wp:positionV>
            <wp:extent cx="793115" cy="911225"/>
            <wp:effectExtent l="0" t="0" r="14605" b="3175"/>
            <wp:wrapNone/>
            <wp:docPr id="3" name="Picture 3" descr="Coat_of_arms_of_Tanzan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oat_of_arms_of_Tanzania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3115" cy="911225"/>
                    </a:xfrm>
                    <a:prstGeom prst="rect">
                      <a:avLst/>
                    </a:prstGeom>
                    <a:noFill/>
                    <a:ln w="9525" algn="in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</w:rPr>
        <w:t>THE PRIME MINISTER’S OFFICE</w:t>
      </w:r>
    </w:p>
    <w:p w:rsidR="00BB5BF7" w:rsidRDefault="00645B6B">
      <w:pPr>
        <w:spacing w:after="0" w:line="30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REGIONAL ADMINISTRATION AND LOCAL</w:t>
      </w:r>
      <w:r>
        <w:rPr>
          <w:rFonts w:ascii="Times New Roman" w:hAnsi="Times New Roman" w:cs="Times New Roman"/>
          <w:b/>
        </w:rPr>
        <w:t xml:space="preserve"> GOVERNMENT</w:t>
      </w:r>
    </w:p>
    <w:p w:rsidR="00BB5BF7" w:rsidRDefault="00645B6B" w:rsidP="00B33ACC">
      <w:pPr>
        <w:spacing w:after="0" w:line="30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LONGIDO DISTRICT MID TERM </w:t>
      </w:r>
      <w:r>
        <w:rPr>
          <w:rFonts w:ascii="Times New Roman" w:hAnsi="Times New Roman" w:cs="Times New Roman"/>
          <w:b/>
        </w:rPr>
        <w:t xml:space="preserve">JOINT </w:t>
      </w:r>
      <w:r>
        <w:rPr>
          <w:rFonts w:ascii="Times New Roman" w:hAnsi="Times New Roman" w:cs="Times New Roman"/>
          <w:b/>
        </w:rPr>
        <w:t>EXAMINATION</w:t>
      </w:r>
    </w:p>
    <w:p w:rsidR="00BB5BF7" w:rsidRDefault="00645B6B">
      <w:pPr>
        <w:pBdr>
          <w:bottom w:val="double" w:sz="4" w:space="1" w:color="auto"/>
        </w:pBdr>
        <w:spacing w:after="0" w:line="300" w:lineRule="auto"/>
        <w:contextualSpacing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FORM </w:t>
      </w:r>
      <w:r>
        <w:rPr>
          <w:rFonts w:ascii="Times New Roman" w:hAnsi="Times New Roman" w:cs="Times New Roman"/>
          <w:b/>
        </w:rPr>
        <w:t>THREE</w:t>
      </w:r>
      <w:r>
        <w:rPr>
          <w:rFonts w:ascii="Times New Roman" w:hAnsi="Times New Roman" w:cs="Times New Roman"/>
          <w:b/>
        </w:rPr>
        <w:t xml:space="preserve"> </w:t>
      </w:r>
    </w:p>
    <w:p w:rsidR="00BB5BF7" w:rsidRDefault="00645B6B">
      <w:pPr>
        <w:pBdr>
          <w:bottom w:val="double" w:sz="4" w:space="1" w:color="auto"/>
        </w:pBdr>
        <w:spacing w:after="0" w:line="300" w:lineRule="auto"/>
        <w:contextualSpacing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bCs/>
        </w:rPr>
        <w:t xml:space="preserve">051 </w:t>
      </w:r>
      <w:proofErr w:type="gramStart"/>
      <w:r>
        <w:rPr>
          <w:rFonts w:ascii="Times New Roman" w:hAnsi="Times New Roman" w:cs="Times New Roman"/>
          <w:b/>
          <w:bCs/>
        </w:rPr>
        <w:t>FOOD</w:t>
      </w:r>
      <w:proofErr w:type="gramEnd"/>
      <w:r>
        <w:rPr>
          <w:rFonts w:ascii="Times New Roman" w:hAnsi="Times New Roman" w:cs="Times New Roman"/>
          <w:b/>
          <w:bCs/>
        </w:rPr>
        <w:t xml:space="preserve"> AND HUMAN NUTRITION </w:t>
      </w:r>
    </w:p>
    <w:p w:rsidR="00BB5BF7" w:rsidRPr="00B33ACC" w:rsidRDefault="00645B6B" w:rsidP="00B33ACC">
      <w:pPr>
        <w:pBdr>
          <w:bottom w:val="double" w:sz="4" w:space="1" w:color="auto"/>
        </w:pBdr>
        <w:spacing w:after="0" w:line="300" w:lineRule="auto"/>
        <w:contextualSpacing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T</w:t>
      </w:r>
      <w:r>
        <w:rPr>
          <w:rFonts w:ascii="Times New Roman" w:hAnsi="Times New Roman" w:cs="Times New Roman"/>
          <w:b/>
        </w:rPr>
        <w:t>ime</w:t>
      </w:r>
      <w:r>
        <w:rPr>
          <w:rFonts w:ascii="Times New Roman" w:hAnsi="Times New Roman" w:cs="Times New Roman"/>
          <w:b/>
        </w:rPr>
        <w:t xml:space="preserve">: 3 Hours.                            </w:t>
      </w:r>
      <w:r>
        <w:rPr>
          <w:rFonts w:ascii="Times New Roman" w:hAnsi="Times New Roman" w:cs="Times New Roman"/>
          <w:b/>
        </w:rPr>
        <w:tab/>
        <w:t xml:space="preserve">                     </w:t>
      </w:r>
      <w:r>
        <w:rPr>
          <w:rFonts w:ascii="Times New Roman" w:hAnsi="Times New Roman" w:cs="Times New Roman"/>
          <w:b/>
        </w:rPr>
        <w:t xml:space="preserve">               </w:t>
      </w:r>
      <w:r>
        <w:rPr>
          <w:rFonts w:ascii="Times New Roman" w:hAnsi="Times New Roman" w:cs="Times New Roman"/>
          <w:b/>
        </w:rPr>
        <w:t xml:space="preserve">          </w:t>
      </w:r>
      <w:proofErr w:type="gramStart"/>
      <w:r>
        <w:rPr>
          <w:rFonts w:ascii="Times New Roman" w:hAnsi="Times New Roman" w:cs="Times New Roman"/>
          <w:b/>
        </w:rPr>
        <w:t>Monday</w:t>
      </w:r>
      <w:r>
        <w:rPr>
          <w:rFonts w:ascii="Times New Roman" w:hAnsi="Times New Roman" w:cs="Times New Roman"/>
          <w:b/>
        </w:rPr>
        <w:t xml:space="preserve">, </w:t>
      </w:r>
      <w:r>
        <w:rPr>
          <w:rFonts w:ascii="Times New Roman" w:hAnsi="Times New Roman" w:cs="Times New Roman"/>
          <w:b/>
        </w:rPr>
        <w:t>31</w:t>
      </w:r>
      <w:r>
        <w:rPr>
          <w:rFonts w:ascii="Times New Roman" w:hAnsi="Times New Roman" w:cs="Times New Roman"/>
          <w:b/>
          <w:vertAlign w:val="superscript"/>
        </w:rPr>
        <w:t>st</w:t>
      </w:r>
      <w:r>
        <w:rPr>
          <w:rFonts w:ascii="Times New Roman" w:hAnsi="Times New Roman" w:cs="Times New Roman"/>
          <w:b/>
        </w:rPr>
        <w:t xml:space="preserve"> August</w:t>
      </w:r>
      <w:r>
        <w:rPr>
          <w:rFonts w:ascii="Times New Roman" w:hAnsi="Times New Roman" w:cs="Times New Roman"/>
          <w:b/>
        </w:rPr>
        <w:t xml:space="preserve"> 2026</w:t>
      </w:r>
      <w:r>
        <w:rPr>
          <w:rFonts w:ascii="Times New Roman" w:hAnsi="Times New Roman" w:cs="Times New Roman"/>
          <w:b/>
        </w:rPr>
        <w:t xml:space="preserve"> a.m.</w:t>
      </w:r>
      <w:proofErr w:type="gramEnd"/>
    </w:p>
    <w:p w:rsidR="00BB5BF7" w:rsidRDefault="00645B6B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Instructions</w:t>
      </w:r>
    </w:p>
    <w:p w:rsidR="00BB5BF7" w:rsidRDefault="00645B6B">
      <w:pPr>
        <w:numPr>
          <w:ilvl w:val="0"/>
          <w:numId w:val="1"/>
        </w:numPr>
        <w:spacing w:after="0" w:line="336" w:lineRule="auto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paper consists of a total of </w:t>
      </w:r>
      <w:r>
        <w:rPr>
          <w:rFonts w:ascii="Times New Roman" w:hAnsi="Times New Roman" w:cs="Times New Roman"/>
          <w:b/>
        </w:rPr>
        <w:t>eleven</w:t>
      </w:r>
      <w:r>
        <w:rPr>
          <w:rFonts w:ascii="Times New Roman" w:hAnsi="Times New Roman" w:cs="Times New Roman"/>
        </w:rPr>
        <w:t xml:space="preserve"> questions.</w:t>
      </w:r>
    </w:p>
    <w:p w:rsidR="00BB5BF7" w:rsidRDefault="00645B6B">
      <w:pPr>
        <w:numPr>
          <w:ilvl w:val="0"/>
          <w:numId w:val="1"/>
        </w:numPr>
        <w:spacing w:after="0" w:line="336" w:lineRule="auto"/>
        <w:contextualSpacing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Answer </w:t>
      </w:r>
      <w:r>
        <w:rPr>
          <w:rFonts w:ascii="Times New Roman" w:eastAsiaTheme="minorEastAsia" w:hAnsi="Times New Roman" w:cs="Times New Roman"/>
          <w:b/>
        </w:rPr>
        <w:t>all</w:t>
      </w:r>
      <w:r>
        <w:rPr>
          <w:rFonts w:ascii="Times New Roman" w:eastAsiaTheme="minorEastAsia" w:hAnsi="Times New Roman" w:cs="Times New Roman"/>
        </w:rPr>
        <w:t xml:space="preserve"> questions in section </w:t>
      </w:r>
      <w:r>
        <w:rPr>
          <w:rFonts w:ascii="Times New Roman" w:eastAsiaTheme="minorEastAsia" w:hAnsi="Times New Roman" w:cs="Times New Roman"/>
          <w:b/>
          <w:bCs/>
        </w:rPr>
        <w:t>A</w:t>
      </w:r>
      <w:r>
        <w:rPr>
          <w:rFonts w:ascii="Times New Roman" w:eastAsiaTheme="minorEastAsia" w:hAnsi="Times New Roman" w:cs="Times New Roman"/>
        </w:rPr>
        <w:t xml:space="preserve"> and </w:t>
      </w:r>
      <w:r>
        <w:rPr>
          <w:rFonts w:ascii="Times New Roman" w:eastAsiaTheme="minorEastAsia" w:hAnsi="Times New Roman" w:cs="Times New Roman"/>
          <w:b/>
          <w:bCs/>
        </w:rPr>
        <w:t>B</w:t>
      </w:r>
      <w:r>
        <w:rPr>
          <w:rFonts w:ascii="Times New Roman" w:eastAsiaTheme="minorEastAsia" w:hAnsi="Times New Roman" w:cs="Times New Roman"/>
        </w:rPr>
        <w:t xml:space="preserve"> and </w:t>
      </w:r>
      <w:r>
        <w:rPr>
          <w:rFonts w:ascii="Times New Roman" w:eastAsiaTheme="minorEastAsia" w:hAnsi="Times New Roman" w:cs="Times New Roman"/>
          <w:b/>
        </w:rPr>
        <w:t xml:space="preserve">two </w:t>
      </w:r>
      <w:r>
        <w:rPr>
          <w:rFonts w:ascii="Times New Roman" w:eastAsiaTheme="minorEastAsia" w:hAnsi="Times New Roman" w:cs="Times New Roman"/>
        </w:rPr>
        <w:t>questions from section C.</w:t>
      </w:r>
    </w:p>
    <w:p w:rsidR="00BB5BF7" w:rsidRDefault="00645B6B">
      <w:pPr>
        <w:numPr>
          <w:ilvl w:val="0"/>
          <w:numId w:val="1"/>
        </w:numPr>
        <w:spacing w:after="0" w:line="336" w:lineRule="auto"/>
        <w:contextualSpacing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Section </w:t>
      </w:r>
      <w:r>
        <w:rPr>
          <w:rFonts w:ascii="Times New Roman" w:eastAsiaTheme="minorEastAsia" w:hAnsi="Times New Roman" w:cs="Times New Roman"/>
          <w:b/>
        </w:rPr>
        <w:t>A</w:t>
      </w:r>
      <w:r>
        <w:rPr>
          <w:rFonts w:ascii="Times New Roman" w:eastAsiaTheme="minorEastAsia" w:hAnsi="Times New Roman" w:cs="Times New Roman"/>
        </w:rPr>
        <w:t xml:space="preserve"> carries </w:t>
      </w:r>
      <w:r>
        <w:rPr>
          <w:rFonts w:ascii="Times New Roman" w:eastAsiaTheme="minorEastAsia" w:hAnsi="Times New Roman" w:cs="Times New Roman"/>
          <w:b/>
        </w:rPr>
        <w:t>16</w:t>
      </w:r>
      <w:r>
        <w:rPr>
          <w:rFonts w:ascii="Times New Roman" w:eastAsiaTheme="minorEastAsia" w:hAnsi="Times New Roman" w:cs="Times New Roman"/>
        </w:rPr>
        <w:t xml:space="preserve"> marks; section </w:t>
      </w:r>
      <w:r>
        <w:rPr>
          <w:rFonts w:ascii="Times New Roman" w:eastAsiaTheme="minorEastAsia" w:hAnsi="Times New Roman" w:cs="Times New Roman"/>
          <w:b/>
        </w:rPr>
        <w:t>B</w:t>
      </w:r>
      <w:r>
        <w:rPr>
          <w:rFonts w:ascii="Times New Roman" w:eastAsiaTheme="minorEastAsia" w:hAnsi="Times New Roman" w:cs="Times New Roman"/>
        </w:rPr>
        <w:t xml:space="preserve"> carries </w:t>
      </w:r>
      <w:r>
        <w:rPr>
          <w:rFonts w:ascii="Times New Roman" w:eastAsiaTheme="minorEastAsia" w:hAnsi="Times New Roman" w:cs="Times New Roman"/>
          <w:b/>
        </w:rPr>
        <w:t>54</w:t>
      </w:r>
      <w:r>
        <w:rPr>
          <w:rFonts w:ascii="Times New Roman" w:eastAsiaTheme="minorEastAsia" w:hAnsi="Times New Roman" w:cs="Times New Roman"/>
        </w:rPr>
        <w:t xml:space="preserve"> marks and section </w:t>
      </w:r>
      <w:r>
        <w:rPr>
          <w:rFonts w:ascii="Times New Roman" w:eastAsiaTheme="minorEastAsia" w:hAnsi="Times New Roman" w:cs="Times New Roman"/>
          <w:b/>
        </w:rPr>
        <w:t>C</w:t>
      </w:r>
      <w:r>
        <w:rPr>
          <w:rFonts w:ascii="Times New Roman" w:eastAsiaTheme="minorEastAsia" w:hAnsi="Times New Roman" w:cs="Times New Roman"/>
        </w:rPr>
        <w:t xml:space="preserve"> carries </w:t>
      </w:r>
      <w:r>
        <w:rPr>
          <w:rFonts w:ascii="Times New Roman" w:eastAsiaTheme="minorEastAsia" w:hAnsi="Times New Roman" w:cs="Times New Roman"/>
          <w:b/>
        </w:rPr>
        <w:t>30</w:t>
      </w:r>
      <w:r>
        <w:rPr>
          <w:rFonts w:ascii="Times New Roman" w:eastAsiaTheme="minorEastAsia" w:hAnsi="Times New Roman" w:cs="Times New Roman"/>
        </w:rPr>
        <w:t xml:space="preserve"> marks.</w:t>
      </w:r>
    </w:p>
    <w:p w:rsidR="00BB5BF7" w:rsidRDefault="00645B6B">
      <w:pPr>
        <w:numPr>
          <w:ilvl w:val="0"/>
          <w:numId w:val="1"/>
        </w:numPr>
        <w:spacing w:after="0" w:line="336" w:lineRule="auto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 writings must be in blue/black ink, drawing in pencil.</w:t>
      </w:r>
    </w:p>
    <w:p w:rsidR="00BB5BF7" w:rsidRPr="00B33ACC" w:rsidRDefault="00645B6B" w:rsidP="00B33ACC">
      <w:pPr>
        <w:numPr>
          <w:ilvl w:val="0"/>
          <w:numId w:val="1"/>
        </w:numPr>
        <w:spacing w:after="0" w:line="336" w:lineRule="auto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Put all the answers in the answer sheets </w:t>
      </w:r>
      <w:r>
        <w:rPr>
          <w:rFonts w:ascii="Times New Roman" w:hAnsi="Times New Roman" w:cs="Times New Roman"/>
          <w:b/>
        </w:rPr>
        <w:t>NOT</w:t>
      </w:r>
      <w:r>
        <w:rPr>
          <w:rFonts w:ascii="Times New Roman" w:hAnsi="Times New Roman" w:cs="Times New Roman"/>
        </w:rPr>
        <w:t xml:space="preserve"> in the question papers.</w:t>
      </w:r>
    </w:p>
    <w:p w:rsidR="00BB5BF7" w:rsidRDefault="00645B6B">
      <w:pPr>
        <w:spacing w:after="0" w:line="300" w:lineRule="auto"/>
        <w:jc w:val="center"/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SECTION  A</w:t>
      </w:r>
      <w:proofErr w:type="gramEnd"/>
      <w:r>
        <w:rPr>
          <w:rFonts w:ascii="Times New Roman" w:hAnsi="Times New Roman" w:cs="Times New Roman"/>
          <w:b/>
          <w:bCs/>
        </w:rPr>
        <w:t xml:space="preserve">  (16 MARKS)</w:t>
      </w:r>
    </w:p>
    <w:p w:rsidR="00BB5BF7" w:rsidRDefault="00645B6B">
      <w:pPr>
        <w:spacing w:after="0" w:line="30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Answer</w:t>
      </w:r>
      <w:r>
        <w:rPr>
          <w:rFonts w:ascii="Times New Roman" w:hAnsi="Times New Roman" w:cs="Times New Roman"/>
          <w:b/>
          <w:bCs/>
        </w:rPr>
        <w:t xml:space="preserve"> all </w:t>
      </w:r>
      <w:r>
        <w:rPr>
          <w:rFonts w:ascii="Times New Roman" w:hAnsi="Times New Roman" w:cs="Times New Roman"/>
        </w:rPr>
        <w:t>questions in this section.</w:t>
      </w:r>
    </w:p>
    <w:p w:rsidR="00BB5BF7" w:rsidRDefault="00645B6B">
      <w:pPr>
        <w:pStyle w:val="ListParagraph"/>
        <w:numPr>
          <w:ilvl w:val="0"/>
          <w:numId w:val="2"/>
        </w:numPr>
        <w:spacing w:after="0" w:line="30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each of the items (</w:t>
      </w:r>
      <w:proofErr w:type="gramStart"/>
      <w:r>
        <w:rPr>
          <w:rFonts w:ascii="Times New Roman" w:hAnsi="Times New Roman" w:cs="Times New Roman"/>
        </w:rPr>
        <w:t>i  -</w:t>
      </w:r>
      <w:proofErr w:type="gramEnd"/>
      <w:r>
        <w:rPr>
          <w:rFonts w:ascii="Times New Roman" w:hAnsi="Times New Roman" w:cs="Times New Roman"/>
        </w:rPr>
        <w:t xml:space="preserve"> x), Choose the correct answer from </w:t>
      </w:r>
      <w:r>
        <w:rPr>
          <w:rFonts w:ascii="Times New Roman" w:hAnsi="Times New Roman" w:cs="Times New Roman"/>
        </w:rPr>
        <w:t>given alternatives and write its letter beside the item number in the answer booklets provided.</w:t>
      </w:r>
    </w:p>
    <w:p w:rsidR="00BB5BF7" w:rsidRDefault="00645B6B">
      <w:pPr>
        <w:pStyle w:val="ListParagraph"/>
        <w:numPr>
          <w:ilvl w:val="0"/>
          <w:numId w:val="3"/>
        </w:numPr>
        <w:spacing w:after="0" w:line="300" w:lineRule="auto"/>
        <w:ind w:leftChars="350" w:left="1200" w:hangingChars="15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kitchen equipment is mainly used for weighing ingredients?</w:t>
      </w:r>
    </w:p>
    <w:p w:rsidR="00BB5BF7" w:rsidRDefault="00645B6B">
      <w:pPr>
        <w:pStyle w:val="ListParagraph"/>
        <w:numPr>
          <w:ilvl w:val="0"/>
          <w:numId w:val="4"/>
        </w:numPr>
        <w:spacing w:after="0" w:line="300" w:lineRule="auto"/>
        <w:ind w:leftChars="550" w:left="1680" w:hangingChars="15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Measuring jug</w:t>
      </w:r>
    </w:p>
    <w:p w:rsidR="00BB5BF7" w:rsidRDefault="00645B6B">
      <w:pPr>
        <w:pStyle w:val="ListParagraph"/>
        <w:numPr>
          <w:ilvl w:val="0"/>
          <w:numId w:val="4"/>
        </w:numPr>
        <w:spacing w:after="0" w:line="300" w:lineRule="auto"/>
        <w:ind w:leftChars="550" w:left="1680" w:hangingChars="15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Kitchen scale</w:t>
      </w:r>
    </w:p>
    <w:p w:rsidR="00BB5BF7" w:rsidRDefault="00645B6B">
      <w:pPr>
        <w:pStyle w:val="ListParagraph"/>
        <w:numPr>
          <w:ilvl w:val="0"/>
          <w:numId w:val="4"/>
        </w:numPr>
        <w:spacing w:after="0" w:line="300" w:lineRule="auto"/>
        <w:ind w:leftChars="550" w:left="1680" w:hangingChars="15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Rolling pin</w:t>
      </w:r>
    </w:p>
    <w:p w:rsidR="00BB5BF7" w:rsidRDefault="00645B6B">
      <w:pPr>
        <w:pStyle w:val="ListParagraph"/>
        <w:numPr>
          <w:ilvl w:val="0"/>
          <w:numId w:val="4"/>
        </w:numPr>
        <w:spacing w:after="0" w:line="300" w:lineRule="auto"/>
        <w:ind w:leftChars="550" w:left="1680" w:hangingChars="15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Mixing bowl</w:t>
      </w:r>
    </w:p>
    <w:p w:rsidR="00BB5BF7" w:rsidRDefault="00645B6B">
      <w:pPr>
        <w:pStyle w:val="ListParagraph"/>
        <w:numPr>
          <w:ilvl w:val="0"/>
          <w:numId w:val="4"/>
        </w:numPr>
        <w:spacing w:after="0" w:line="360" w:lineRule="auto"/>
        <w:ind w:leftChars="550" w:left="1680" w:hangingChars="15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tea cup</w:t>
      </w:r>
    </w:p>
    <w:p w:rsidR="00BB5BF7" w:rsidRDefault="00645B6B">
      <w:pPr>
        <w:pStyle w:val="ListParagraph"/>
        <w:numPr>
          <w:ilvl w:val="0"/>
          <w:numId w:val="3"/>
        </w:numPr>
        <w:spacing w:after="0" w:line="300" w:lineRule="auto"/>
        <w:ind w:leftChars="350" w:left="1200" w:hangingChars="15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person who </w:t>
      </w:r>
      <w:r>
        <w:rPr>
          <w:rFonts w:ascii="Times New Roman" w:hAnsi="Times New Roman" w:cs="Times New Roman"/>
        </w:rPr>
        <w:t>performs heavy manual work needs a diet rich in carbohydrates. What is the main reason for this?</w:t>
      </w:r>
    </w:p>
    <w:p w:rsidR="00BB5BF7" w:rsidRDefault="00645B6B">
      <w:pPr>
        <w:pStyle w:val="ListParagraph"/>
        <w:numPr>
          <w:ilvl w:val="0"/>
          <w:numId w:val="5"/>
        </w:numPr>
        <w:spacing w:after="0" w:line="300" w:lineRule="auto"/>
        <w:ind w:leftChars="550" w:left="1680" w:hangingChars="15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Carbohydrates help build and repair body tissues.</w:t>
      </w:r>
    </w:p>
    <w:p w:rsidR="00BB5BF7" w:rsidRDefault="00645B6B">
      <w:pPr>
        <w:pStyle w:val="ListParagraph"/>
        <w:numPr>
          <w:ilvl w:val="0"/>
          <w:numId w:val="5"/>
        </w:numPr>
        <w:spacing w:after="0" w:line="300" w:lineRule="auto"/>
        <w:ind w:leftChars="550" w:left="1680" w:hangingChars="15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Carbohydrates provide the body with energy for work</w:t>
      </w:r>
    </w:p>
    <w:p w:rsidR="00BB5BF7" w:rsidRDefault="00645B6B">
      <w:pPr>
        <w:pStyle w:val="ListParagraph"/>
        <w:numPr>
          <w:ilvl w:val="0"/>
          <w:numId w:val="5"/>
        </w:numPr>
        <w:spacing w:after="0" w:line="300" w:lineRule="auto"/>
        <w:ind w:leftChars="550" w:left="1680" w:hangingChars="15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Carbohydrates protect the body from infections</w:t>
      </w:r>
    </w:p>
    <w:p w:rsidR="00BB5BF7" w:rsidRDefault="00645B6B">
      <w:pPr>
        <w:pStyle w:val="ListParagraph"/>
        <w:numPr>
          <w:ilvl w:val="0"/>
          <w:numId w:val="5"/>
        </w:numPr>
        <w:spacing w:after="0" w:line="300" w:lineRule="auto"/>
        <w:ind w:leftChars="550" w:left="1680" w:hangingChars="15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Carbohydra</w:t>
      </w:r>
      <w:r>
        <w:rPr>
          <w:rFonts w:ascii="Times New Roman" w:hAnsi="Times New Roman" w:cs="Times New Roman"/>
        </w:rPr>
        <w:t>tes regulate body processes</w:t>
      </w:r>
    </w:p>
    <w:p w:rsidR="00BB5BF7" w:rsidRDefault="00645B6B">
      <w:pPr>
        <w:pStyle w:val="ListParagraph"/>
        <w:numPr>
          <w:ilvl w:val="0"/>
          <w:numId w:val="5"/>
        </w:numPr>
        <w:spacing w:after="0" w:line="360" w:lineRule="auto"/>
        <w:ind w:leftChars="550" w:left="1680" w:hangingChars="15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Carbohydrates support the body well</w:t>
      </w:r>
    </w:p>
    <w:p w:rsidR="00BB5BF7" w:rsidRDefault="00645B6B">
      <w:pPr>
        <w:pStyle w:val="ListParagraph"/>
        <w:numPr>
          <w:ilvl w:val="0"/>
          <w:numId w:val="3"/>
        </w:numPr>
        <w:spacing w:after="0" w:line="300" w:lineRule="auto"/>
        <w:ind w:leftChars="350" w:left="1200" w:hangingChars="15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Why potatoes should be put in water immediately after peeling?</w:t>
      </w:r>
    </w:p>
    <w:p w:rsidR="00BB5BF7" w:rsidRDefault="00645B6B">
      <w:pPr>
        <w:pStyle w:val="ListParagraph"/>
        <w:numPr>
          <w:ilvl w:val="0"/>
          <w:numId w:val="6"/>
        </w:numPr>
        <w:spacing w:after="0" w:line="300" w:lineRule="auto"/>
        <w:ind w:leftChars="550" w:left="1680" w:hangingChars="15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Prevent loss of nutrients</w:t>
      </w:r>
    </w:p>
    <w:p w:rsidR="00BB5BF7" w:rsidRDefault="00645B6B">
      <w:pPr>
        <w:pStyle w:val="ListParagraph"/>
        <w:numPr>
          <w:ilvl w:val="0"/>
          <w:numId w:val="6"/>
        </w:numPr>
        <w:spacing w:after="0" w:line="300" w:lineRule="auto"/>
        <w:ind w:leftChars="550" w:left="1680" w:hangingChars="15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Make the grains well</w:t>
      </w:r>
    </w:p>
    <w:p w:rsidR="00BB5BF7" w:rsidRDefault="00645B6B">
      <w:pPr>
        <w:pStyle w:val="ListParagraph"/>
        <w:numPr>
          <w:ilvl w:val="0"/>
          <w:numId w:val="6"/>
        </w:numPr>
        <w:spacing w:after="0" w:line="300" w:lineRule="auto"/>
        <w:ind w:leftChars="550" w:left="1680" w:hangingChars="15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Cool and keep moist</w:t>
      </w:r>
    </w:p>
    <w:p w:rsidR="00BB5BF7" w:rsidRDefault="00645B6B">
      <w:pPr>
        <w:pStyle w:val="ListParagraph"/>
        <w:numPr>
          <w:ilvl w:val="0"/>
          <w:numId w:val="6"/>
        </w:numPr>
        <w:spacing w:after="0" w:line="300" w:lineRule="auto"/>
        <w:ind w:leftChars="550" w:left="1680" w:hangingChars="15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Prevent discolorations</w:t>
      </w:r>
    </w:p>
    <w:p w:rsidR="00BB5BF7" w:rsidRDefault="00645B6B">
      <w:pPr>
        <w:pStyle w:val="ListParagraph"/>
        <w:numPr>
          <w:ilvl w:val="0"/>
          <w:numId w:val="6"/>
        </w:numPr>
        <w:spacing w:after="0" w:line="360" w:lineRule="auto"/>
        <w:ind w:leftChars="550" w:left="1680" w:hangingChars="15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Reduce its starch content</w:t>
      </w:r>
    </w:p>
    <w:p w:rsidR="00BB5BF7" w:rsidRDefault="00645B6B">
      <w:pPr>
        <w:pStyle w:val="ListParagraph"/>
        <w:numPr>
          <w:ilvl w:val="0"/>
          <w:numId w:val="3"/>
        </w:numPr>
        <w:spacing w:after="0" w:line="300" w:lineRule="auto"/>
        <w:ind w:leftChars="350" w:left="1200" w:hangingChars="15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methods</w:t>
      </w:r>
      <w:r>
        <w:rPr>
          <w:rFonts w:ascii="Times New Roman" w:hAnsi="Times New Roman" w:cs="Times New Roman"/>
        </w:rPr>
        <w:t xml:space="preserve"> are preferable for cooking invalid’s meal?</w:t>
      </w:r>
    </w:p>
    <w:p w:rsidR="00BB5BF7" w:rsidRDefault="00645B6B">
      <w:pPr>
        <w:pStyle w:val="ListParagraph"/>
        <w:numPr>
          <w:ilvl w:val="0"/>
          <w:numId w:val="7"/>
        </w:numPr>
        <w:spacing w:after="0" w:line="300" w:lineRule="auto"/>
        <w:ind w:leftChars="550" w:left="1680" w:hangingChars="15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Boiling, frying, and stewing</w:t>
      </w:r>
    </w:p>
    <w:p w:rsidR="00BB5BF7" w:rsidRDefault="00645B6B">
      <w:pPr>
        <w:pStyle w:val="ListParagraph"/>
        <w:numPr>
          <w:ilvl w:val="0"/>
          <w:numId w:val="7"/>
        </w:numPr>
        <w:spacing w:after="0" w:line="300" w:lineRule="auto"/>
        <w:ind w:leftChars="550" w:left="1680" w:hangingChars="15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Roasting, steaming and stewing</w:t>
      </w:r>
    </w:p>
    <w:p w:rsidR="00BB5BF7" w:rsidRDefault="00645B6B">
      <w:pPr>
        <w:pStyle w:val="ListParagraph"/>
        <w:numPr>
          <w:ilvl w:val="0"/>
          <w:numId w:val="7"/>
        </w:numPr>
        <w:spacing w:after="0" w:line="300" w:lineRule="auto"/>
        <w:ind w:leftChars="550" w:left="1680" w:hangingChars="15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Baking, steaming and boiling</w:t>
      </w:r>
    </w:p>
    <w:p w:rsidR="00BB5BF7" w:rsidRDefault="00645B6B">
      <w:pPr>
        <w:pStyle w:val="ListParagraph"/>
        <w:numPr>
          <w:ilvl w:val="0"/>
          <w:numId w:val="7"/>
        </w:numPr>
        <w:spacing w:after="0" w:line="300" w:lineRule="auto"/>
        <w:ind w:leftChars="550" w:left="1680" w:hangingChars="15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Stewing, steaming and boiling</w:t>
      </w:r>
    </w:p>
    <w:p w:rsidR="00BB5BF7" w:rsidRDefault="00645B6B">
      <w:pPr>
        <w:pStyle w:val="ListParagraph"/>
        <w:numPr>
          <w:ilvl w:val="0"/>
          <w:numId w:val="7"/>
        </w:numPr>
        <w:spacing w:after="0" w:line="360" w:lineRule="auto"/>
        <w:ind w:leftChars="550" w:left="1680" w:hangingChars="15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Steaming, frying and roasting</w:t>
      </w:r>
    </w:p>
    <w:p w:rsidR="00BB5BF7" w:rsidRDefault="00645B6B">
      <w:pPr>
        <w:pStyle w:val="ListParagraph"/>
        <w:numPr>
          <w:ilvl w:val="0"/>
          <w:numId w:val="3"/>
        </w:numPr>
        <w:spacing w:after="0" w:line="300" w:lineRule="auto"/>
        <w:ind w:leftChars="350" w:left="1200" w:hangingChars="15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Which </w:t>
      </w:r>
      <w:proofErr w:type="gramStart"/>
      <w:r>
        <w:rPr>
          <w:rFonts w:ascii="Times New Roman" w:hAnsi="Times New Roman" w:cs="Times New Roman"/>
        </w:rPr>
        <w:t>substance cause</w:t>
      </w:r>
      <w:proofErr w:type="gramEnd"/>
      <w:r>
        <w:rPr>
          <w:rFonts w:ascii="Times New Roman" w:hAnsi="Times New Roman" w:cs="Times New Roman"/>
        </w:rPr>
        <w:t xml:space="preserve"> the perishable foods to spoil rapidly?</w:t>
      </w:r>
    </w:p>
    <w:p w:rsidR="00BB5BF7" w:rsidRDefault="00645B6B">
      <w:pPr>
        <w:pStyle w:val="ListParagraph"/>
        <w:numPr>
          <w:ilvl w:val="0"/>
          <w:numId w:val="8"/>
        </w:numPr>
        <w:tabs>
          <w:tab w:val="clear" w:pos="425"/>
        </w:tabs>
        <w:spacing w:after="0" w:line="300" w:lineRule="auto"/>
        <w:ind w:left="16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Water</w:t>
      </w:r>
    </w:p>
    <w:p w:rsidR="00BB5BF7" w:rsidRDefault="00645B6B">
      <w:pPr>
        <w:pStyle w:val="ListParagraph"/>
        <w:numPr>
          <w:ilvl w:val="0"/>
          <w:numId w:val="8"/>
        </w:numPr>
        <w:tabs>
          <w:tab w:val="clear" w:pos="425"/>
        </w:tabs>
        <w:spacing w:after="0" w:line="300" w:lineRule="auto"/>
        <w:ind w:left="16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Carbohydrates </w:t>
      </w:r>
    </w:p>
    <w:p w:rsidR="00BB5BF7" w:rsidRDefault="00645B6B">
      <w:pPr>
        <w:pStyle w:val="ListParagraph"/>
        <w:numPr>
          <w:ilvl w:val="0"/>
          <w:numId w:val="8"/>
        </w:numPr>
        <w:tabs>
          <w:tab w:val="clear" w:pos="425"/>
        </w:tabs>
        <w:spacing w:after="0" w:line="300" w:lineRule="auto"/>
        <w:ind w:left="16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Proteins </w:t>
      </w:r>
    </w:p>
    <w:p w:rsidR="00BB5BF7" w:rsidRDefault="00645B6B">
      <w:pPr>
        <w:pStyle w:val="ListParagraph"/>
        <w:numPr>
          <w:ilvl w:val="0"/>
          <w:numId w:val="8"/>
        </w:numPr>
        <w:tabs>
          <w:tab w:val="clear" w:pos="425"/>
        </w:tabs>
        <w:spacing w:after="0" w:line="300" w:lineRule="auto"/>
        <w:ind w:left="16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Minerals </w:t>
      </w:r>
    </w:p>
    <w:p w:rsidR="00BB5BF7" w:rsidRDefault="00645B6B">
      <w:pPr>
        <w:pStyle w:val="ListParagraph"/>
        <w:numPr>
          <w:ilvl w:val="0"/>
          <w:numId w:val="8"/>
        </w:numPr>
        <w:tabs>
          <w:tab w:val="clear" w:pos="425"/>
        </w:tabs>
        <w:spacing w:after="0" w:line="360" w:lineRule="auto"/>
        <w:ind w:left="16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Fats</w:t>
      </w:r>
    </w:p>
    <w:p w:rsidR="00BB5BF7" w:rsidRDefault="00645B6B">
      <w:pPr>
        <w:pStyle w:val="ListParagraph"/>
        <w:numPr>
          <w:ilvl w:val="0"/>
          <w:numId w:val="3"/>
        </w:numPr>
        <w:spacing w:after="0" w:line="300" w:lineRule="auto"/>
        <w:ind w:leftChars="350" w:left="1200" w:hangingChars="15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result of food poisoning?</w:t>
      </w:r>
    </w:p>
    <w:p w:rsidR="00BB5BF7" w:rsidRDefault="00645B6B">
      <w:pPr>
        <w:numPr>
          <w:ilvl w:val="0"/>
          <w:numId w:val="9"/>
        </w:numPr>
        <w:tabs>
          <w:tab w:val="clear" w:pos="425"/>
        </w:tabs>
        <w:spacing w:after="0" w:line="300" w:lineRule="auto"/>
        <w:ind w:left="16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Body weight loss</w:t>
      </w:r>
    </w:p>
    <w:p w:rsidR="00BB5BF7" w:rsidRDefault="00645B6B">
      <w:pPr>
        <w:numPr>
          <w:ilvl w:val="0"/>
          <w:numId w:val="9"/>
        </w:numPr>
        <w:tabs>
          <w:tab w:val="clear" w:pos="425"/>
        </w:tabs>
        <w:spacing w:after="0" w:line="300" w:lineRule="auto"/>
        <w:ind w:left="16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Poor vision</w:t>
      </w:r>
    </w:p>
    <w:p w:rsidR="00BB5BF7" w:rsidRDefault="00645B6B">
      <w:pPr>
        <w:numPr>
          <w:ilvl w:val="0"/>
          <w:numId w:val="9"/>
        </w:numPr>
        <w:tabs>
          <w:tab w:val="clear" w:pos="425"/>
        </w:tabs>
        <w:spacing w:after="0" w:line="300" w:lineRule="auto"/>
        <w:ind w:left="16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Changes of hair color</w:t>
      </w:r>
    </w:p>
    <w:p w:rsidR="00BB5BF7" w:rsidRDefault="00645B6B">
      <w:pPr>
        <w:numPr>
          <w:ilvl w:val="0"/>
          <w:numId w:val="9"/>
        </w:numPr>
        <w:tabs>
          <w:tab w:val="clear" w:pos="425"/>
        </w:tabs>
        <w:spacing w:after="0" w:line="300" w:lineRule="auto"/>
        <w:ind w:left="168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Diarrhoea</w:t>
      </w:r>
      <w:proofErr w:type="spellEnd"/>
    </w:p>
    <w:p w:rsidR="00BB5BF7" w:rsidRDefault="00645B6B">
      <w:pPr>
        <w:numPr>
          <w:ilvl w:val="0"/>
          <w:numId w:val="9"/>
        </w:numPr>
        <w:tabs>
          <w:tab w:val="clear" w:pos="425"/>
        </w:tabs>
        <w:spacing w:after="0" w:line="360" w:lineRule="auto"/>
        <w:ind w:left="16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Head ache</w:t>
      </w:r>
    </w:p>
    <w:p w:rsidR="00BB5BF7" w:rsidRDefault="00645B6B">
      <w:pPr>
        <w:pStyle w:val="ListParagraph"/>
        <w:numPr>
          <w:ilvl w:val="0"/>
          <w:numId w:val="3"/>
        </w:numPr>
        <w:spacing w:after="0" w:line="300" w:lineRule="auto"/>
        <w:ind w:leftChars="350" w:left="1200" w:hangingChars="15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 water play as a beverage?</w:t>
      </w:r>
    </w:p>
    <w:p w:rsidR="00BB5BF7" w:rsidRDefault="00645B6B">
      <w:pPr>
        <w:pStyle w:val="ListParagraph"/>
        <w:numPr>
          <w:ilvl w:val="0"/>
          <w:numId w:val="10"/>
        </w:numPr>
        <w:spacing w:after="0" w:line="300" w:lineRule="auto"/>
        <w:ind w:leftChars="550" w:left="1680" w:hangingChars="15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nourish the body</w:t>
      </w:r>
    </w:p>
    <w:p w:rsidR="00BB5BF7" w:rsidRDefault="00645B6B">
      <w:pPr>
        <w:pStyle w:val="ListParagraph"/>
        <w:numPr>
          <w:ilvl w:val="0"/>
          <w:numId w:val="10"/>
        </w:numPr>
        <w:spacing w:after="0" w:line="300" w:lineRule="auto"/>
        <w:ind w:leftChars="550" w:left="1680" w:hangingChars="15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stimulate</w:t>
      </w:r>
    </w:p>
    <w:p w:rsidR="00BB5BF7" w:rsidRDefault="00645B6B">
      <w:pPr>
        <w:pStyle w:val="ListParagraph"/>
        <w:numPr>
          <w:ilvl w:val="0"/>
          <w:numId w:val="10"/>
        </w:numPr>
        <w:spacing w:after="0" w:line="300" w:lineRule="auto"/>
        <w:ind w:leftChars="550" w:left="1680" w:hangingChars="15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refresh the body</w:t>
      </w:r>
    </w:p>
    <w:p w:rsidR="00BB5BF7" w:rsidRDefault="00645B6B">
      <w:pPr>
        <w:pStyle w:val="ListParagraph"/>
        <w:numPr>
          <w:ilvl w:val="0"/>
          <w:numId w:val="10"/>
        </w:numPr>
        <w:spacing w:after="0" w:line="300" w:lineRule="auto"/>
        <w:ind w:leftChars="550" w:left="1680" w:hangingChars="15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thirst </w:t>
      </w:r>
      <w:r>
        <w:rPr>
          <w:rFonts w:ascii="Times New Roman" w:hAnsi="Times New Roman" w:cs="Times New Roman"/>
        </w:rPr>
        <w:t>quenching</w:t>
      </w:r>
    </w:p>
    <w:p w:rsidR="00BB5BF7" w:rsidRDefault="00645B6B">
      <w:pPr>
        <w:pStyle w:val="ListParagraph"/>
        <w:numPr>
          <w:ilvl w:val="0"/>
          <w:numId w:val="10"/>
        </w:numPr>
        <w:spacing w:after="0" w:line="360" w:lineRule="auto"/>
        <w:ind w:leftChars="550" w:left="1680" w:hangingChars="15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 alcohol</w:t>
      </w:r>
    </w:p>
    <w:p w:rsidR="00BB5BF7" w:rsidRDefault="00645B6B">
      <w:pPr>
        <w:pStyle w:val="ListParagraph"/>
        <w:numPr>
          <w:ilvl w:val="0"/>
          <w:numId w:val="3"/>
        </w:numPr>
        <w:spacing w:after="0" w:line="300" w:lineRule="auto"/>
        <w:ind w:leftChars="350" w:left="1200" w:hangingChars="15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What is the name given to a protein found in </w:t>
      </w:r>
      <w:r>
        <w:rPr>
          <w:rFonts w:ascii="Times New Roman" w:hAnsi="Times New Roman" w:cs="Times New Roman"/>
        </w:rPr>
        <w:t>wheat?</w:t>
      </w:r>
    </w:p>
    <w:p w:rsidR="00BB5BF7" w:rsidRDefault="00645B6B">
      <w:pPr>
        <w:pStyle w:val="ListParagraph"/>
        <w:numPr>
          <w:ilvl w:val="0"/>
          <w:numId w:val="11"/>
        </w:numPr>
        <w:spacing w:after="0" w:line="300" w:lineRule="auto"/>
        <w:ind w:leftChars="550" w:left="1680" w:hangingChars="15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Myosin</w:t>
      </w:r>
    </w:p>
    <w:p w:rsidR="00BB5BF7" w:rsidRDefault="00645B6B">
      <w:pPr>
        <w:pStyle w:val="ListParagraph"/>
        <w:numPr>
          <w:ilvl w:val="0"/>
          <w:numId w:val="11"/>
        </w:numPr>
        <w:spacing w:after="0" w:line="300" w:lineRule="auto"/>
        <w:ind w:leftChars="550" w:left="1680" w:hangingChars="15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Gelatin</w:t>
      </w:r>
    </w:p>
    <w:p w:rsidR="00BB5BF7" w:rsidRDefault="00645B6B">
      <w:pPr>
        <w:pStyle w:val="ListParagraph"/>
        <w:numPr>
          <w:ilvl w:val="0"/>
          <w:numId w:val="11"/>
        </w:numPr>
        <w:spacing w:after="0" w:line="300" w:lineRule="auto"/>
        <w:ind w:leftChars="550" w:left="1680" w:hangingChars="15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Gluten</w:t>
      </w:r>
    </w:p>
    <w:p w:rsidR="00BB5BF7" w:rsidRDefault="00645B6B">
      <w:pPr>
        <w:pStyle w:val="ListParagraph"/>
        <w:numPr>
          <w:ilvl w:val="0"/>
          <w:numId w:val="11"/>
        </w:numPr>
        <w:spacing w:after="0" w:line="300" w:lineRule="auto"/>
        <w:ind w:leftChars="550" w:left="1680" w:hangingChars="15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Caseinogen</w:t>
      </w:r>
      <w:proofErr w:type="spellEnd"/>
    </w:p>
    <w:p w:rsidR="00BB5BF7" w:rsidRDefault="00645B6B">
      <w:pPr>
        <w:pStyle w:val="ListParagraph"/>
        <w:numPr>
          <w:ilvl w:val="0"/>
          <w:numId w:val="11"/>
        </w:numPr>
        <w:spacing w:after="0" w:line="360" w:lineRule="auto"/>
        <w:ind w:leftChars="550" w:left="1680" w:hangingChars="15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Collagen</w:t>
      </w:r>
    </w:p>
    <w:p w:rsidR="00BB5BF7" w:rsidRDefault="00645B6B">
      <w:pPr>
        <w:pStyle w:val="ListParagraph"/>
        <w:numPr>
          <w:ilvl w:val="0"/>
          <w:numId w:val="3"/>
        </w:numPr>
        <w:spacing w:after="0" w:line="300" w:lineRule="auto"/>
        <w:ind w:leftChars="350" w:left="1200" w:hangingChars="15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</w:t>
      </w:r>
      <w:r>
        <w:rPr>
          <w:rFonts w:ascii="Times New Roman" w:hAnsi="Times New Roman" w:cs="Times New Roman"/>
        </w:rPr>
        <w:t xml:space="preserve">is the best method of </w:t>
      </w:r>
      <w:proofErr w:type="gramStart"/>
      <w:r>
        <w:rPr>
          <w:rFonts w:ascii="Times New Roman" w:hAnsi="Times New Roman" w:cs="Times New Roman"/>
        </w:rPr>
        <w:t>cooking  pulses</w:t>
      </w:r>
      <w:proofErr w:type="gramEnd"/>
      <w:r>
        <w:rPr>
          <w:rFonts w:ascii="Times New Roman" w:hAnsi="Times New Roman" w:cs="Times New Roman"/>
        </w:rPr>
        <w:t xml:space="preserve"> when you are in a hurry?</w:t>
      </w:r>
    </w:p>
    <w:p w:rsidR="00BB5BF7" w:rsidRDefault="00645B6B">
      <w:pPr>
        <w:pStyle w:val="ListParagraph"/>
        <w:numPr>
          <w:ilvl w:val="0"/>
          <w:numId w:val="12"/>
        </w:numPr>
        <w:tabs>
          <w:tab w:val="clear" w:pos="425"/>
        </w:tabs>
        <w:spacing w:after="0" w:line="300" w:lineRule="auto"/>
        <w:ind w:left="16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Microwave  cooking</w:t>
      </w:r>
    </w:p>
    <w:p w:rsidR="00BB5BF7" w:rsidRDefault="00645B6B">
      <w:pPr>
        <w:pStyle w:val="ListParagraph"/>
        <w:numPr>
          <w:ilvl w:val="0"/>
          <w:numId w:val="12"/>
        </w:numPr>
        <w:tabs>
          <w:tab w:val="clear" w:pos="425"/>
        </w:tabs>
        <w:spacing w:after="0" w:line="300" w:lineRule="auto"/>
        <w:ind w:left="16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Boiling </w:t>
      </w:r>
    </w:p>
    <w:p w:rsidR="00BB5BF7" w:rsidRDefault="00645B6B">
      <w:pPr>
        <w:pStyle w:val="ListParagraph"/>
        <w:numPr>
          <w:ilvl w:val="0"/>
          <w:numId w:val="12"/>
        </w:numPr>
        <w:tabs>
          <w:tab w:val="clear" w:pos="425"/>
        </w:tabs>
        <w:spacing w:after="0" w:line="300" w:lineRule="auto"/>
        <w:ind w:left="16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Pressure cooking</w:t>
      </w:r>
    </w:p>
    <w:p w:rsidR="00BB5BF7" w:rsidRDefault="00645B6B">
      <w:pPr>
        <w:pStyle w:val="ListParagraph"/>
        <w:numPr>
          <w:ilvl w:val="0"/>
          <w:numId w:val="12"/>
        </w:numPr>
        <w:tabs>
          <w:tab w:val="clear" w:pos="425"/>
        </w:tabs>
        <w:spacing w:after="0" w:line="300" w:lineRule="auto"/>
        <w:ind w:left="16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Stewing</w:t>
      </w:r>
    </w:p>
    <w:p w:rsidR="00BB5BF7" w:rsidRDefault="00645B6B">
      <w:pPr>
        <w:pStyle w:val="ListParagraph"/>
        <w:numPr>
          <w:ilvl w:val="0"/>
          <w:numId w:val="12"/>
        </w:numPr>
        <w:tabs>
          <w:tab w:val="clear" w:pos="425"/>
        </w:tabs>
        <w:spacing w:after="0" w:line="360" w:lineRule="auto"/>
        <w:ind w:left="16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Rice cooking </w:t>
      </w:r>
    </w:p>
    <w:p w:rsidR="00BB5BF7" w:rsidRDefault="00645B6B">
      <w:pPr>
        <w:pStyle w:val="ListParagraph"/>
        <w:numPr>
          <w:ilvl w:val="0"/>
          <w:numId w:val="3"/>
        </w:numPr>
        <w:spacing w:after="0" w:line="300" w:lineRule="auto"/>
        <w:ind w:leftChars="350" w:left="1200" w:hangingChars="15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How </w:t>
      </w:r>
      <w:r>
        <w:rPr>
          <w:rFonts w:ascii="Times New Roman" w:hAnsi="Times New Roman" w:cs="Times New Roman"/>
        </w:rPr>
        <w:t>would you economize charcoal fuel when cooking food using charcoal stove?</w:t>
      </w:r>
    </w:p>
    <w:p w:rsidR="00BB5BF7" w:rsidRDefault="00645B6B">
      <w:pPr>
        <w:pStyle w:val="ListParagraph"/>
        <w:numPr>
          <w:ilvl w:val="0"/>
          <w:numId w:val="13"/>
        </w:numPr>
        <w:spacing w:after="0" w:line="300" w:lineRule="auto"/>
        <w:ind w:leftChars="550" w:left="1680" w:hangingChars="15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Leaving the stove’s door open throughout when cooking</w:t>
      </w:r>
    </w:p>
    <w:p w:rsidR="00BB5BF7" w:rsidRDefault="00645B6B">
      <w:pPr>
        <w:pStyle w:val="ListParagraph"/>
        <w:numPr>
          <w:ilvl w:val="0"/>
          <w:numId w:val="13"/>
        </w:numPr>
        <w:spacing w:after="0" w:line="300" w:lineRule="auto"/>
        <w:ind w:leftChars="550" w:left="1680" w:hangingChars="15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Fill the charcoal stove with charcoal to the maximum</w:t>
      </w:r>
    </w:p>
    <w:p w:rsidR="00BB5BF7" w:rsidRDefault="00645B6B">
      <w:pPr>
        <w:pStyle w:val="ListParagraph"/>
        <w:numPr>
          <w:ilvl w:val="0"/>
          <w:numId w:val="13"/>
        </w:numPr>
        <w:spacing w:after="0" w:line="300" w:lineRule="auto"/>
        <w:ind w:leftChars="550" w:left="1680" w:hangingChars="15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After it is well lit, close the door to minimize the rate of burn, </w:t>
      </w:r>
      <w:proofErr w:type="gramStart"/>
      <w:r>
        <w:rPr>
          <w:rFonts w:ascii="Times New Roman" w:hAnsi="Times New Roman" w:cs="Times New Roman"/>
        </w:rPr>
        <w:t>then</w:t>
      </w:r>
      <w:proofErr w:type="gram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open again after sometime.</w:t>
      </w:r>
    </w:p>
    <w:p w:rsidR="00BB5BF7" w:rsidRDefault="00645B6B">
      <w:pPr>
        <w:pStyle w:val="ListParagraph"/>
        <w:numPr>
          <w:ilvl w:val="0"/>
          <w:numId w:val="13"/>
        </w:numPr>
        <w:spacing w:after="0" w:line="300" w:lineRule="auto"/>
        <w:ind w:leftChars="550" w:left="1680" w:hangingChars="15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 only boiling method of cooking</w:t>
      </w:r>
    </w:p>
    <w:p w:rsidR="00BB5BF7" w:rsidRDefault="00645B6B">
      <w:pPr>
        <w:pStyle w:val="ListParagraph"/>
        <w:numPr>
          <w:ilvl w:val="0"/>
          <w:numId w:val="13"/>
        </w:numPr>
        <w:spacing w:after="0" w:line="300" w:lineRule="auto"/>
        <w:ind w:leftChars="550" w:left="1680" w:hangingChars="15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 only steaming method of cooking</w:t>
      </w:r>
    </w:p>
    <w:p w:rsidR="00B33ACC" w:rsidRDefault="00B33ACC" w:rsidP="00B33ACC">
      <w:pPr>
        <w:spacing w:after="0" w:line="300" w:lineRule="auto"/>
        <w:jc w:val="both"/>
        <w:rPr>
          <w:rFonts w:ascii="Times New Roman" w:hAnsi="Times New Roman" w:cs="Times New Roman"/>
        </w:rPr>
      </w:pPr>
    </w:p>
    <w:p w:rsidR="00B33ACC" w:rsidRPr="00B33ACC" w:rsidRDefault="00B33ACC" w:rsidP="00B33ACC">
      <w:pPr>
        <w:spacing w:after="0" w:line="300" w:lineRule="auto"/>
        <w:jc w:val="both"/>
        <w:rPr>
          <w:rFonts w:ascii="Times New Roman" w:hAnsi="Times New Roman" w:cs="Times New Roman"/>
        </w:rPr>
      </w:pPr>
    </w:p>
    <w:p w:rsidR="00BB5BF7" w:rsidRDefault="00BB5BF7">
      <w:pPr>
        <w:pStyle w:val="ListParagraph"/>
        <w:spacing w:after="0" w:line="300" w:lineRule="auto"/>
        <w:ind w:left="1800"/>
        <w:rPr>
          <w:rFonts w:ascii="Times New Roman" w:hAnsi="Times New Roman" w:cs="Times New Roman"/>
        </w:rPr>
      </w:pPr>
    </w:p>
    <w:p w:rsidR="00BB5BF7" w:rsidRDefault="00645B6B">
      <w:pPr>
        <w:pStyle w:val="ListParagraph"/>
        <w:numPr>
          <w:ilvl w:val="0"/>
          <w:numId w:val="2"/>
        </w:numPr>
        <w:spacing w:after="0" w:line="30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Match each cake ingredients in LIST A with the corresponding cause in LIST B by writing a letter of the correct response beside the item number in the answer</w:t>
      </w:r>
      <w:r>
        <w:rPr>
          <w:rFonts w:ascii="Times New Roman" w:hAnsi="Times New Roman" w:cs="Times New Roman"/>
        </w:rPr>
        <w:t xml:space="preserve"> booklet provided.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485"/>
        <w:gridCol w:w="6865"/>
      </w:tblGrid>
      <w:tr w:rsidR="00BB5BF7">
        <w:tc>
          <w:tcPr>
            <w:tcW w:w="2485" w:type="dxa"/>
          </w:tcPr>
          <w:p w:rsidR="00BB5BF7" w:rsidRDefault="00645B6B">
            <w:pPr>
              <w:pStyle w:val="ListParagraph"/>
              <w:spacing w:after="0" w:line="30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LIST A</w:t>
            </w:r>
          </w:p>
        </w:tc>
        <w:tc>
          <w:tcPr>
            <w:tcW w:w="6865" w:type="dxa"/>
          </w:tcPr>
          <w:p w:rsidR="00BB5BF7" w:rsidRDefault="00645B6B">
            <w:pPr>
              <w:pStyle w:val="ListParagraph"/>
              <w:spacing w:after="0" w:line="30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LIST B</w:t>
            </w:r>
          </w:p>
        </w:tc>
      </w:tr>
      <w:tr w:rsidR="00BB5BF7">
        <w:tc>
          <w:tcPr>
            <w:tcW w:w="2485" w:type="dxa"/>
          </w:tcPr>
          <w:p w:rsidR="00BB5BF7" w:rsidRDefault="00645B6B">
            <w:pPr>
              <w:pStyle w:val="ListParagraph"/>
              <w:numPr>
                <w:ilvl w:val="0"/>
                <w:numId w:val="14"/>
              </w:numPr>
              <w:spacing w:after="0" w:line="300" w:lineRule="auto"/>
              <w:ind w:left="480" w:hanging="36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Fruits and nuts</w:t>
            </w:r>
          </w:p>
          <w:p w:rsidR="00BB5BF7" w:rsidRDefault="00645B6B">
            <w:pPr>
              <w:pStyle w:val="ListParagraph"/>
              <w:numPr>
                <w:ilvl w:val="0"/>
                <w:numId w:val="14"/>
              </w:numPr>
              <w:spacing w:after="0" w:line="300" w:lineRule="auto"/>
              <w:ind w:left="480" w:hanging="36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Margarine</w:t>
            </w:r>
          </w:p>
          <w:p w:rsidR="00BB5BF7" w:rsidRDefault="00645B6B">
            <w:pPr>
              <w:pStyle w:val="ListParagraph"/>
              <w:numPr>
                <w:ilvl w:val="0"/>
                <w:numId w:val="14"/>
              </w:numPr>
              <w:spacing w:after="0" w:line="300" w:lineRule="auto"/>
              <w:ind w:left="480" w:hanging="36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Castor sugar</w:t>
            </w:r>
          </w:p>
          <w:p w:rsidR="00BB5BF7" w:rsidRDefault="00645B6B">
            <w:pPr>
              <w:pStyle w:val="ListParagraph"/>
              <w:numPr>
                <w:ilvl w:val="0"/>
                <w:numId w:val="14"/>
              </w:numPr>
              <w:spacing w:after="0" w:line="300" w:lineRule="auto"/>
              <w:ind w:left="480" w:hanging="36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Brown sugar</w:t>
            </w:r>
          </w:p>
          <w:p w:rsidR="00BB5BF7" w:rsidRDefault="00645B6B">
            <w:pPr>
              <w:pStyle w:val="ListParagraph"/>
              <w:numPr>
                <w:ilvl w:val="0"/>
                <w:numId w:val="14"/>
              </w:numPr>
              <w:spacing w:after="0" w:line="300" w:lineRule="auto"/>
              <w:ind w:left="480" w:hanging="36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Eggs</w:t>
            </w:r>
          </w:p>
          <w:p w:rsidR="00BB5BF7" w:rsidRDefault="00645B6B">
            <w:pPr>
              <w:pStyle w:val="ListParagraph"/>
              <w:numPr>
                <w:ilvl w:val="0"/>
                <w:numId w:val="14"/>
              </w:numPr>
              <w:spacing w:after="0" w:line="300" w:lineRule="auto"/>
              <w:ind w:left="480" w:hanging="36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Liquids</w:t>
            </w:r>
          </w:p>
        </w:tc>
        <w:tc>
          <w:tcPr>
            <w:tcW w:w="6865" w:type="dxa"/>
          </w:tcPr>
          <w:p w:rsidR="00BB5BF7" w:rsidRDefault="00645B6B">
            <w:pPr>
              <w:pStyle w:val="ListParagraph"/>
              <w:numPr>
                <w:ilvl w:val="0"/>
                <w:numId w:val="15"/>
              </w:numPr>
              <w:spacing w:after="0" w:line="30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Used to make a cake mixture</w:t>
            </w:r>
          </w:p>
          <w:p w:rsidR="00BB5BF7" w:rsidRDefault="00645B6B">
            <w:pPr>
              <w:pStyle w:val="ListParagraph"/>
              <w:numPr>
                <w:ilvl w:val="0"/>
                <w:numId w:val="15"/>
              </w:numPr>
              <w:spacing w:after="0" w:line="30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Improves the color and </w:t>
            </w:r>
            <w:proofErr w:type="spellStart"/>
            <w:r>
              <w:rPr>
                <w:rFonts w:ascii="Times New Roman" w:hAnsi="Times New Roman" w:cs="Times New Roman"/>
              </w:rPr>
              <w:t>flavour</w:t>
            </w:r>
            <w:proofErr w:type="spellEnd"/>
            <w:r>
              <w:rPr>
                <w:rFonts w:ascii="Times New Roman" w:hAnsi="Times New Roman" w:cs="Times New Roman"/>
              </w:rPr>
              <w:t xml:space="preserve"> of a cake.</w:t>
            </w:r>
          </w:p>
          <w:p w:rsidR="00BB5BF7" w:rsidRDefault="00645B6B">
            <w:pPr>
              <w:pStyle w:val="ListParagraph"/>
              <w:numPr>
                <w:ilvl w:val="0"/>
                <w:numId w:val="15"/>
              </w:numPr>
              <w:spacing w:after="0" w:line="30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Dissolve easily and make the cake a smooth texture. </w:t>
            </w:r>
          </w:p>
          <w:p w:rsidR="00BB5BF7" w:rsidRDefault="00645B6B">
            <w:pPr>
              <w:pStyle w:val="ListParagraph"/>
              <w:numPr>
                <w:ilvl w:val="0"/>
                <w:numId w:val="15"/>
              </w:numPr>
              <w:spacing w:after="0" w:line="30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Help to set the cake once it has </w:t>
            </w:r>
            <w:r>
              <w:rPr>
                <w:rFonts w:ascii="Times New Roman" w:hAnsi="Times New Roman" w:cs="Times New Roman"/>
              </w:rPr>
              <w:t>risen during baking.</w:t>
            </w:r>
          </w:p>
          <w:p w:rsidR="00BB5BF7" w:rsidRDefault="00645B6B">
            <w:pPr>
              <w:pStyle w:val="ListParagraph"/>
              <w:numPr>
                <w:ilvl w:val="0"/>
                <w:numId w:val="15"/>
              </w:numPr>
              <w:spacing w:after="0" w:line="30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Can be used for recipes where the sugar is melted with fat.</w:t>
            </w:r>
          </w:p>
          <w:p w:rsidR="00BB5BF7" w:rsidRDefault="00645B6B">
            <w:pPr>
              <w:pStyle w:val="ListParagraph"/>
              <w:numPr>
                <w:ilvl w:val="0"/>
                <w:numId w:val="15"/>
              </w:numPr>
              <w:spacing w:after="0" w:line="30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Does not contribute to the desirable quality of the cake.</w:t>
            </w:r>
          </w:p>
          <w:p w:rsidR="00BB5BF7" w:rsidRDefault="00645B6B">
            <w:pPr>
              <w:pStyle w:val="ListParagraph"/>
              <w:numPr>
                <w:ilvl w:val="0"/>
                <w:numId w:val="15"/>
              </w:numPr>
              <w:spacing w:after="0" w:line="30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Can be used for dark </w:t>
            </w:r>
            <w:proofErr w:type="spellStart"/>
            <w:r>
              <w:rPr>
                <w:rFonts w:ascii="Times New Roman" w:hAnsi="Times New Roman" w:cs="Times New Roman"/>
              </w:rPr>
              <w:t>coloured</w:t>
            </w:r>
            <w:proofErr w:type="spellEnd"/>
            <w:r>
              <w:rPr>
                <w:rFonts w:ascii="Times New Roman" w:hAnsi="Times New Roman" w:cs="Times New Roman"/>
              </w:rPr>
              <w:t xml:space="preserve"> or fruit cakes.</w:t>
            </w:r>
          </w:p>
          <w:p w:rsidR="00BB5BF7" w:rsidRDefault="00645B6B">
            <w:pPr>
              <w:pStyle w:val="ListParagraph"/>
              <w:numPr>
                <w:ilvl w:val="0"/>
                <w:numId w:val="15"/>
              </w:numPr>
              <w:spacing w:after="0" w:line="30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Adds </w:t>
            </w:r>
            <w:proofErr w:type="spellStart"/>
            <w:r>
              <w:rPr>
                <w:rFonts w:ascii="Times New Roman" w:hAnsi="Times New Roman" w:cs="Times New Roman"/>
              </w:rPr>
              <w:t>flavour</w:t>
            </w:r>
            <w:proofErr w:type="spellEnd"/>
            <w:r>
              <w:rPr>
                <w:rFonts w:ascii="Times New Roman" w:hAnsi="Times New Roman" w:cs="Times New Roman"/>
              </w:rPr>
              <w:t xml:space="preserve"> and improve the nutritive value of cakes.</w:t>
            </w:r>
          </w:p>
          <w:p w:rsidR="00BB5BF7" w:rsidRDefault="00BB5BF7">
            <w:pPr>
              <w:pStyle w:val="ListParagraph"/>
              <w:spacing w:after="0" w:line="300" w:lineRule="auto"/>
              <w:rPr>
                <w:rFonts w:ascii="Times New Roman" w:hAnsi="Times New Roman" w:cs="Times New Roman"/>
              </w:rPr>
            </w:pPr>
          </w:p>
        </w:tc>
      </w:tr>
    </w:tbl>
    <w:p w:rsidR="00BB5BF7" w:rsidRDefault="00BB5BF7">
      <w:pPr>
        <w:pStyle w:val="ListParagraph"/>
        <w:spacing w:after="0" w:line="300" w:lineRule="auto"/>
        <w:rPr>
          <w:rFonts w:ascii="Times New Roman" w:hAnsi="Times New Roman" w:cs="Times New Roman"/>
        </w:rPr>
      </w:pPr>
    </w:p>
    <w:p w:rsidR="00BB5BF7" w:rsidRDefault="00645B6B">
      <w:pPr>
        <w:spacing w:after="0" w:line="30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SECTION B (54</w:t>
      </w:r>
      <w:r>
        <w:rPr>
          <w:rFonts w:ascii="Times New Roman" w:hAnsi="Times New Roman" w:cs="Times New Roman"/>
          <w:b/>
          <w:bCs/>
        </w:rPr>
        <w:t xml:space="preserve"> MARKS)</w:t>
      </w:r>
    </w:p>
    <w:p w:rsidR="00BB5BF7" w:rsidRDefault="00645B6B">
      <w:pPr>
        <w:spacing w:after="0" w:line="30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Answer</w:t>
      </w:r>
      <w:r>
        <w:rPr>
          <w:rFonts w:ascii="Times New Roman" w:hAnsi="Times New Roman" w:cs="Times New Roman"/>
          <w:b/>
          <w:bCs/>
        </w:rPr>
        <w:t xml:space="preserve"> all </w:t>
      </w:r>
      <w:r>
        <w:rPr>
          <w:rFonts w:ascii="Times New Roman" w:hAnsi="Times New Roman" w:cs="Times New Roman"/>
        </w:rPr>
        <w:t>questions in this section.</w:t>
      </w:r>
    </w:p>
    <w:p w:rsidR="00BB5BF7" w:rsidRDefault="00645B6B">
      <w:pPr>
        <w:pStyle w:val="ListParagraph"/>
        <w:numPr>
          <w:ilvl w:val="0"/>
          <w:numId w:val="2"/>
        </w:numPr>
        <w:spacing w:after="0" w:line="30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</w:t>
      </w:r>
      <w:r>
        <w:rPr>
          <w:rFonts w:ascii="Times New Roman" w:hAnsi="Times New Roman" w:cs="Times New Roman"/>
        </w:rPr>
        <w:t xml:space="preserve">Explain </w:t>
      </w:r>
      <w:r>
        <w:rPr>
          <w:rFonts w:ascii="Times New Roman" w:hAnsi="Times New Roman" w:cs="Times New Roman"/>
        </w:rPr>
        <w:t xml:space="preserve">three </w:t>
      </w:r>
      <w:r>
        <w:rPr>
          <w:rFonts w:ascii="Times New Roman" w:hAnsi="Times New Roman" w:cs="Times New Roman"/>
        </w:rPr>
        <w:t>types of food poisoning.</w:t>
      </w:r>
    </w:p>
    <w:p w:rsidR="00BB5BF7" w:rsidRDefault="00645B6B">
      <w:pPr>
        <w:pStyle w:val="ListParagraph"/>
        <w:spacing w:after="0" w:line="30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(b)  Outline </w:t>
      </w:r>
      <w:proofErr w:type="gramStart"/>
      <w:r>
        <w:rPr>
          <w:rFonts w:ascii="Times New Roman" w:hAnsi="Times New Roman" w:cs="Times New Roman"/>
        </w:rPr>
        <w:t>Four</w:t>
      </w:r>
      <w:proofErr w:type="gramEnd"/>
      <w:r>
        <w:rPr>
          <w:rFonts w:ascii="Times New Roman" w:hAnsi="Times New Roman" w:cs="Times New Roman"/>
        </w:rPr>
        <w:t xml:space="preserve"> effects of food poisoning on human health.</w:t>
      </w:r>
    </w:p>
    <w:p w:rsidR="00BB5BF7" w:rsidRDefault="00645B6B">
      <w:pPr>
        <w:spacing w:after="0" w:line="30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(c) State two categories of Foodborne illnesses.</w:t>
      </w:r>
    </w:p>
    <w:p w:rsidR="00BB5BF7" w:rsidRDefault="00BB5BF7">
      <w:pPr>
        <w:spacing w:after="0" w:line="300" w:lineRule="auto"/>
        <w:rPr>
          <w:rFonts w:ascii="Times New Roman" w:hAnsi="Times New Roman" w:cs="Times New Roman"/>
        </w:rPr>
      </w:pPr>
    </w:p>
    <w:p w:rsidR="00BB5BF7" w:rsidRDefault="00645B6B">
      <w:pPr>
        <w:pStyle w:val="ListParagraph"/>
        <w:numPr>
          <w:ilvl w:val="0"/>
          <w:numId w:val="2"/>
        </w:numPr>
        <w:tabs>
          <w:tab w:val="left" w:pos="480"/>
        </w:tabs>
        <w:spacing w:after="0" w:line="30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Your friend's family </w:t>
      </w:r>
      <w:proofErr w:type="gramStart"/>
      <w:r>
        <w:rPr>
          <w:rFonts w:ascii="Times New Roman" w:hAnsi="Times New Roman" w:cs="Times New Roman"/>
        </w:rPr>
        <w:t>complain  to</w:t>
      </w:r>
      <w:proofErr w:type="gramEnd"/>
      <w:r>
        <w:rPr>
          <w:rFonts w:ascii="Times New Roman" w:hAnsi="Times New Roman" w:cs="Times New Roman"/>
        </w:rPr>
        <w:t xml:space="preserve"> have heavy</w:t>
      </w:r>
      <w:r>
        <w:rPr>
          <w:rFonts w:ascii="Times New Roman" w:hAnsi="Times New Roman" w:cs="Times New Roman"/>
        </w:rPr>
        <w:t xml:space="preserve"> bread texture  always. As educated student help them by:</w:t>
      </w:r>
    </w:p>
    <w:p w:rsidR="00BB5BF7" w:rsidRDefault="00645B6B">
      <w:pPr>
        <w:numPr>
          <w:ilvl w:val="0"/>
          <w:numId w:val="16"/>
        </w:numPr>
        <w:spacing w:after="0" w:line="300" w:lineRule="auto"/>
        <w:ind w:left="120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Explain  five</w:t>
      </w:r>
      <w:proofErr w:type="gramEnd"/>
      <w:r>
        <w:rPr>
          <w:rFonts w:ascii="Times New Roman" w:hAnsi="Times New Roman" w:cs="Times New Roman"/>
        </w:rPr>
        <w:t xml:space="preserve"> causes of that condition.</w:t>
      </w:r>
    </w:p>
    <w:p w:rsidR="00BB5BF7" w:rsidRDefault="00645B6B">
      <w:pPr>
        <w:numPr>
          <w:ilvl w:val="0"/>
          <w:numId w:val="16"/>
        </w:numPr>
        <w:spacing w:after="0" w:line="300" w:lineRule="auto"/>
        <w:ind w:left="1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Outline </w:t>
      </w:r>
      <w:proofErr w:type="gramStart"/>
      <w:r>
        <w:rPr>
          <w:rFonts w:ascii="Times New Roman" w:hAnsi="Times New Roman" w:cs="Times New Roman"/>
        </w:rPr>
        <w:t>Four</w:t>
      </w:r>
      <w:proofErr w:type="gramEnd"/>
      <w:r>
        <w:rPr>
          <w:rFonts w:ascii="Times New Roman" w:hAnsi="Times New Roman" w:cs="Times New Roman"/>
        </w:rPr>
        <w:t xml:space="preserve"> rules of using raising agents.</w:t>
      </w:r>
    </w:p>
    <w:p w:rsidR="00BB5BF7" w:rsidRDefault="00BB5BF7">
      <w:pPr>
        <w:spacing w:after="0" w:line="300" w:lineRule="auto"/>
        <w:ind w:left="840"/>
        <w:rPr>
          <w:rFonts w:ascii="Times New Roman" w:hAnsi="Times New Roman" w:cs="Times New Roman"/>
        </w:rPr>
      </w:pPr>
    </w:p>
    <w:p w:rsidR="00BB5BF7" w:rsidRDefault="00645B6B">
      <w:pPr>
        <w:pStyle w:val="ListParagraph"/>
        <w:numPr>
          <w:ilvl w:val="0"/>
          <w:numId w:val="2"/>
        </w:numPr>
        <w:spacing w:after="0" w:line="30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Your neigh </w:t>
      </w:r>
      <w:proofErr w:type="spellStart"/>
      <w:r>
        <w:rPr>
          <w:rFonts w:ascii="Times New Roman" w:hAnsi="Times New Roman" w:cs="Times New Roman"/>
        </w:rPr>
        <w:t>bour</w:t>
      </w:r>
      <w:proofErr w:type="spellEnd"/>
      <w:r>
        <w:rPr>
          <w:rFonts w:ascii="Times New Roman" w:hAnsi="Times New Roman" w:cs="Times New Roman"/>
        </w:rPr>
        <w:t xml:space="preserve"> went to the market for shopping. She wanted to buy pulses but she had no idea of the nutritiv</w:t>
      </w:r>
      <w:r>
        <w:rPr>
          <w:rFonts w:ascii="Times New Roman" w:hAnsi="Times New Roman" w:cs="Times New Roman"/>
        </w:rPr>
        <w:t xml:space="preserve">e values of pulses.  As an expert assist him to explain them. </w:t>
      </w:r>
    </w:p>
    <w:p w:rsidR="00BB5BF7" w:rsidRDefault="00645B6B">
      <w:pPr>
        <w:numPr>
          <w:ilvl w:val="0"/>
          <w:numId w:val="16"/>
        </w:numPr>
        <w:spacing w:after="0" w:line="300" w:lineRule="auto"/>
        <w:ind w:left="1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Outline four methods of cooking pulses.</w:t>
      </w:r>
    </w:p>
    <w:p w:rsidR="00BB5BF7" w:rsidRDefault="00BB5BF7">
      <w:pPr>
        <w:spacing w:after="0" w:line="300" w:lineRule="auto"/>
        <w:ind w:left="840"/>
        <w:rPr>
          <w:rFonts w:ascii="Times New Roman" w:hAnsi="Times New Roman" w:cs="Times New Roman"/>
        </w:rPr>
      </w:pPr>
    </w:p>
    <w:p w:rsidR="00BB5BF7" w:rsidRDefault="00645B6B">
      <w:pPr>
        <w:pStyle w:val="ListParagraph"/>
        <w:numPr>
          <w:ilvl w:val="0"/>
          <w:numId w:val="2"/>
        </w:numPr>
        <w:spacing w:after="0" w:line="30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Cooking is a preparation of food which involves using heat.</w:t>
      </w:r>
    </w:p>
    <w:p w:rsidR="00BB5BF7" w:rsidRDefault="00645B6B">
      <w:pPr>
        <w:spacing w:after="0" w:line="30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(a) Explain four reasons for the process</w:t>
      </w:r>
    </w:p>
    <w:p w:rsidR="00BB5BF7" w:rsidRDefault="00645B6B">
      <w:pPr>
        <w:spacing w:after="0" w:line="30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(b) Suggest a suitable metho</w:t>
      </w:r>
      <w:r>
        <w:rPr>
          <w:rFonts w:ascii="Times New Roman" w:hAnsi="Times New Roman" w:cs="Times New Roman"/>
        </w:rPr>
        <w:t>d of cooking the following foods.</w:t>
      </w:r>
    </w:p>
    <w:p w:rsidR="00BB5BF7" w:rsidRDefault="00645B6B">
      <w:pPr>
        <w:pStyle w:val="ListParagraph"/>
        <w:numPr>
          <w:ilvl w:val="0"/>
          <w:numId w:val="17"/>
        </w:numPr>
        <w:spacing w:after="0" w:line="300" w:lineRule="auto"/>
        <w:ind w:left="1440" w:hanging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Banana fritters</w:t>
      </w:r>
    </w:p>
    <w:p w:rsidR="00BB5BF7" w:rsidRDefault="00645B6B">
      <w:pPr>
        <w:pStyle w:val="ListParagraph"/>
        <w:numPr>
          <w:ilvl w:val="0"/>
          <w:numId w:val="17"/>
        </w:numPr>
        <w:spacing w:after="0" w:line="300" w:lineRule="auto"/>
        <w:ind w:left="1440" w:hanging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Bean croquettes</w:t>
      </w:r>
    </w:p>
    <w:p w:rsidR="00BB5BF7" w:rsidRDefault="00645B6B">
      <w:pPr>
        <w:pStyle w:val="ListParagraph"/>
        <w:numPr>
          <w:ilvl w:val="0"/>
          <w:numId w:val="17"/>
        </w:numPr>
        <w:spacing w:after="0" w:line="300" w:lineRule="auto"/>
        <w:ind w:left="1440" w:hanging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Rock cakes</w:t>
      </w:r>
    </w:p>
    <w:p w:rsidR="00BB5BF7" w:rsidRDefault="00645B6B">
      <w:pPr>
        <w:pStyle w:val="ListParagraph"/>
        <w:numPr>
          <w:ilvl w:val="0"/>
          <w:numId w:val="17"/>
        </w:numPr>
        <w:spacing w:after="0" w:line="300" w:lineRule="auto"/>
        <w:ind w:left="1440" w:hanging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Spinach soup</w:t>
      </w:r>
    </w:p>
    <w:p w:rsidR="00BB5BF7" w:rsidRDefault="00645B6B">
      <w:pPr>
        <w:pStyle w:val="ListParagraph"/>
        <w:numPr>
          <w:ilvl w:val="0"/>
          <w:numId w:val="17"/>
        </w:numPr>
        <w:spacing w:after="0" w:line="300" w:lineRule="auto"/>
        <w:ind w:left="1440" w:hanging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Potato fries </w:t>
      </w:r>
    </w:p>
    <w:p w:rsidR="00BB5BF7" w:rsidRDefault="00BB5BF7">
      <w:pPr>
        <w:pStyle w:val="ListParagraph"/>
        <w:spacing w:after="0" w:line="300" w:lineRule="auto"/>
        <w:ind w:left="1080"/>
        <w:rPr>
          <w:rFonts w:ascii="Times New Roman" w:hAnsi="Times New Roman" w:cs="Times New Roman"/>
        </w:rPr>
      </w:pPr>
    </w:p>
    <w:p w:rsidR="00BB5BF7" w:rsidRDefault="00645B6B">
      <w:pPr>
        <w:pStyle w:val="ListParagraph"/>
        <w:numPr>
          <w:ilvl w:val="0"/>
          <w:numId w:val="2"/>
        </w:numPr>
        <w:spacing w:after="0" w:line="30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Your aunt wants to become an expert in making varieties of snacks but, she has no idea of using different categories of raising agents in flour </w:t>
      </w:r>
      <w:r>
        <w:rPr>
          <w:rFonts w:ascii="Times New Roman" w:hAnsi="Times New Roman" w:cs="Times New Roman"/>
        </w:rPr>
        <w:t>mixtures. Educate her on how to introduce air in flour mixtures for making snacks. Your answer should focus on the following:</w:t>
      </w:r>
    </w:p>
    <w:p w:rsidR="00BB5BF7" w:rsidRDefault="00645B6B">
      <w:pPr>
        <w:spacing w:after="0" w:line="300" w:lineRule="auto"/>
        <w:ind w:leftChars="300"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  Pick three categories and show how air can be introduced to flour mixture.</w:t>
      </w:r>
    </w:p>
    <w:p w:rsidR="00BB5BF7" w:rsidRDefault="00645B6B">
      <w:pPr>
        <w:spacing w:after="0" w:line="300" w:lineRule="auto"/>
        <w:ind w:leftChars="300" w:left="720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 xml:space="preserve">(b) Give examples of snacks which can made from </w:t>
      </w:r>
      <w:r>
        <w:rPr>
          <w:rFonts w:ascii="Times New Roman" w:hAnsi="Times New Roman" w:cs="Times New Roman"/>
        </w:rPr>
        <w:t>the three categories</w:t>
      </w:r>
      <w:proofErr w:type="gramEnd"/>
    </w:p>
    <w:p w:rsidR="00700E31" w:rsidRDefault="00700E31">
      <w:pPr>
        <w:spacing w:after="0" w:line="300" w:lineRule="auto"/>
        <w:ind w:leftChars="300" w:left="720"/>
        <w:jc w:val="both"/>
        <w:rPr>
          <w:rFonts w:ascii="Times New Roman" w:hAnsi="Times New Roman" w:cs="Times New Roman"/>
        </w:rPr>
      </w:pPr>
      <w:bookmarkStart w:id="0" w:name="_GoBack"/>
      <w:bookmarkEnd w:id="0"/>
    </w:p>
    <w:p w:rsidR="00BB5BF7" w:rsidRDefault="00BB5BF7">
      <w:pPr>
        <w:pStyle w:val="ListParagraph"/>
        <w:spacing w:after="0" w:line="300" w:lineRule="auto"/>
        <w:ind w:left="360"/>
        <w:rPr>
          <w:rFonts w:ascii="Times New Roman" w:hAnsi="Times New Roman" w:cs="Times New Roman"/>
        </w:rPr>
      </w:pPr>
    </w:p>
    <w:p w:rsidR="00BB5BF7" w:rsidRDefault="00645B6B">
      <w:pPr>
        <w:pStyle w:val="ListParagraph"/>
        <w:numPr>
          <w:ilvl w:val="0"/>
          <w:numId w:val="2"/>
        </w:numPr>
        <w:spacing w:after="0" w:line="30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 Explain five agents of food spoilage</w:t>
      </w:r>
    </w:p>
    <w:p w:rsidR="00BB5BF7" w:rsidRDefault="00645B6B">
      <w:pPr>
        <w:spacing w:after="0" w:line="300" w:lineRule="auto"/>
        <w:ind w:leftChars="200" w:left="4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(b) Give four food contaminants.  </w:t>
      </w:r>
    </w:p>
    <w:p w:rsidR="00BB5BF7" w:rsidRDefault="00BB5BF7">
      <w:pPr>
        <w:spacing w:after="0" w:line="300" w:lineRule="auto"/>
        <w:ind w:leftChars="200" w:left="480"/>
        <w:rPr>
          <w:rFonts w:ascii="Times New Roman" w:hAnsi="Times New Roman" w:cs="Times New Roman"/>
        </w:rPr>
      </w:pPr>
    </w:p>
    <w:p w:rsidR="00BB5BF7" w:rsidRDefault="00645B6B">
      <w:pPr>
        <w:spacing w:after="0" w:line="30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SECTION C </w:t>
      </w:r>
      <w:proofErr w:type="gramStart"/>
      <w:r>
        <w:rPr>
          <w:rFonts w:ascii="Times New Roman" w:hAnsi="Times New Roman" w:cs="Times New Roman"/>
          <w:b/>
          <w:bCs/>
        </w:rPr>
        <w:t xml:space="preserve">( </w:t>
      </w:r>
      <w:r>
        <w:rPr>
          <w:rFonts w:ascii="Times New Roman" w:hAnsi="Times New Roman" w:cs="Times New Roman"/>
          <w:b/>
          <w:bCs/>
        </w:rPr>
        <w:t>30</w:t>
      </w:r>
      <w:proofErr w:type="gramEnd"/>
      <w:r>
        <w:rPr>
          <w:rFonts w:ascii="Times New Roman" w:hAnsi="Times New Roman" w:cs="Times New Roman"/>
          <w:b/>
          <w:bCs/>
        </w:rPr>
        <w:t xml:space="preserve"> MARKS</w:t>
      </w:r>
      <w:r>
        <w:rPr>
          <w:rFonts w:ascii="Times New Roman" w:hAnsi="Times New Roman" w:cs="Times New Roman"/>
          <w:b/>
          <w:bCs/>
        </w:rPr>
        <w:t>)</w:t>
      </w:r>
    </w:p>
    <w:p w:rsidR="00BB5BF7" w:rsidRDefault="00645B6B">
      <w:pPr>
        <w:spacing w:after="0" w:line="30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Answer only </w:t>
      </w:r>
      <w:r>
        <w:rPr>
          <w:rFonts w:ascii="Times New Roman" w:hAnsi="Times New Roman" w:cs="Times New Roman"/>
          <w:b/>
          <w:bCs/>
        </w:rPr>
        <w:t>two</w:t>
      </w:r>
      <w:r>
        <w:rPr>
          <w:rFonts w:ascii="Times New Roman" w:hAnsi="Times New Roman" w:cs="Times New Roman"/>
        </w:rPr>
        <w:t xml:space="preserve"> questions in this section</w:t>
      </w:r>
    </w:p>
    <w:p w:rsidR="00BB5BF7" w:rsidRDefault="00645B6B">
      <w:pPr>
        <w:pStyle w:val="ListParagraph"/>
        <w:numPr>
          <w:ilvl w:val="0"/>
          <w:numId w:val="2"/>
        </w:numPr>
        <w:spacing w:after="0" w:line="30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“Evaluate the effects of Malnutrition on Tanzanian community.” (six points)</w:t>
      </w:r>
    </w:p>
    <w:p w:rsidR="00BB5BF7" w:rsidRDefault="00BB5BF7">
      <w:pPr>
        <w:pStyle w:val="ListParagraph"/>
        <w:spacing w:after="0" w:line="300" w:lineRule="auto"/>
        <w:ind w:left="360"/>
        <w:rPr>
          <w:rFonts w:ascii="Times New Roman" w:hAnsi="Times New Roman" w:cs="Times New Roman"/>
        </w:rPr>
      </w:pPr>
    </w:p>
    <w:p w:rsidR="00BB5BF7" w:rsidRDefault="00645B6B">
      <w:pPr>
        <w:pStyle w:val="ListParagraph"/>
        <w:numPr>
          <w:ilvl w:val="0"/>
          <w:numId w:val="2"/>
        </w:numPr>
        <w:spacing w:after="0" w:line="30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Evaluate t</w:t>
      </w:r>
      <w:r>
        <w:rPr>
          <w:rFonts w:ascii="Times New Roman" w:hAnsi="Times New Roman" w:cs="Times New Roman"/>
        </w:rPr>
        <w:t xml:space="preserve">he importance of </w:t>
      </w:r>
      <w:r>
        <w:rPr>
          <w:rFonts w:ascii="Times New Roman" w:hAnsi="Times New Roman" w:cs="Times New Roman"/>
        </w:rPr>
        <w:t xml:space="preserve">roughages </w:t>
      </w:r>
      <w:r>
        <w:rPr>
          <w:rFonts w:ascii="Times New Roman" w:hAnsi="Times New Roman" w:cs="Times New Roman"/>
        </w:rPr>
        <w:t>in the family diet. (six points)</w:t>
      </w:r>
    </w:p>
    <w:p w:rsidR="00BB5BF7" w:rsidRDefault="00BB5BF7">
      <w:pPr>
        <w:pStyle w:val="ListParagraph"/>
        <w:spacing w:after="0" w:line="300" w:lineRule="auto"/>
        <w:ind w:left="360"/>
        <w:rPr>
          <w:rFonts w:ascii="Times New Roman" w:hAnsi="Times New Roman" w:cs="Times New Roman"/>
        </w:rPr>
      </w:pPr>
    </w:p>
    <w:p w:rsidR="00BB5BF7" w:rsidRDefault="00645B6B">
      <w:pPr>
        <w:pStyle w:val="ListParagraph"/>
        <w:numPr>
          <w:ilvl w:val="0"/>
          <w:numId w:val="2"/>
        </w:numPr>
        <w:spacing w:after="0" w:line="30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You have invited to a certain village to provide </w:t>
      </w:r>
      <w:proofErr w:type="gramStart"/>
      <w:r>
        <w:rPr>
          <w:rFonts w:ascii="Times New Roman" w:hAnsi="Times New Roman" w:cs="Times New Roman"/>
        </w:rPr>
        <w:t>education  about</w:t>
      </w:r>
      <w:proofErr w:type="gramEnd"/>
      <w:r>
        <w:rPr>
          <w:rFonts w:ascii="Times New Roman" w:hAnsi="Times New Roman" w:cs="Times New Roman"/>
        </w:rPr>
        <w:t xml:space="preserve">  Cereals. As an expert, explain to them by examples the uses of it.</w:t>
      </w:r>
      <w:r>
        <w:rPr>
          <w:rFonts w:ascii="Times New Roman" w:hAnsi="Times New Roman" w:cs="Times New Roman"/>
        </w:rPr>
        <w:t xml:space="preserve"> (six Points)</w:t>
      </w:r>
    </w:p>
    <w:p w:rsidR="00BB5BF7" w:rsidRDefault="00BB5BF7">
      <w:pPr>
        <w:spacing w:after="0" w:line="300" w:lineRule="auto"/>
        <w:rPr>
          <w:rFonts w:ascii="Times New Roman" w:hAnsi="Times New Roman" w:cs="Times New Roman"/>
        </w:rPr>
      </w:pPr>
    </w:p>
    <w:p w:rsidR="00BB5BF7" w:rsidRDefault="00BB5BF7">
      <w:pPr>
        <w:pStyle w:val="ListParagraph"/>
        <w:spacing w:after="0" w:line="300" w:lineRule="auto"/>
        <w:ind w:left="2101"/>
        <w:rPr>
          <w:rFonts w:ascii="Times New Roman" w:hAnsi="Times New Roman" w:cs="Times New Roman"/>
        </w:rPr>
      </w:pPr>
    </w:p>
    <w:p w:rsidR="00BB5BF7" w:rsidRDefault="00645B6B">
      <w:pPr>
        <w:spacing w:after="0" w:line="30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</w:t>
      </w:r>
    </w:p>
    <w:sectPr w:rsidR="00BB5BF7" w:rsidSect="00B33ACC">
      <w:footerReference w:type="default" r:id="rId11"/>
      <w:pgSz w:w="12240" w:h="15840"/>
      <w:pgMar w:top="270" w:right="960" w:bottom="960" w:left="120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45B6B" w:rsidRDefault="00645B6B">
      <w:pPr>
        <w:spacing w:line="240" w:lineRule="auto"/>
      </w:pPr>
      <w:r>
        <w:separator/>
      </w:r>
    </w:p>
  </w:endnote>
  <w:endnote w:type="continuationSeparator" w:id="0">
    <w:p w:rsidR="00645B6B" w:rsidRDefault="00645B6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B5BF7" w:rsidRDefault="00645B6B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96A02CD" wp14:editId="32FA52C2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BB5BF7" w:rsidRDefault="00645B6B">
                          <w:pPr>
                            <w:pStyle w:val="Foote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 w:rsidR="00700E31">
                            <w:rPr>
                              <w:noProof/>
                            </w:rPr>
                            <w:t>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" filled="f" stroked="f" strokeweight=".5pt">
              <v:textbox style="mso-fit-shape-to-text:t" inset="0,0,0,0">
                <w:txbxContent>
                  <w:p w:rsidR="00BB5BF7" w:rsidRDefault="00645B6B">
                    <w:pPr>
                      <w:pStyle w:val="Footer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 w:rsidR="00700E31">
                      <w:rPr>
                        <w:noProof/>
                      </w:rPr>
                      <w:t>4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45B6B" w:rsidRDefault="00645B6B">
      <w:pPr>
        <w:spacing w:after="0"/>
      </w:pPr>
      <w:r>
        <w:separator/>
      </w:r>
    </w:p>
  </w:footnote>
  <w:footnote w:type="continuationSeparator" w:id="0">
    <w:p w:rsidR="00645B6B" w:rsidRDefault="00645B6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BD0BD4B9"/>
    <w:multiLevelType w:val="singleLevel"/>
    <w:tmpl w:val="BD0BD4B9"/>
    <w:lvl w:ilvl="0">
      <w:start w:val="1"/>
      <w:numFmt w:val="upperLetter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">
    <w:nsid w:val="D65F7B21"/>
    <w:multiLevelType w:val="multilevel"/>
    <w:tmpl w:val="D65F7B21"/>
    <w:lvl w:ilvl="0">
      <w:start w:val="1"/>
      <w:numFmt w:val="lowerRoman"/>
      <w:lvlText w:val="(%1)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E2754247"/>
    <w:multiLevelType w:val="singleLevel"/>
    <w:tmpl w:val="E2754247"/>
    <w:lvl w:ilvl="0">
      <w:start w:val="1"/>
      <w:numFmt w:val="upperLetter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">
    <w:nsid w:val="E45CE347"/>
    <w:multiLevelType w:val="singleLevel"/>
    <w:tmpl w:val="E45CE347"/>
    <w:lvl w:ilvl="0">
      <w:start w:val="1"/>
      <w:numFmt w:val="upperLetter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4">
    <w:multiLevelType w:val="multilevel"/>
    <w:tmpl w:val="00000000"/>
    <w:lvl w:ilvl="0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00000003"/>
    <w:multiLevelType w:val="multilevel"/>
    <w:tmpl w:val="00000003"/>
    <w:lvl w:ilvl="0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00000004"/>
    <w:multiLevelType w:val="multilevel"/>
    <w:tmpl w:val="0000000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0000005"/>
    <w:multiLevelType w:val="multilevel"/>
    <w:tmpl w:val="00000005"/>
    <w:lvl w:ilvl="0">
      <w:start w:val="1"/>
      <w:numFmt w:val="upperLetter"/>
      <w:lvlText w:val="%1."/>
      <w:lvlJc w:val="left"/>
      <w:pPr>
        <w:ind w:left="2160" w:hanging="360"/>
      </w:pPr>
    </w:lvl>
    <w:lvl w:ilvl="1">
      <w:start w:val="1"/>
      <w:numFmt w:val="lowerLetter"/>
      <w:lvlText w:val="%2."/>
      <w:lvlJc w:val="left"/>
      <w:pPr>
        <w:ind w:left="2880" w:hanging="360"/>
      </w:pPr>
    </w:lvl>
    <w:lvl w:ilvl="2">
      <w:start w:val="1"/>
      <w:numFmt w:val="lowerRoman"/>
      <w:lvlText w:val="%3."/>
      <w:lvlJc w:val="right"/>
      <w:pPr>
        <w:ind w:left="3600" w:hanging="180"/>
      </w:pPr>
    </w:lvl>
    <w:lvl w:ilvl="3">
      <w:start w:val="1"/>
      <w:numFmt w:val="decimal"/>
      <w:lvlText w:val="%4."/>
      <w:lvlJc w:val="left"/>
      <w:pPr>
        <w:ind w:left="4320" w:hanging="360"/>
      </w:pPr>
    </w:lvl>
    <w:lvl w:ilvl="4">
      <w:start w:val="1"/>
      <w:numFmt w:val="lowerLetter"/>
      <w:lvlText w:val="%5."/>
      <w:lvlJc w:val="left"/>
      <w:pPr>
        <w:ind w:left="5040" w:hanging="360"/>
      </w:pPr>
    </w:lvl>
    <w:lvl w:ilvl="5">
      <w:start w:val="1"/>
      <w:numFmt w:val="lowerRoman"/>
      <w:lvlText w:val="%6."/>
      <w:lvlJc w:val="right"/>
      <w:pPr>
        <w:ind w:left="5760" w:hanging="180"/>
      </w:pPr>
    </w:lvl>
    <w:lvl w:ilvl="6">
      <w:start w:val="1"/>
      <w:numFmt w:val="decimal"/>
      <w:lvlText w:val="%7."/>
      <w:lvlJc w:val="left"/>
      <w:pPr>
        <w:ind w:left="6480" w:hanging="360"/>
      </w:pPr>
    </w:lvl>
    <w:lvl w:ilvl="7">
      <w:start w:val="1"/>
      <w:numFmt w:val="lowerLetter"/>
      <w:lvlText w:val="%8."/>
      <w:lvlJc w:val="left"/>
      <w:pPr>
        <w:ind w:left="7200" w:hanging="360"/>
      </w:pPr>
    </w:lvl>
    <w:lvl w:ilvl="8">
      <w:start w:val="1"/>
      <w:numFmt w:val="lowerRoman"/>
      <w:lvlText w:val="%9."/>
      <w:lvlJc w:val="right"/>
      <w:pPr>
        <w:ind w:left="7920" w:hanging="180"/>
      </w:pPr>
    </w:lvl>
  </w:abstractNum>
  <w:abstractNum w:abstractNumId="8">
    <w:nsid w:val="00000006"/>
    <w:multiLevelType w:val="multilevel"/>
    <w:tmpl w:val="00000006"/>
    <w:lvl w:ilvl="0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00000007"/>
    <w:multiLevelType w:val="multilevel"/>
    <w:tmpl w:val="00000007"/>
    <w:lvl w:ilvl="0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10">
    <w:nsid w:val="00000009"/>
    <w:multiLevelType w:val="multilevel"/>
    <w:tmpl w:val="00000009"/>
    <w:lvl w:ilvl="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0000000A"/>
    <w:multiLevelType w:val="multilevel"/>
    <w:tmpl w:val="0000000A"/>
    <w:lvl w:ilvl="0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12">
    <w:nsid w:val="0000000B"/>
    <w:multiLevelType w:val="multilevel"/>
    <w:tmpl w:val="0000000B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0000000D"/>
    <w:multiLevelType w:val="multilevel"/>
    <w:tmpl w:val="0000000D"/>
    <w:lvl w:ilvl="0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14">
    <w:nsid w:val="0F938B16"/>
    <w:multiLevelType w:val="multilevel"/>
    <w:tmpl w:val="0F938B16"/>
    <w:lvl w:ilvl="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BCC7800"/>
    <w:multiLevelType w:val="multilevel"/>
    <w:tmpl w:val="2BCC78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14F78E9"/>
    <w:multiLevelType w:val="multilevel"/>
    <w:tmpl w:val="514F78E9"/>
    <w:lvl w:ilvl="0">
      <w:start w:val="1"/>
      <w:numFmt w:val="lowerLetter"/>
      <w:lvlText w:val="(%1)"/>
      <w:lvlJc w:val="left"/>
      <w:pPr>
        <w:ind w:left="81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5"/>
  </w:num>
  <w:num w:numId="2">
    <w:abstractNumId w:val="6"/>
  </w:num>
  <w:num w:numId="3">
    <w:abstractNumId w:val="1"/>
  </w:num>
  <w:num w:numId="4">
    <w:abstractNumId w:val="7"/>
  </w:num>
  <w:num w:numId="5">
    <w:abstractNumId w:val="11"/>
  </w:num>
  <w:num w:numId="6">
    <w:abstractNumId w:val="9"/>
  </w:num>
  <w:num w:numId="7">
    <w:abstractNumId w:val="4"/>
  </w:num>
  <w:num w:numId="8">
    <w:abstractNumId w:val="0"/>
  </w:num>
  <w:num w:numId="9">
    <w:abstractNumId w:val="3"/>
  </w:num>
  <w:num w:numId="10">
    <w:abstractNumId w:val="8"/>
  </w:num>
  <w:num w:numId="11">
    <w:abstractNumId w:val="13"/>
  </w:num>
  <w:num w:numId="12">
    <w:abstractNumId w:val="2"/>
  </w:num>
  <w:num w:numId="13">
    <w:abstractNumId w:val="5"/>
  </w:num>
  <w:num w:numId="14">
    <w:abstractNumId w:val="10"/>
  </w:num>
  <w:num w:numId="15">
    <w:abstractNumId w:val="12"/>
  </w:num>
  <w:num w:numId="16">
    <w:abstractNumId w:val="16"/>
  </w:num>
  <w:num w:numId="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5BF7"/>
    <w:rsid w:val="00645B6B"/>
    <w:rsid w:val="00700E31"/>
    <w:rsid w:val="00B33ACC"/>
    <w:rsid w:val="00BB5BF7"/>
    <w:rsid w:val="01620FE6"/>
    <w:rsid w:val="01636ED5"/>
    <w:rsid w:val="032167F2"/>
    <w:rsid w:val="08180A58"/>
    <w:rsid w:val="0AA6781F"/>
    <w:rsid w:val="13B86493"/>
    <w:rsid w:val="15913B28"/>
    <w:rsid w:val="17F93E7F"/>
    <w:rsid w:val="20A943A5"/>
    <w:rsid w:val="227105D1"/>
    <w:rsid w:val="24AE356B"/>
    <w:rsid w:val="30EA07CC"/>
    <w:rsid w:val="31D66089"/>
    <w:rsid w:val="37022674"/>
    <w:rsid w:val="3A0C25C8"/>
    <w:rsid w:val="3CB91AA9"/>
    <w:rsid w:val="3D461E16"/>
    <w:rsid w:val="42602A72"/>
    <w:rsid w:val="43F33B2D"/>
    <w:rsid w:val="46337302"/>
    <w:rsid w:val="4B1F7473"/>
    <w:rsid w:val="4D517068"/>
    <w:rsid w:val="586821D1"/>
    <w:rsid w:val="5B794950"/>
    <w:rsid w:val="5BA32397"/>
    <w:rsid w:val="604909D1"/>
    <w:rsid w:val="617E7959"/>
    <w:rsid w:val="62EB5F38"/>
    <w:rsid w:val="70B05AAD"/>
    <w:rsid w:val="79452EB8"/>
    <w:rsid w:val="79B71206"/>
    <w:rsid w:val="7D271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SimSu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header" w:uiPriority="99" w:qFormat="1"/>
    <w:lsdException w:name="footer" w:uiPriority="99" w:qFormat="1"/>
    <w:lsdException w:name="caption" w:semiHidden="1" w:unhideWhenUsed="1" w:qFormat="1"/>
    <w:lsdException w:name="Title" w:uiPriority="10" w:qFormat="1"/>
    <w:lsdException w:name="Default Paragraph Font" w:uiPriority="1" w:qFormat="1"/>
    <w:lsdException w:name="Subtitle" w:uiPriority="1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uiPriority="99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uiPriority="39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Calibri Light" w:eastAsia="SimSun" w:hAnsi="Calibri Light"/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160" w:after="80"/>
      <w:outlineLvl w:val="1"/>
    </w:pPr>
    <w:rPr>
      <w:rFonts w:ascii="Calibri Light" w:eastAsia="SimSun" w:hAnsi="Calibri Light"/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160" w:after="80"/>
      <w:outlineLvl w:val="2"/>
    </w:pPr>
    <w:rPr>
      <w:rFonts w:eastAsia="SimSun"/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pPr>
      <w:keepNext/>
      <w:keepLines/>
      <w:spacing w:before="80" w:after="40"/>
      <w:outlineLvl w:val="3"/>
    </w:pPr>
    <w:rPr>
      <w:rFonts w:eastAsia="SimSun"/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pPr>
      <w:keepNext/>
      <w:keepLines/>
      <w:spacing w:before="80" w:after="40"/>
      <w:outlineLvl w:val="4"/>
    </w:pPr>
    <w:rPr>
      <w:rFonts w:eastAsia="SimSun"/>
      <w:color w:val="2F5496"/>
    </w:rPr>
  </w:style>
  <w:style w:type="paragraph" w:styleId="Heading6">
    <w:name w:val="heading 6"/>
    <w:basedOn w:val="Normal"/>
    <w:next w:val="Normal"/>
    <w:link w:val="Heading6Char"/>
    <w:uiPriority w:val="9"/>
    <w:qFormat/>
    <w:pPr>
      <w:keepNext/>
      <w:keepLines/>
      <w:spacing w:before="40" w:after="0"/>
      <w:outlineLvl w:val="5"/>
    </w:pPr>
    <w:rPr>
      <w:rFonts w:eastAsia="SimSun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40" w:after="0"/>
      <w:outlineLvl w:val="6"/>
    </w:pPr>
    <w:rPr>
      <w:rFonts w:eastAsia="SimSun"/>
      <w:color w:val="595959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after="0"/>
      <w:outlineLvl w:val="7"/>
    </w:pPr>
    <w:rPr>
      <w:rFonts w:eastAsia="SimSun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after="0"/>
      <w:outlineLvl w:val="8"/>
    </w:pPr>
    <w:rPr>
      <w:rFonts w:eastAsia="SimSu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="SimSun"/>
      <w:color w:val="595959"/>
      <w:spacing w:val="15"/>
      <w:sz w:val="28"/>
      <w:szCs w:val="28"/>
    </w:rPr>
  </w:style>
  <w:style w:type="table" w:styleId="TableGrid">
    <w:name w:val="Table Grid"/>
    <w:basedOn w:val="TableNormal"/>
    <w:uiPriority w:val="3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Calibri Light" w:eastAsia="SimSun" w:hAnsi="Calibri Light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Calibri Light" w:eastAsia="SimSun" w:hAnsi="Calibri Light" w:cs="SimSun"/>
      <w:color w:val="2F5496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Calibri Light" w:eastAsia="SimSun" w:hAnsi="Calibri Light" w:cs="SimSun"/>
      <w:color w:val="2F5496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eastAsia="SimSun" w:cs="SimSun"/>
      <w:color w:val="2F5496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eastAsia="SimSun" w:cs="SimSu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qFormat/>
    <w:rPr>
      <w:rFonts w:eastAsia="SimSun" w:cs="SimSu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qFormat/>
    <w:rPr>
      <w:rFonts w:eastAsia="SimSun" w:cs="SimSun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qFormat/>
    <w:rPr>
      <w:rFonts w:eastAsia="SimSun" w:cs="SimSun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qFormat/>
    <w:rPr>
      <w:rFonts w:eastAsia="SimSun" w:cs="SimSun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qFormat/>
    <w:rPr>
      <w:rFonts w:eastAsia="SimSun" w:cs="SimSun"/>
      <w:color w:val="272727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="Calibri Light" w:eastAsia="SimSun" w:hAnsi="Calibri Light" w:cs="SimSun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="SimSun" w:cs="SimSu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SimSu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header" w:uiPriority="99" w:qFormat="1"/>
    <w:lsdException w:name="footer" w:uiPriority="99" w:qFormat="1"/>
    <w:lsdException w:name="caption" w:semiHidden="1" w:unhideWhenUsed="1" w:qFormat="1"/>
    <w:lsdException w:name="Title" w:uiPriority="10" w:qFormat="1"/>
    <w:lsdException w:name="Default Paragraph Font" w:uiPriority="1" w:qFormat="1"/>
    <w:lsdException w:name="Subtitle" w:uiPriority="1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uiPriority="99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uiPriority="39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Calibri Light" w:eastAsia="SimSun" w:hAnsi="Calibri Light"/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160" w:after="80"/>
      <w:outlineLvl w:val="1"/>
    </w:pPr>
    <w:rPr>
      <w:rFonts w:ascii="Calibri Light" w:eastAsia="SimSun" w:hAnsi="Calibri Light"/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160" w:after="80"/>
      <w:outlineLvl w:val="2"/>
    </w:pPr>
    <w:rPr>
      <w:rFonts w:eastAsia="SimSun"/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pPr>
      <w:keepNext/>
      <w:keepLines/>
      <w:spacing w:before="80" w:after="40"/>
      <w:outlineLvl w:val="3"/>
    </w:pPr>
    <w:rPr>
      <w:rFonts w:eastAsia="SimSun"/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pPr>
      <w:keepNext/>
      <w:keepLines/>
      <w:spacing w:before="80" w:after="40"/>
      <w:outlineLvl w:val="4"/>
    </w:pPr>
    <w:rPr>
      <w:rFonts w:eastAsia="SimSun"/>
      <w:color w:val="2F5496"/>
    </w:rPr>
  </w:style>
  <w:style w:type="paragraph" w:styleId="Heading6">
    <w:name w:val="heading 6"/>
    <w:basedOn w:val="Normal"/>
    <w:next w:val="Normal"/>
    <w:link w:val="Heading6Char"/>
    <w:uiPriority w:val="9"/>
    <w:qFormat/>
    <w:pPr>
      <w:keepNext/>
      <w:keepLines/>
      <w:spacing w:before="40" w:after="0"/>
      <w:outlineLvl w:val="5"/>
    </w:pPr>
    <w:rPr>
      <w:rFonts w:eastAsia="SimSun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40" w:after="0"/>
      <w:outlineLvl w:val="6"/>
    </w:pPr>
    <w:rPr>
      <w:rFonts w:eastAsia="SimSun"/>
      <w:color w:val="595959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after="0"/>
      <w:outlineLvl w:val="7"/>
    </w:pPr>
    <w:rPr>
      <w:rFonts w:eastAsia="SimSun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after="0"/>
      <w:outlineLvl w:val="8"/>
    </w:pPr>
    <w:rPr>
      <w:rFonts w:eastAsia="SimSu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="SimSun"/>
      <w:color w:val="595959"/>
      <w:spacing w:val="15"/>
      <w:sz w:val="28"/>
      <w:szCs w:val="28"/>
    </w:rPr>
  </w:style>
  <w:style w:type="table" w:styleId="TableGrid">
    <w:name w:val="Table Grid"/>
    <w:basedOn w:val="TableNormal"/>
    <w:uiPriority w:val="3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Calibri Light" w:eastAsia="SimSun" w:hAnsi="Calibri Light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Calibri Light" w:eastAsia="SimSun" w:hAnsi="Calibri Light" w:cs="SimSun"/>
      <w:color w:val="2F5496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Calibri Light" w:eastAsia="SimSun" w:hAnsi="Calibri Light" w:cs="SimSun"/>
      <w:color w:val="2F5496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eastAsia="SimSun" w:cs="SimSun"/>
      <w:color w:val="2F5496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eastAsia="SimSun" w:cs="SimSu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qFormat/>
    <w:rPr>
      <w:rFonts w:eastAsia="SimSun" w:cs="SimSu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qFormat/>
    <w:rPr>
      <w:rFonts w:eastAsia="SimSun" w:cs="SimSun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qFormat/>
    <w:rPr>
      <w:rFonts w:eastAsia="SimSun" w:cs="SimSun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qFormat/>
    <w:rPr>
      <w:rFonts w:eastAsia="SimSun" w:cs="SimSun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qFormat/>
    <w:rPr>
      <w:rFonts w:eastAsia="SimSun" w:cs="SimSun"/>
      <w:color w:val="272727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="Calibri Light" w:eastAsia="SimSun" w:hAnsi="Calibri Light" w:cs="SimSun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="SimSun" w:cs="SimSu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755</Words>
  <Characters>4304</Characters>
  <Application>Microsoft Office Word</Application>
  <DocSecurity>0</DocSecurity>
  <Lines>35</Lines>
  <Paragraphs>10</Paragraphs>
  <ScaleCrop>false</ScaleCrop>
  <Company/>
  <LinksUpToDate>false</LinksUpToDate>
  <CharactersWithSpaces>5049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RUKN AL BAB</dc:creator>
  <cp:lastModifiedBy>NAMANGA SECONDARY</cp:lastModifiedBy>
  <cp:revision>32</cp:revision>
  <dcterms:created xsi:type="dcterms:W3CDTF">2026-08-05T13:05:00Z</dcterms:created>
  <dcterms:modified xsi:type="dcterms:W3CDTF">2026-06-12T07:35:00Z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A6B333FC05A34CD09262FC908C393B20_13</vt:lpwstr>
  </property>
  <property fmtid="{D5CDD505-2E9C-101B-9397-08002B2CF9AE}" pid="3" name="KSOProductBuildVer">
    <vt:lpwstr>1033-12.1.0.28032</vt:lpwstr>
  </property>
  <property fmtid="{D5CDD505-2E9C-101B-9397-08002B2CF9AE}" pid="4" name="KSOTemplateDocerSaveRecord">
    <vt:lpwstr>eyJoZGlkIjoiNzMzMjliODE5ODBiMzUzNGM0ZmE0OGU4YjYxOWFjZDciLCJ1c2VySWQiOiIxNDcyMzg4NDUwODMzMiJ9</vt:lpwstr>
  </property>
</Properties>
</file>