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322" w:rsidRPr="006600BB" w:rsidRDefault="002C5322" w:rsidP="002C5322">
      <w:pPr>
        <w:spacing w:line="360" w:lineRule="auto"/>
        <w:ind w:left="567" w:hanging="567"/>
        <w:jc w:val="center"/>
        <w:rPr>
          <w:b/>
          <w:sz w:val="24"/>
          <w:szCs w:val="24"/>
        </w:rPr>
      </w:pPr>
      <w:r w:rsidRPr="006600BB">
        <w:rPr>
          <w:b/>
          <w:sz w:val="24"/>
          <w:szCs w:val="24"/>
        </w:rPr>
        <w:t>PRESIDENT’S OFFICE</w:t>
      </w:r>
    </w:p>
    <w:p w:rsidR="002C5322" w:rsidRPr="006600BB" w:rsidRDefault="002C5322" w:rsidP="002C5322">
      <w:pPr>
        <w:spacing w:line="360" w:lineRule="auto"/>
        <w:ind w:left="567" w:hanging="567"/>
        <w:jc w:val="center"/>
        <w:rPr>
          <w:b/>
          <w:sz w:val="24"/>
          <w:szCs w:val="24"/>
        </w:rPr>
      </w:pPr>
      <w:proofErr w:type="gramStart"/>
      <w:r w:rsidRPr="006600BB">
        <w:rPr>
          <w:b/>
          <w:sz w:val="24"/>
          <w:szCs w:val="24"/>
        </w:rPr>
        <w:t>REGIONAL ADMINISTRATION AND LOCAL GOVERNMENT.</w:t>
      </w:r>
      <w:proofErr w:type="gramEnd"/>
    </w:p>
    <w:p w:rsidR="002C5322" w:rsidRPr="006600BB" w:rsidRDefault="005A0EFF" w:rsidP="002C5322">
      <w:pPr>
        <w:spacing w:line="360" w:lineRule="auto"/>
        <w:ind w:left="567" w:hanging="567"/>
        <w:jc w:val="center"/>
        <w:rPr>
          <w:b/>
          <w:sz w:val="24"/>
          <w:szCs w:val="24"/>
        </w:rPr>
      </w:pPr>
      <w:r w:rsidRPr="006600BB">
        <w:rPr>
          <w:b/>
          <w:sz w:val="24"/>
          <w:szCs w:val="24"/>
        </w:rPr>
        <w:t>NAMANGA SECONDARY SCHOOL</w:t>
      </w:r>
    </w:p>
    <w:p w:rsidR="00AD5AA8" w:rsidRPr="006600BB" w:rsidRDefault="00222DF0" w:rsidP="002C5322">
      <w:pPr>
        <w:spacing w:before="15" w:line="360" w:lineRule="auto"/>
        <w:jc w:val="center"/>
        <w:rPr>
          <w:rFonts w:eastAsia="Bookman Old Style"/>
          <w:b/>
          <w:position w:val="-1"/>
          <w:sz w:val="24"/>
          <w:szCs w:val="24"/>
        </w:rPr>
      </w:pPr>
      <w:r w:rsidRPr="006600BB">
        <w:rPr>
          <w:rFonts w:eastAsia="Bookman Old Style"/>
          <w:b/>
          <w:spacing w:val="-2"/>
          <w:position w:val="-1"/>
          <w:sz w:val="24"/>
          <w:szCs w:val="24"/>
        </w:rPr>
        <w:t>F</w:t>
      </w:r>
      <w:r w:rsidRPr="006600BB">
        <w:rPr>
          <w:rFonts w:eastAsia="Bookman Old Style"/>
          <w:b/>
          <w:position w:val="-1"/>
          <w:sz w:val="24"/>
          <w:szCs w:val="24"/>
        </w:rPr>
        <w:t>O</w:t>
      </w:r>
      <w:r w:rsidRPr="006600BB">
        <w:rPr>
          <w:rFonts w:eastAsia="Bookman Old Style"/>
          <w:b/>
          <w:spacing w:val="-1"/>
          <w:position w:val="-1"/>
          <w:sz w:val="24"/>
          <w:szCs w:val="24"/>
        </w:rPr>
        <w:t>R</w:t>
      </w:r>
      <w:r w:rsidRPr="006600BB">
        <w:rPr>
          <w:rFonts w:eastAsia="Bookman Old Style"/>
          <w:b/>
          <w:position w:val="-1"/>
          <w:sz w:val="24"/>
          <w:szCs w:val="24"/>
        </w:rPr>
        <w:t>M</w:t>
      </w:r>
      <w:r w:rsidRPr="006600BB">
        <w:rPr>
          <w:rFonts w:eastAsia="Bookman Old Style"/>
          <w:b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b/>
          <w:position w:val="-1"/>
          <w:sz w:val="24"/>
          <w:szCs w:val="24"/>
        </w:rPr>
        <w:t>T</w:t>
      </w:r>
      <w:r w:rsidRPr="006600BB">
        <w:rPr>
          <w:rFonts w:eastAsia="Bookman Old Style"/>
          <w:b/>
          <w:spacing w:val="1"/>
          <w:position w:val="-1"/>
          <w:sz w:val="24"/>
          <w:szCs w:val="24"/>
        </w:rPr>
        <w:t>H</w:t>
      </w:r>
      <w:r w:rsidRPr="006600BB">
        <w:rPr>
          <w:rFonts w:eastAsia="Bookman Old Style"/>
          <w:b/>
          <w:spacing w:val="-2"/>
          <w:position w:val="-1"/>
          <w:sz w:val="24"/>
          <w:szCs w:val="24"/>
        </w:rPr>
        <w:t>R</w:t>
      </w:r>
      <w:r w:rsidRPr="006600BB">
        <w:rPr>
          <w:rFonts w:eastAsia="Bookman Old Style"/>
          <w:b/>
          <w:spacing w:val="1"/>
          <w:position w:val="-1"/>
          <w:sz w:val="24"/>
          <w:szCs w:val="24"/>
        </w:rPr>
        <w:t>E</w:t>
      </w:r>
      <w:r w:rsidRPr="006600BB">
        <w:rPr>
          <w:rFonts w:eastAsia="Bookman Old Style"/>
          <w:b/>
          <w:position w:val="-1"/>
          <w:sz w:val="24"/>
          <w:szCs w:val="24"/>
        </w:rPr>
        <w:t>E</w:t>
      </w:r>
      <w:r w:rsidR="005A0EFF" w:rsidRPr="006600BB">
        <w:rPr>
          <w:rFonts w:eastAsia="Bookman Old Style"/>
          <w:b/>
          <w:position w:val="-1"/>
          <w:sz w:val="24"/>
          <w:szCs w:val="24"/>
        </w:rPr>
        <w:t xml:space="preserve"> MID TERM EXAMINATION MARCH- 2025</w:t>
      </w:r>
      <w:r w:rsidRPr="006600BB">
        <w:rPr>
          <w:rFonts w:eastAsia="Bookman Old Style"/>
          <w:b/>
          <w:spacing w:val="2"/>
          <w:position w:val="-1"/>
          <w:sz w:val="24"/>
          <w:szCs w:val="24"/>
        </w:rPr>
        <w:t xml:space="preserve"> </w:t>
      </w:r>
    </w:p>
    <w:p w:rsidR="005A0EFF" w:rsidRPr="006600BB" w:rsidRDefault="005A0EFF" w:rsidP="006600BB">
      <w:pPr>
        <w:spacing w:before="15" w:line="360" w:lineRule="exact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z w:val="24"/>
          <w:szCs w:val="24"/>
        </w:rPr>
        <w:t>CIVICS</w:t>
      </w:r>
    </w:p>
    <w:p w:rsidR="00AD5AA8" w:rsidRPr="006600BB" w:rsidRDefault="00222DF0" w:rsidP="007A3B05">
      <w:pPr>
        <w:spacing w:before="26"/>
        <w:ind w:right="4273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s</w:t>
      </w:r>
      <w:r w:rsidRPr="006600BB">
        <w:rPr>
          <w:rFonts w:eastAsia="Bookman Old Style"/>
          <w:b/>
          <w:spacing w:val="1"/>
          <w:sz w:val="24"/>
          <w:szCs w:val="24"/>
        </w:rPr>
        <w:t>t</w:t>
      </w:r>
      <w:r w:rsidRPr="006600BB">
        <w:rPr>
          <w:rFonts w:eastAsia="Bookman Old Style"/>
          <w:b/>
          <w:spacing w:val="2"/>
          <w:sz w:val="24"/>
          <w:szCs w:val="24"/>
        </w:rPr>
        <w:t>ru</w:t>
      </w:r>
      <w:r w:rsidRPr="006600BB">
        <w:rPr>
          <w:rFonts w:eastAsia="Bookman Old Style"/>
          <w:b/>
          <w:spacing w:val="-3"/>
          <w:sz w:val="24"/>
          <w:szCs w:val="24"/>
        </w:rPr>
        <w:t>c</w:t>
      </w:r>
      <w:r w:rsidRPr="006600BB">
        <w:rPr>
          <w:rFonts w:eastAsia="Bookman Old Style"/>
          <w:b/>
          <w:spacing w:val="2"/>
          <w:sz w:val="24"/>
          <w:szCs w:val="24"/>
        </w:rPr>
        <w:t>t</w:t>
      </w:r>
      <w:r w:rsidRPr="006600BB">
        <w:rPr>
          <w:rFonts w:eastAsia="Bookman Old Style"/>
          <w:b/>
          <w:spacing w:val="1"/>
          <w:sz w:val="24"/>
          <w:szCs w:val="24"/>
        </w:rPr>
        <w:t>i</w:t>
      </w:r>
      <w:r w:rsidRPr="006600BB">
        <w:rPr>
          <w:rFonts w:eastAsia="Bookman Old Style"/>
          <w:b/>
          <w:sz w:val="24"/>
          <w:szCs w:val="24"/>
        </w:rPr>
        <w:t>o</w:t>
      </w:r>
      <w:r w:rsidRPr="006600BB">
        <w:rPr>
          <w:rFonts w:eastAsia="Bookman Old Style"/>
          <w:b/>
          <w:spacing w:val="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s</w:t>
      </w:r>
    </w:p>
    <w:p w:rsidR="00AD5AA8" w:rsidRPr="006600BB" w:rsidRDefault="00AD5AA8">
      <w:pPr>
        <w:spacing w:before="5" w:line="260" w:lineRule="exact"/>
        <w:rPr>
          <w:sz w:val="24"/>
          <w:szCs w:val="24"/>
        </w:rPr>
      </w:pPr>
    </w:p>
    <w:p w:rsidR="00AD5AA8" w:rsidRPr="006600BB" w:rsidRDefault="00222DF0">
      <w:pPr>
        <w:ind w:left="11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1.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 xml:space="preserve">ts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th 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(</w:t>
      </w:r>
      <w:r w:rsidRPr="006600BB">
        <w:rPr>
          <w:rFonts w:eastAsia="Bookman Old Style"/>
          <w:spacing w:val="-1"/>
          <w:sz w:val="24"/>
          <w:szCs w:val="24"/>
        </w:rPr>
        <w:t>11</w:t>
      </w:r>
      <w:r w:rsidRPr="006600BB">
        <w:rPr>
          <w:rFonts w:eastAsia="Bookman Old Style"/>
          <w:sz w:val="24"/>
          <w:szCs w:val="24"/>
        </w:rPr>
        <w:t xml:space="preserve">) </w:t>
      </w:r>
      <w:r w:rsidR="00124B20" w:rsidRPr="006600BB">
        <w:rPr>
          <w:rFonts w:eastAsia="Bookman Old Style"/>
          <w:spacing w:val="1"/>
          <w:sz w:val="24"/>
          <w:szCs w:val="24"/>
        </w:rPr>
        <w:t>q</w:t>
      </w:r>
      <w:r w:rsidR="00124B20" w:rsidRPr="006600BB">
        <w:rPr>
          <w:rFonts w:eastAsia="Bookman Old Style"/>
          <w:spacing w:val="-1"/>
          <w:sz w:val="24"/>
          <w:szCs w:val="24"/>
        </w:rPr>
        <w:t>u</w:t>
      </w:r>
      <w:r w:rsidR="00124B20" w:rsidRPr="006600BB">
        <w:rPr>
          <w:rFonts w:eastAsia="Bookman Old Style"/>
          <w:spacing w:val="2"/>
          <w:sz w:val="24"/>
          <w:szCs w:val="24"/>
        </w:rPr>
        <w:t>es</w:t>
      </w:r>
      <w:r w:rsidR="00124B20" w:rsidRPr="006600BB">
        <w:rPr>
          <w:rFonts w:eastAsia="Bookman Old Style"/>
          <w:spacing w:val="-3"/>
          <w:sz w:val="24"/>
          <w:szCs w:val="24"/>
        </w:rPr>
        <w:t>t</w:t>
      </w:r>
      <w:r w:rsidR="00124B20" w:rsidRPr="006600BB">
        <w:rPr>
          <w:rFonts w:eastAsia="Bookman Old Style"/>
          <w:spacing w:val="2"/>
          <w:sz w:val="24"/>
          <w:szCs w:val="24"/>
        </w:rPr>
        <w:t>i</w:t>
      </w:r>
      <w:r w:rsidR="00124B20" w:rsidRPr="006600BB">
        <w:rPr>
          <w:rFonts w:eastAsia="Bookman Old Style"/>
          <w:spacing w:val="-3"/>
          <w:sz w:val="24"/>
          <w:szCs w:val="24"/>
        </w:rPr>
        <w:t>o</w:t>
      </w:r>
      <w:r w:rsidR="00124B20" w:rsidRPr="006600BB">
        <w:rPr>
          <w:rFonts w:eastAsia="Bookman Old Style"/>
          <w:spacing w:val="-1"/>
          <w:sz w:val="24"/>
          <w:szCs w:val="24"/>
        </w:rPr>
        <w:t>ns</w:t>
      </w:r>
      <w:r w:rsidRPr="006600BB">
        <w:rPr>
          <w:rFonts w:eastAsia="Bookman Old Style"/>
          <w:sz w:val="24"/>
          <w:szCs w:val="24"/>
        </w:rPr>
        <w:t>.</w:t>
      </w:r>
    </w:p>
    <w:p w:rsidR="00AD5AA8" w:rsidRPr="006600BB" w:rsidRDefault="00AD5AA8">
      <w:pPr>
        <w:spacing w:before="8" w:line="160" w:lineRule="exact"/>
        <w:rPr>
          <w:sz w:val="24"/>
          <w:szCs w:val="24"/>
        </w:rPr>
      </w:pPr>
    </w:p>
    <w:p w:rsidR="00AD5AA8" w:rsidRPr="006600BB" w:rsidRDefault="00222DF0">
      <w:pPr>
        <w:ind w:left="11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2.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a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q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proofErr w:type="gramEnd"/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 A 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wo</w:t>
      </w:r>
      <w:r w:rsidRPr="006600BB">
        <w:rPr>
          <w:rFonts w:eastAsia="Bookman Old Style"/>
          <w:spacing w:val="1"/>
          <w:sz w:val="24"/>
          <w:szCs w:val="24"/>
        </w:rPr>
        <w:t xml:space="preserve"> (</w:t>
      </w:r>
      <w:r w:rsidRPr="006600BB">
        <w:rPr>
          <w:rFonts w:eastAsia="Bookman Old Style"/>
          <w:spacing w:val="-1"/>
          <w:sz w:val="24"/>
          <w:szCs w:val="24"/>
        </w:rPr>
        <w:t>2</w:t>
      </w:r>
      <w:r w:rsidRPr="006600BB">
        <w:rPr>
          <w:rFonts w:eastAsia="Bookman Old Style"/>
          <w:sz w:val="24"/>
          <w:szCs w:val="24"/>
        </w:rPr>
        <w:t>)</w:t>
      </w:r>
      <w:r w:rsidRPr="006600BB">
        <w:rPr>
          <w:rFonts w:eastAsia="Bookman Old Style"/>
          <w:spacing w:val="-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q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sec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C</w:t>
      </w:r>
    </w:p>
    <w:p w:rsidR="00AD5AA8" w:rsidRPr="006600BB" w:rsidRDefault="00AD5AA8">
      <w:pPr>
        <w:spacing w:before="2" w:line="180" w:lineRule="exact"/>
        <w:rPr>
          <w:sz w:val="24"/>
          <w:szCs w:val="24"/>
        </w:rPr>
      </w:pPr>
    </w:p>
    <w:p w:rsidR="00AD5AA8" w:rsidRPr="006600BB" w:rsidRDefault="00222DF0" w:rsidP="002C5322">
      <w:pPr>
        <w:ind w:left="450" w:hanging="3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1"/>
          <w:sz w:val="24"/>
          <w:szCs w:val="24"/>
        </w:rPr>
        <w:t>3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on </w:t>
      </w:r>
      <w:proofErr w:type="gramStart"/>
      <w:r w:rsidRPr="006600BB">
        <w:rPr>
          <w:rFonts w:eastAsia="Bookman Old Style"/>
          <w:sz w:val="24"/>
          <w:szCs w:val="24"/>
        </w:rPr>
        <w:t>A</w:t>
      </w:r>
      <w:proofErr w:type="gramEnd"/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rr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 xml:space="preserve"> s</w:t>
      </w:r>
      <w:r w:rsidRPr="006600BB">
        <w:rPr>
          <w:rFonts w:eastAsia="Bookman Old Style"/>
          <w:sz w:val="24"/>
          <w:szCs w:val="24"/>
        </w:rPr>
        <w:t>ix</w:t>
      </w:r>
      <w:r w:rsidRPr="006600BB">
        <w:rPr>
          <w:rFonts w:eastAsia="Bookman Old Style"/>
          <w:spacing w:val="-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 xml:space="preserve">een </w:t>
      </w:r>
      <w:r w:rsidRPr="006600BB">
        <w:rPr>
          <w:rFonts w:eastAsia="Bookman Old Style"/>
          <w:spacing w:val="1"/>
          <w:sz w:val="24"/>
          <w:szCs w:val="24"/>
        </w:rPr>
        <w:t>(</w:t>
      </w:r>
      <w:r w:rsidRPr="006600BB">
        <w:rPr>
          <w:rFonts w:eastAsia="Bookman Old Style"/>
          <w:spacing w:val="-2"/>
          <w:sz w:val="24"/>
          <w:szCs w:val="24"/>
        </w:rPr>
        <w:t>16</w:t>
      </w:r>
      <w:r w:rsidRPr="006600BB">
        <w:rPr>
          <w:rFonts w:eastAsia="Bookman Old Style"/>
          <w:sz w:val="24"/>
          <w:szCs w:val="24"/>
        </w:rPr>
        <w:t>)</w:t>
      </w:r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ma</w:t>
      </w:r>
      <w:r w:rsidRPr="006600BB">
        <w:rPr>
          <w:rFonts w:eastAsia="Bookman Old Style"/>
          <w:spacing w:val="-1"/>
          <w:sz w:val="24"/>
          <w:szCs w:val="24"/>
        </w:rPr>
        <w:t>rk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on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ty</w:t>
      </w:r>
      <w:r w:rsidRPr="006600BB">
        <w:rPr>
          <w:rFonts w:eastAsia="Bookman Old Style"/>
          <w:spacing w:val="1"/>
          <w:sz w:val="24"/>
          <w:szCs w:val="24"/>
        </w:rPr>
        <w:t>-</w:t>
      </w:r>
      <w:r w:rsidRPr="006600BB">
        <w:rPr>
          <w:rFonts w:eastAsia="Bookman Old Style"/>
          <w:sz w:val="24"/>
          <w:szCs w:val="24"/>
        </w:rPr>
        <w:t>fo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1"/>
          <w:sz w:val="24"/>
          <w:szCs w:val="24"/>
        </w:rPr>
        <w:t>(</w:t>
      </w:r>
      <w:r w:rsidRPr="006600BB">
        <w:rPr>
          <w:rFonts w:eastAsia="Bookman Old Style"/>
          <w:spacing w:val="-1"/>
          <w:sz w:val="24"/>
          <w:szCs w:val="24"/>
        </w:rPr>
        <w:t>54</w:t>
      </w:r>
      <w:r w:rsidRPr="006600BB">
        <w:rPr>
          <w:rFonts w:eastAsia="Bookman Old Style"/>
          <w:sz w:val="24"/>
          <w:szCs w:val="24"/>
        </w:rPr>
        <w:t>)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ma</w:t>
      </w:r>
      <w:r w:rsidRPr="006600BB">
        <w:rPr>
          <w:rFonts w:eastAsia="Bookman Old Style"/>
          <w:spacing w:val="-1"/>
          <w:sz w:val="24"/>
          <w:szCs w:val="24"/>
        </w:rPr>
        <w:t>rk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on C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rr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="002C5322"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rt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1"/>
          <w:sz w:val="24"/>
          <w:szCs w:val="24"/>
        </w:rPr>
        <w:t xml:space="preserve"> (</w:t>
      </w:r>
      <w:r w:rsidRPr="006600BB">
        <w:rPr>
          <w:rFonts w:eastAsia="Bookman Old Style"/>
          <w:spacing w:val="-1"/>
          <w:sz w:val="24"/>
          <w:szCs w:val="24"/>
        </w:rPr>
        <w:t>30</w:t>
      </w:r>
      <w:r w:rsidRPr="006600BB">
        <w:rPr>
          <w:rFonts w:eastAsia="Bookman Old Style"/>
          <w:sz w:val="24"/>
          <w:szCs w:val="24"/>
        </w:rPr>
        <w:t xml:space="preserve">)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ar</w:t>
      </w:r>
      <w:r w:rsidRPr="006600BB">
        <w:rPr>
          <w:rFonts w:eastAsia="Bookman Old Style"/>
          <w:spacing w:val="-1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.</w:t>
      </w:r>
    </w:p>
    <w:p w:rsidR="00AD5AA8" w:rsidRPr="006600BB" w:rsidRDefault="00AD5AA8">
      <w:pPr>
        <w:spacing w:before="8" w:line="160" w:lineRule="exact"/>
        <w:rPr>
          <w:sz w:val="24"/>
          <w:szCs w:val="24"/>
        </w:rPr>
      </w:pPr>
    </w:p>
    <w:p w:rsidR="00AD5AA8" w:rsidRPr="006600BB" w:rsidRDefault="00222DF0">
      <w:pPr>
        <w:ind w:left="11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4.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7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k</w:t>
      </w:r>
    </w:p>
    <w:p w:rsidR="00AD5AA8" w:rsidRPr="006600BB" w:rsidRDefault="00AD5AA8">
      <w:pPr>
        <w:spacing w:before="2" w:line="180" w:lineRule="exact"/>
        <w:rPr>
          <w:sz w:val="24"/>
          <w:szCs w:val="24"/>
        </w:rPr>
      </w:pPr>
    </w:p>
    <w:p w:rsidR="00AD5AA8" w:rsidRPr="006600BB" w:rsidRDefault="00222DF0">
      <w:pPr>
        <w:spacing w:line="260" w:lineRule="auto"/>
        <w:ind w:left="473" w:right="64" w:hanging="36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5.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Comm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4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al are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ot</w:t>
      </w:r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Ex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oom</w:t>
      </w:r>
      <w:r w:rsidRPr="006600BB">
        <w:rPr>
          <w:rFonts w:eastAsia="Bookman Old Style"/>
          <w:sz w:val="24"/>
          <w:szCs w:val="24"/>
        </w:rPr>
        <w:t>.</w:t>
      </w:r>
    </w:p>
    <w:p w:rsidR="00AD5AA8" w:rsidRPr="006600BB" w:rsidRDefault="00AD5AA8">
      <w:pPr>
        <w:spacing w:before="6" w:line="140" w:lineRule="exact"/>
        <w:rPr>
          <w:sz w:val="24"/>
          <w:szCs w:val="24"/>
        </w:rPr>
      </w:pPr>
    </w:p>
    <w:p w:rsidR="00AD5AA8" w:rsidRPr="006600BB" w:rsidRDefault="00222DF0">
      <w:pPr>
        <w:spacing w:line="240" w:lineRule="exact"/>
        <w:ind w:left="11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position w:val="-1"/>
          <w:sz w:val="24"/>
          <w:szCs w:val="24"/>
        </w:rPr>
        <w:t xml:space="preserve">6. </w:t>
      </w:r>
      <w:r w:rsidRPr="006600BB">
        <w:rPr>
          <w:rFonts w:eastAsia="Bookman Old Style"/>
          <w:spacing w:val="1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W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r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 xml:space="preserve">te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yo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u</w:t>
      </w:r>
      <w:r w:rsidRPr="006600BB">
        <w:rPr>
          <w:rFonts w:eastAsia="Bookman Old Style"/>
          <w:position w:val="-1"/>
          <w:sz w:val="24"/>
          <w:szCs w:val="24"/>
        </w:rPr>
        <w:t>r</w:t>
      </w:r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i/>
          <w:spacing w:val="1"/>
          <w:position w:val="-1"/>
          <w:sz w:val="24"/>
          <w:szCs w:val="24"/>
        </w:rPr>
        <w:t>N</w:t>
      </w:r>
      <w:r w:rsidRPr="006600BB">
        <w:rPr>
          <w:rFonts w:eastAsia="Bookman Old Style"/>
          <w:i/>
          <w:spacing w:val="-2"/>
          <w:position w:val="-1"/>
          <w:sz w:val="24"/>
          <w:szCs w:val="24"/>
        </w:rPr>
        <w:t>a</w:t>
      </w:r>
      <w:r w:rsidRPr="006600BB">
        <w:rPr>
          <w:rFonts w:eastAsia="Bookman Old Style"/>
          <w:i/>
          <w:spacing w:val="1"/>
          <w:position w:val="-1"/>
          <w:sz w:val="24"/>
          <w:szCs w:val="24"/>
        </w:rPr>
        <w:t>m</w:t>
      </w:r>
      <w:r w:rsidRPr="006600BB">
        <w:rPr>
          <w:rFonts w:eastAsia="Bookman Old Style"/>
          <w:i/>
          <w:position w:val="-1"/>
          <w:sz w:val="24"/>
          <w:szCs w:val="24"/>
        </w:rPr>
        <w:t>e</w:t>
      </w:r>
      <w:r w:rsidRPr="006600BB">
        <w:rPr>
          <w:rFonts w:eastAsia="Bookman Old Style"/>
          <w:i/>
          <w:spacing w:val="-5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o</w:t>
      </w:r>
      <w:r w:rsidRPr="006600BB">
        <w:rPr>
          <w:rFonts w:eastAsia="Bookman Old Style"/>
          <w:position w:val="-1"/>
          <w:sz w:val="24"/>
          <w:szCs w:val="24"/>
        </w:rPr>
        <w:t xml:space="preserve">n 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e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ve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r</w:t>
      </w:r>
      <w:r w:rsidRPr="006600BB">
        <w:rPr>
          <w:rFonts w:eastAsia="Bookman Old Style"/>
          <w:position w:val="-1"/>
          <w:sz w:val="24"/>
          <w:szCs w:val="24"/>
        </w:rPr>
        <w:t>y</w:t>
      </w:r>
      <w:r w:rsidRPr="006600BB">
        <w:rPr>
          <w:rFonts w:eastAsia="Bookman Old Style"/>
          <w:spacing w:val="2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p</w:t>
      </w:r>
      <w:r w:rsidRPr="006600BB">
        <w:rPr>
          <w:rFonts w:eastAsia="Bookman Old Style"/>
          <w:spacing w:val="-4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g</w:t>
      </w:r>
      <w:r w:rsidRPr="006600BB">
        <w:rPr>
          <w:rFonts w:eastAsia="Bookman Old Style"/>
          <w:position w:val="-1"/>
          <w:sz w:val="24"/>
          <w:szCs w:val="24"/>
        </w:rPr>
        <w:t>e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o</w:t>
      </w:r>
      <w:r w:rsidRPr="006600BB">
        <w:rPr>
          <w:rFonts w:eastAsia="Bookman Old Style"/>
          <w:position w:val="-1"/>
          <w:sz w:val="24"/>
          <w:szCs w:val="24"/>
        </w:rPr>
        <w:t>f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y</w:t>
      </w:r>
      <w:r w:rsidRPr="006600BB">
        <w:rPr>
          <w:rFonts w:eastAsia="Bookman Old Style"/>
          <w:spacing w:val="-3"/>
          <w:position w:val="-1"/>
          <w:sz w:val="24"/>
          <w:szCs w:val="24"/>
        </w:rPr>
        <w:t>o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u</w:t>
      </w:r>
      <w:r w:rsidRPr="006600BB">
        <w:rPr>
          <w:rFonts w:eastAsia="Bookman Old Style"/>
          <w:position w:val="-1"/>
          <w:sz w:val="24"/>
          <w:szCs w:val="24"/>
        </w:rPr>
        <w:t>r 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s</w:t>
      </w:r>
      <w:r w:rsidRPr="006600BB">
        <w:rPr>
          <w:rFonts w:eastAsia="Bookman Old Style"/>
          <w:position w:val="-1"/>
          <w:sz w:val="24"/>
          <w:szCs w:val="24"/>
        </w:rPr>
        <w:t>w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e</w:t>
      </w:r>
      <w:r w:rsidRPr="006600BB">
        <w:rPr>
          <w:rFonts w:eastAsia="Bookman Old Style"/>
          <w:position w:val="-1"/>
          <w:sz w:val="24"/>
          <w:szCs w:val="24"/>
        </w:rPr>
        <w:t xml:space="preserve">r </w:t>
      </w:r>
      <w:r w:rsidR="00124B20" w:rsidRPr="006600BB">
        <w:rPr>
          <w:rFonts w:eastAsia="Bookman Old Style"/>
          <w:position w:val="-1"/>
          <w:sz w:val="24"/>
          <w:szCs w:val="24"/>
        </w:rPr>
        <w:t>sheet(s)</w:t>
      </w:r>
    </w:p>
    <w:p w:rsidR="005D30D8" w:rsidRPr="006600BB" w:rsidRDefault="00124B20" w:rsidP="00B0596B">
      <w:pPr>
        <w:tabs>
          <w:tab w:val="left" w:pos="6430"/>
        </w:tabs>
        <w:spacing w:line="200" w:lineRule="exact"/>
        <w:rPr>
          <w:sz w:val="24"/>
          <w:szCs w:val="24"/>
        </w:rPr>
      </w:pPr>
      <w:r w:rsidRPr="006600BB">
        <w:rPr>
          <w:sz w:val="24"/>
          <w:szCs w:val="24"/>
        </w:rPr>
        <w:tab/>
      </w:r>
    </w:p>
    <w:p w:rsidR="00AD5AA8" w:rsidRPr="006600BB" w:rsidRDefault="00222DF0">
      <w:pPr>
        <w:spacing w:before="68"/>
        <w:ind w:left="3462" w:right="3463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1"/>
          <w:sz w:val="24"/>
          <w:szCs w:val="24"/>
        </w:rPr>
        <w:t>S</w:t>
      </w:r>
      <w:r w:rsidRPr="006600BB">
        <w:rPr>
          <w:rFonts w:eastAsia="Bookman Old Style"/>
          <w:b/>
          <w:spacing w:val="1"/>
          <w:sz w:val="24"/>
          <w:szCs w:val="24"/>
        </w:rPr>
        <w:t>EC</w:t>
      </w:r>
      <w:r w:rsidRPr="006600BB">
        <w:rPr>
          <w:rFonts w:eastAsia="Bookman Old Style"/>
          <w:b/>
          <w:spacing w:val="2"/>
          <w:sz w:val="24"/>
          <w:szCs w:val="24"/>
        </w:rPr>
        <w:t>T</w:t>
      </w:r>
      <w:r w:rsidRPr="006600BB">
        <w:rPr>
          <w:rFonts w:eastAsia="Bookman Old Style"/>
          <w:b/>
          <w:sz w:val="24"/>
          <w:szCs w:val="24"/>
        </w:rPr>
        <w:t>ION</w:t>
      </w:r>
      <w:r w:rsidRPr="006600BB">
        <w:rPr>
          <w:rFonts w:eastAsia="Bookman Old Style"/>
          <w:b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1"/>
          <w:sz w:val="24"/>
          <w:szCs w:val="24"/>
        </w:rPr>
        <w:t>(</w:t>
      </w:r>
      <w:r w:rsidRPr="006600BB">
        <w:rPr>
          <w:rFonts w:eastAsia="Bookman Old Style"/>
          <w:b/>
          <w:spacing w:val="-1"/>
          <w:sz w:val="24"/>
          <w:szCs w:val="24"/>
        </w:rPr>
        <w:t>1</w:t>
      </w:r>
      <w:r w:rsidRPr="006600BB">
        <w:rPr>
          <w:rFonts w:eastAsia="Bookman Old Style"/>
          <w:b/>
          <w:sz w:val="24"/>
          <w:szCs w:val="24"/>
        </w:rPr>
        <w:t xml:space="preserve">6 </w:t>
      </w:r>
      <w:r w:rsidRPr="006600BB">
        <w:rPr>
          <w:rFonts w:eastAsia="Bookman Old Style"/>
          <w:b/>
          <w:spacing w:val="1"/>
          <w:sz w:val="24"/>
          <w:szCs w:val="24"/>
        </w:rPr>
        <w:t>M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rk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)</w:t>
      </w:r>
    </w:p>
    <w:p w:rsidR="00AD5AA8" w:rsidRPr="006600BB" w:rsidRDefault="00AD5AA8">
      <w:pPr>
        <w:spacing w:line="120" w:lineRule="exact"/>
        <w:rPr>
          <w:b/>
          <w:sz w:val="24"/>
          <w:szCs w:val="24"/>
        </w:rPr>
      </w:pPr>
    </w:p>
    <w:p w:rsidR="00AD5AA8" w:rsidRPr="006600BB" w:rsidRDefault="00222DF0" w:rsidP="009B6798">
      <w:pPr>
        <w:ind w:left="3060" w:right="3611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2"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w</w:t>
      </w:r>
      <w:r w:rsidRPr="006600BB">
        <w:rPr>
          <w:rFonts w:eastAsia="Bookman Old Style"/>
          <w:b/>
          <w:spacing w:val="2"/>
          <w:sz w:val="24"/>
          <w:szCs w:val="24"/>
        </w:rPr>
        <w:t>e</w:t>
      </w:r>
      <w:r w:rsidRPr="006600BB">
        <w:rPr>
          <w:rFonts w:eastAsia="Bookman Old Style"/>
          <w:b/>
          <w:sz w:val="24"/>
          <w:szCs w:val="24"/>
        </w:rPr>
        <w:t>r</w:t>
      </w:r>
      <w:r w:rsidRPr="006600BB">
        <w:rPr>
          <w:rFonts w:eastAsia="Bookman Old Style"/>
          <w:b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1"/>
          <w:sz w:val="24"/>
          <w:szCs w:val="24"/>
        </w:rPr>
        <w:t>l</w:t>
      </w:r>
      <w:r w:rsidRPr="006600BB">
        <w:rPr>
          <w:rFonts w:eastAsia="Bookman Old Style"/>
          <w:b/>
          <w:sz w:val="24"/>
          <w:szCs w:val="24"/>
        </w:rPr>
        <w:t>l</w:t>
      </w:r>
      <w:r w:rsidRPr="006600BB">
        <w:rPr>
          <w:rFonts w:eastAsia="Bookman Old Style"/>
          <w:b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q</w:t>
      </w:r>
      <w:r w:rsidRPr="006600BB">
        <w:rPr>
          <w:rFonts w:eastAsia="Bookman Old Style"/>
          <w:b/>
          <w:spacing w:val="-1"/>
          <w:sz w:val="24"/>
          <w:szCs w:val="24"/>
        </w:rPr>
        <w:t>u</w:t>
      </w:r>
      <w:r w:rsidRPr="006600BB">
        <w:rPr>
          <w:rFonts w:eastAsia="Bookman Old Style"/>
          <w:b/>
          <w:spacing w:val="-2"/>
          <w:sz w:val="24"/>
          <w:szCs w:val="24"/>
        </w:rPr>
        <w:t>e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t</w:t>
      </w:r>
      <w:r w:rsidRPr="006600BB">
        <w:rPr>
          <w:rFonts w:eastAsia="Bookman Old Style"/>
          <w:b/>
          <w:spacing w:val="-1"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o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s</w:t>
      </w:r>
    </w:p>
    <w:p w:rsidR="00AD5AA8" w:rsidRPr="006600BB" w:rsidRDefault="00AD5AA8">
      <w:pPr>
        <w:spacing w:before="18" w:line="240" w:lineRule="exact"/>
        <w:rPr>
          <w:sz w:val="24"/>
          <w:szCs w:val="24"/>
        </w:rPr>
      </w:pPr>
    </w:p>
    <w:p w:rsidR="00AD5AA8" w:rsidRPr="006600BB" w:rsidRDefault="00222DF0">
      <w:pPr>
        <w:ind w:left="461" w:right="66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1.  </w:t>
      </w:r>
      <w:r w:rsidRPr="006600BB">
        <w:rPr>
          <w:rFonts w:eastAsia="Bookman Old Style"/>
          <w:spacing w:val="-1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5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5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5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4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50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7"/>
          <w:sz w:val="24"/>
          <w:szCs w:val="24"/>
        </w:rPr>
        <w:t>)</w:t>
      </w:r>
      <w:r w:rsidRPr="006600BB">
        <w:rPr>
          <w:rFonts w:eastAsia="Bookman Old Style"/>
          <w:spacing w:val="-4"/>
          <w:sz w:val="24"/>
          <w:szCs w:val="24"/>
        </w:rPr>
        <w:t>-</w:t>
      </w: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x</w:t>
      </w:r>
      <w:r w:rsidRPr="006600BB">
        <w:rPr>
          <w:rFonts w:eastAsia="Bookman Old Style"/>
          <w:sz w:val="24"/>
          <w:szCs w:val="24"/>
        </w:rPr>
        <w:t>)</w:t>
      </w:r>
      <w:r w:rsidRPr="006600BB">
        <w:rPr>
          <w:rFonts w:eastAsia="Bookman Old Style"/>
          <w:spacing w:val="50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oo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rr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5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48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5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5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 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4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bo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t 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d.</w:t>
      </w:r>
    </w:p>
    <w:p w:rsidR="00AD5AA8" w:rsidRPr="006600BB" w:rsidRDefault="00AD5AA8">
      <w:pPr>
        <w:spacing w:before="18" w:line="240" w:lineRule="exact"/>
        <w:rPr>
          <w:sz w:val="24"/>
          <w:szCs w:val="24"/>
        </w:rPr>
      </w:pPr>
    </w:p>
    <w:p w:rsidR="00AD5AA8" w:rsidRPr="006600BB" w:rsidRDefault="00222DF0">
      <w:pPr>
        <w:ind w:left="1181" w:right="62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     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2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I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am</w:t>
      </w:r>
      <w:r w:rsidRPr="006600BB">
        <w:rPr>
          <w:rFonts w:eastAsia="Bookman Old Style"/>
          <w:spacing w:val="2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2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2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?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2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d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ms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?</w:t>
      </w:r>
      <w:proofErr w:type="gramEnd"/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lf</w:t>
      </w:r>
      <w:r w:rsidRPr="006600BB">
        <w:rPr>
          <w:rFonts w:eastAsia="Bookman Old Style"/>
          <w:sz w:val="24"/>
          <w:szCs w:val="24"/>
        </w:rPr>
        <w:t>-a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4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s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-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tr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4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s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lf</w:t>
      </w:r>
      <w:r w:rsidRPr="006600BB">
        <w:rPr>
          <w:rFonts w:eastAsia="Bookman Old Style"/>
          <w:sz w:val="24"/>
          <w:szCs w:val="24"/>
        </w:rPr>
        <w:t>-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ee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z w:val="24"/>
          <w:szCs w:val="24"/>
        </w:rPr>
        <w:t>ar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s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lf</w:t>
      </w:r>
      <w:r w:rsidRPr="006600BB">
        <w:rPr>
          <w:rFonts w:eastAsia="Bookman Old Style"/>
          <w:sz w:val="24"/>
          <w:szCs w:val="24"/>
        </w:rPr>
        <w:t>-a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4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-w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th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No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ab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>e</w:t>
      </w:r>
    </w:p>
    <w:p w:rsidR="00AD5AA8" w:rsidRPr="006600BB" w:rsidRDefault="00AD5AA8">
      <w:pPr>
        <w:spacing w:before="4" w:line="240" w:lineRule="exact"/>
        <w:rPr>
          <w:sz w:val="24"/>
          <w:szCs w:val="24"/>
        </w:rPr>
      </w:pPr>
    </w:p>
    <w:p w:rsidR="00AD5AA8" w:rsidRPr="006600BB" w:rsidRDefault="00222DF0">
      <w:pPr>
        <w:spacing w:line="240" w:lineRule="exact"/>
        <w:ind w:left="1181" w:right="67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   </w:t>
      </w:r>
      <w:r w:rsidRPr="006600BB">
        <w:rPr>
          <w:rFonts w:eastAsia="Bookman Old Style"/>
          <w:spacing w:val="3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U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ul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proofErr w:type="spellStart"/>
      <w:proofErr w:type="gramStart"/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pacing w:val="-1"/>
          <w:sz w:val="24"/>
          <w:szCs w:val="24"/>
        </w:rPr>
        <w:t>n</w:t>
      </w:r>
      <w:proofErr w:type="spellEnd"/>
      <w:r w:rsidRPr="006600BB">
        <w:rPr>
          <w:rFonts w:eastAsia="Bookman Old Style"/>
          <w:sz w:val="24"/>
          <w:szCs w:val="24"/>
        </w:rPr>
        <w:t>,</w:t>
      </w:r>
      <w:proofErr w:type="gramEnd"/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e 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4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a</w:t>
      </w:r>
      <w:r w:rsidRPr="006600BB">
        <w:rPr>
          <w:rFonts w:eastAsia="Bookman Old Style"/>
          <w:spacing w:val="2"/>
          <w:sz w:val="24"/>
          <w:szCs w:val="24"/>
        </w:rPr>
        <w:t>f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b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m</w:t>
      </w:r>
    </w:p>
    <w:p w:rsidR="00AD5AA8" w:rsidRPr="006600BB" w:rsidRDefault="00222DF0">
      <w:pPr>
        <w:spacing w:before="2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Mem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ff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an 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4"/>
          <w:sz w:val="24"/>
          <w:szCs w:val="24"/>
        </w:rPr>
        <w:t>/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q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li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li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</w:p>
    <w:p w:rsidR="00AD5AA8" w:rsidRPr="006600BB" w:rsidRDefault="00AD5AA8">
      <w:pPr>
        <w:spacing w:before="2" w:line="240" w:lineRule="exact"/>
        <w:rPr>
          <w:sz w:val="24"/>
          <w:szCs w:val="24"/>
        </w:rPr>
      </w:pPr>
    </w:p>
    <w:p w:rsidR="00AD5AA8" w:rsidRPr="006600BB" w:rsidRDefault="00222DF0">
      <w:pPr>
        <w:ind w:left="1181" w:right="71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  </w:t>
      </w:r>
      <w:r w:rsidRPr="006600BB">
        <w:rPr>
          <w:rFonts w:eastAsia="Bookman Old Style"/>
          <w:spacing w:val="4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ty</w:t>
      </w:r>
      <w:r w:rsidRPr="006600BB">
        <w:rPr>
          <w:rFonts w:eastAsia="Bookman Old Style"/>
          <w:spacing w:val="1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15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oc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ve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7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o be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ve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1"/>
          <w:sz w:val="24"/>
          <w:szCs w:val="24"/>
        </w:rPr>
        <w:t xml:space="preserve"> c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2"/>
          <w:sz w:val="24"/>
          <w:szCs w:val="24"/>
        </w:rPr>
        <w:t>el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t,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at 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 a</w:t>
      </w:r>
      <w:r w:rsidRPr="006600BB">
        <w:rPr>
          <w:rFonts w:eastAsia="Bookman Old Style"/>
          <w:spacing w:val="1"/>
          <w:sz w:val="24"/>
          <w:szCs w:val="24"/>
        </w:rPr>
        <w:t>mo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2"/>
          <w:sz w:val="24"/>
          <w:szCs w:val="24"/>
        </w:rPr>
        <w:t>ll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?</w:t>
      </w:r>
    </w:p>
    <w:p w:rsidR="00AD5AA8" w:rsidRPr="006600BB" w:rsidRDefault="00222DF0">
      <w:pPr>
        <w:spacing w:before="2"/>
        <w:ind w:left="1237" w:right="5585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="00F1364E"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z w:val="24"/>
          <w:szCs w:val="24"/>
        </w:rPr>
        <w:t>.</w:t>
      </w:r>
      <w:proofErr w:type="gramEnd"/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-15"/>
          <w:sz w:val="24"/>
          <w:szCs w:val="24"/>
        </w:rPr>
        <w:t xml:space="preserve"> </w:t>
      </w:r>
      <w:r w:rsidR="00F1364E" w:rsidRPr="006600BB">
        <w:rPr>
          <w:rFonts w:eastAsia="Bookman Old Style"/>
          <w:spacing w:val="-15"/>
          <w:sz w:val="24"/>
          <w:szCs w:val="24"/>
        </w:rPr>
        <w:t xml:space="preserve"> </w:t>
      </w:r>
      <w:r w:rsidR="00F1364E"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-1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sm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="00F1364E" w:rsidRPr="006600BB">
        <w:rPr>
          <w:rFonts w:eastAsia="Bookman Old Style"/>
          <w:sz w:val="24"/>
          <w:szCs w:val="24"/>
        </w:rPr>
        <w:t>n C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-27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sm</w:t>
      </w:r>
      <w:r w:rsidRPr="006600BB">
        <w:rPr>
          <w:rFonts w:eastAsia="Bookman Old Style"/>
          <w:sz w:val="24"/>
          <w:szCs w:val="24"/>
        </w:rPr>
        <w:t>art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os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="00F1364E" w:rsidRPr="006600BB">
        <w:rPr>
          <w:rFonts w:eastAsia="Bookman Old Style"/>
          <w:spacing w:val="2"/>
          <w:sz w:val="24"/>
          <w:szCs w:val="24"/>
        </w:rPr>
        <w:t>D</w:t>
      </w:r>
      <w:r w:rsidRPr="006600BB">
        <w:rPr>
          <w:rFonts w:eastAsia="Bookman Old Style"/>
          <w:sz w:val="24"/>
          <w:szCs w:val="24"/>
        </w:rPr>
        <w:t>.</w:t>
      </w:r>
      <w:proofErr w:type="gramEnd"/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-11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4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="00F1364E" w:rsidRPr="006600BB">
        <w:rPr>
          <w:rFonts w:eastAsia="Bookman Old Style"/>
          <w:sz w:val="24"/>
          <w:szCs w:val="24"/>
        </w:rPr>
        <w:t>.</w:t>
      </w:r>
      <w:proofErr w:type="gramEnd"/>
    </w:p>
    <w:p w:rsidR="00AD5AA8" w:rsidRPr="006600BB" w:rsidRDefault="00F1364E">
      <w:pPr>
        <w:spacing w:line="26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            E.  The highest position.</w:t>
      </w:r>
    </w:p>
    <w:p w:rsidR="00AD5AA8" w:rsidRPr="006600BB" w:rsidRDefault="00222DF0">
      <w:pPr>
        <w:spacing w:line="240" w:lineRule="exact"/>
        <w:ind w:left="1181" w:right="64" w:hanging="720"/>
        <w:jc w:val="both"/>
        <w:rPr>
          <w:rFonts w:eastAsia="Bookman Old Style"/>
          <w:sz w:val="24"/>
          <w:szCs w:val="24"/>
        </w:rPr>
        <w:sectPr w:rsidR="00AD5AA8" w:rsidRPr="006600BB" w:rsidSect="002C5322">
          <w:footerReference w:type="default" r:id="rId8"/>
          <w:pgSz w:w="12240" w:h="15840"/>
          <w:pgMar w:top="640" w:right="1340" w:bottom="280" w:left="1340" w:header="0" w:footer="585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proofErr w:type="gramStart"/>
      <w:r w:rsidRPr="006600BB">
        <w:rPr>
          <w:rFonts w:eastAsia="Bookman Old Style"/>
          <w:spacing w:val="2"/>
          <w:sz w:val="24"/>
          <w:szCs w:val="24"/>
        </w:rPr>
        <w:lastRenderedPageBreak/>
        <w:t>(i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 xml:space="preserve">)    </w:t>
      </w:r>
      <w:r w:rsidRPr="006600BB">
        <w:rPr>
          <w:rFonts w:eastAsia="Bookman Old Style"/>
          <w:spacing w:val="2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proofErr w:type="gramEnd"/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bor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m </w:t>
      </w:r>
      <w:r w:rsidRPr="006600BB">
        <w:rPr>
          <w:rFonts w:eastAsia="Bookman Old Style"/>
          <w:spacing w:val="1"/>
          <w:sz w:val="24"/>
          <w:szCs w:val="24"/>
        </w:rPr>
        <w:t>yo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om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as</w:t>
      </w:r>
      <w:r w:rsidRPr="006600BB">
        <w:rPr>
          <w:rFonts w:eastAsia="Bookman Old Style"/>
          <w:spacing w:val="1"/>
          <w:sz w:val="24"/>
          <w:szCs w:val="24"/>
        </w:rPr>
        <w:t xml:space="preserve"> 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 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d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il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4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;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lastRenderedPageBreak/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ty</w:t>
      </w:r>
    </w:p>
    <w:p w:rsidR="00AD5AA8" w:rsidRPr="006600BB" w:rsidRDefault="00222DF0">
      <w:pPr>
        <w:spacing w:before="2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th</w:t>
      </w:r>
    </w:p>
    <w:p w:rsidR="00AD5AA8" w:rsidRPr="006600BB" w:rsidRDefault="00222DF0">
      <w:pPr>
        <w:spacing w:line="240" w:lineRule="exact"/>
        <w:ind w:left="1237" w:right="-5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position w:val="-1"/>
          <w:sz w:val="24"/>
          <w:szCs w:val="24"/>
        </w:rPr>
        <w:t>C</w:t>
      </w:r>
      <w:r w:rsidRPr="006600BB">
        <w:rPr>
          <w:rFonts w:eastAsia="Bookman Old Style"/>
          <w:position w:val="-1"/>
          <w:sz w:val="24"/>
          <w:szCs w:val="24"/>
        </w:rPr>
        <w:t>.</w:t>
      </w:r>
      <w:r w:rsidRPr="006600BB">
        <w:rPr>
          <w:rFonts w:eastAsia="Bookman Old Style"/>
          <w:spacing w:val="55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D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e</w:t>
      </w:r>
      <w:r w:rsidRPr="006600BB">
        <w:rPr>
          <w:rFonts w:eastAsia="Bookman Old Style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t</w:t>
      </w:r>
      <w:r w:rsidRPr="006600BB">
        <w:rPr>
          <w:rFonts w:eastAsia="Bookman Old Style"/>
          <w:position w:val="-1"/>
          <w:sz w:val="24"/>
          <w:szCs w:val="24"/>
        </w:rPr>
        <w:t>h 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d</w:t>
      </w:r>
      <w:r w:rsidRPr="006600BB">
        <w:rPr>
          <w:rFonts w:eastAsia="Bookman Old Style"/>
          <w:spacing w:val="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d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i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vo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r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c</w:t>
      </w:r>
      <w:r w:rsidRPr="006600BB">
        <w:rPr>
          <w:rFonts w:eastAsia="Bookman Old Style"/>
          <w:position w:val="-1"/>
          <w:sz w:val="24"/>
          <w:szCs w:val="24"/>
        </w:rPr>
        <w:t>e</w:t>
      </w:r>
    </w:p>
    <w:p w:rsidR="00AD5AA8" w:rsidRPr="006600BB" w:rsidRDefault="00222DF0">
      <w:pPr>
        <w:spacing w:before="1"/>
        <w:rPr>
          <w:rFonts w:eastAsia="Bookman Old Style"/>
          <w:sz w:val="24"/>
          <w:szCs w:val="24"/>
        </w:rPr>
      </w:pPr>
      <w:r w:rsidRPr="006600BB">
        <w:rPr>
          <w:sz w:val="24"/>
          <w:szCs w:val="24"/>
        </w:rPr>
        <w:br w:type="column"/>
      </w:r>
      <w:r w:rsidRPr="006600BB">
        <w:rPr>
          <w:rFonts w:eastAsia="Bookman Old Style"/>
          <w:sz w:val="24"/>
          <w:szCs w:val="24"/>
        </w:rPr>
        <w:lastRenderedPageBreak/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ty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</w:p>
    <w:p w:rsidR="00AD5AA8" w:rsidRPr="006600BB" w:rsidRDefault="00222DF0">
      <w:pPr>
        <w:spacing w:before="2"/>
        <w:rPr>
          <w:rFonts w:eastAsia="Bookman Old Style"/>
          <w:sz w:val="24"/>
          <w:szCs w:val="24"/>
        </w:rPr>
        <w:sectPr w:rsidR="00AD5AA8" w:rsidRPr="006600BB" w:rsidSect="002C5322">
          <w:type w:val="continuous"/>
          <w:pgSz w:w="12240" w:h="15840"/>
          <w:pgMar w:top="1480" w:right="134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 w:equalWidth="0">
            <w:col w:w="3562" w:space="2716"/>
            <w:col w:w="3282"/>
          </w:cols>
        </w:sect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vo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</w:p>
    <w:p w:rsidR="00AD5AA8" w:rsidRPr="006600BB" w:rsidRDefault="00AD5AA8">
      <w:pPr>
        <w:spacing w:before="16" w:line="220" w:lineRule="exact"/>
        <w:rPr>
          <w:sz w:val="24"/>
          <w:szCs w:val="24"/>
        </w:rPr>
      </w:pPr>
    </w:p>
    <w:p w:rsidR="00AD5AA8" w:rsidRPr="006600BB" w:rsidRDefault="00222DF0">
      <w:pPr>
        <w:spacing w:before="29"/>
        <w:ind w:left="1181" w:right="66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 xml:space="preserve">)     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ss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proofErr w:type="gramEnd"/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as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go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f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f 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por</w:t>
      </w:r>
      <w:r w:rsidRPr="006600BB">
        <w:rPr>
          <w:rFonts w:eastAsia="Bookman Old Style"/>
          <w:spacing w:val="-4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t </w:t>
      </w:r>
      <w:r w:rsidRPr="006600BB">
        <w:rPr>
          <w:rFonts w:eastAsia="Bookman Old Style"/>
          <w:spacing w:val="1"/>
          <w:sz w:val="24"/>
          <w:szCs w:val="24"/>
        </w:rPr>
        <w:t>commo</w:t>
      </w:r>
      <w:r w:rsidRPr="006600BB">
        <w:rPr>
          <w:rFonts w:eastAsia="Bookman Old Style"/>
          <w:spacing w:val="-4"/>
          <w:sz w:val="24"/>
          <w:szCs w:val="24"/>
        </w:rPr>
        <w:t>d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ke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ar.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al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tro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;</w:t>
      </w:r>
      <w:proofErr w:type="gramEnd"/>
    </w:p>
    <w:p w:rsidR="00AD5AA8" w:rsidRPr="006600BB" w:rsidRDefault="00222DF0">
      <w:pPr>
        <w:spacing w:before="2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 xml:space="preserve"> 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CC</w:t>
      </w:r>
      <w:r w:rsidRPr="006600BB">
        <w:rPr>
          <w:rFonts w:eastAsia="Bookman Old Style"/>
          <w:sz w:val="24"/>
          <w:szCs w:val="24"/>
        </w:rPr>
        <w:t>OS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au de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e</w:t>
      </w:r>
    </w:p>
    <w:p w:rsidR="00AD5AA8" w:rsidRPr="006600BB" w:rsidRDefault="00222DF0">
      <w:pPr>
        <w:spacing w:before="1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Com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</w:p>
    <w:p w:rsidR="00AD5AA8" w:rsidRPr="006600BB" w:rsidRDefault="00222DF0">
      <w:pPr>
        <w:spacing w:line="240" w:lineRule="exact"/>
        <w:ind w:left="123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k</w:t>
      </w:r>
    </w:p>
    <w:p w:rsidR="00AD5AA8" w:rsidRPr="006600BB" w:rsidRDefault="00AD5AA8">
      <w:pPr>
        <w:spacing w:before="18" w:line="240" w:lineRule="exact"/>
        <w:rPr>
          <w:sz w:val="24"/>
          <w:szCs w:val="24"/>
        </w:rPr>
      </w:pPr>
    </w:p>
    <w:p w:rsidR="00AD5AA8" w:rsidRPr="006600BB" w:rsidRDefault="00222DF0" w:rsidP="002C5322">
      <w:pPr>
        <w:ind w:left="720" w:right="65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  </w:t>
      </w:r>
      <w:r w:rsidRPr="006600BB">
        <w:rPr>
          <w:rFonts w:eastAsia="Bookman Old Style"/>
          <w:spacing w:val="56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M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proofErr w:type="spellStart"/>
      <w:r w:rsidR="0021282F" w:rsidRPr="006600BB">
        <w:rPr>
          <w:rFonts w:eastAsia="Bookman Old Style"/>
          <w:sz w:val="24"/>
          <w:szCs w:val="24"/>
        </w:rPr>
        <w:t>Mambea</w:t>
      </w:r>
      <w:proofErr w:type="spellEnd"/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 xml:space="preserve">born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4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th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 to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ap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1"/>
          <w:sz w:val="24"/>
          <w:szCs w:val="24"/>
        </w:rPr>
        <w:t xml:space="preserve"> fo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p,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th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1"/>
          <w:sz w:val="24"/>
          <w:szCs w:val="24"/>
        </w:rPr>
        <w:t>we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 a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ty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a?</w:t>
      </w:r>
    </w:p>
    <w:p w:rsidR="00AD5AA8" w:rsidRPr="006600BB" w:rsidRDefault="00222DF0" w:rsidP="002C5322">
      <w:pPr>
        <w:spacing w:before="2"/>
        <w:ind w:firstLine="72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 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</w:p>
    <w:p w:rsidR="00AD5AA8" w:rsidRPr="006600BB" w:rsidRDefault="00222DF0" w:rsidP="002C5322">
      <w:pPr>
        <w:spacing w:before="1"/>
        <w:ind w:firstLine="72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ff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r</w:t>
      </w:r>
    </w:p>
    <w:p w:rsidR="00F1364E" w:rsidRPr="006600BB" w:rsidRDefault="00F1364E" w:rsidP="002C5322">
      <w:pPr>
        <w:spacing w:before="68"/>
        <w:ind w:firstLine="72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</w:p>
    <w:p w:rsidR="00F1364E" w:rsidRPr="006600BB" w:rsidRDefault="00F1364E" w:rsidP="002C5322">
      <w:pPr>
        <w:spacing w:line="240" w:lineRule="exact"/>
        <w:ind w:firstLine="72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coo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</w:p>
    <w:p w:rsidR="00F1364E" w:rsidRPr="006600BB" w:rsidRDefault="00F1364E" w:rsidP="002C5322">
      <w:pPr>
        <w:spacing w:before="1"/>
        <w:ind w:firstLine="72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4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</w:p>
    <w:p w:rsidR="00F1364E" w:rsidRPr="006600BB" w:rsidRDefault="00F1364E" w:rsidP="00F1364E">
      <w:pPr>
        <w:spacing w:before="18" w:line="220" w:lineRule="exact"/>
        <w:rPr>
          <w:sz w:val="24"/>
          <w:szCs w:val="24"/>
        </w:rPr>
      </w:pPr>
    </w:p>
    <w:p w:rsidR="00F1364E" w:rsidRPr="006600BB" w:rsidRDefault="00F1364E" w:rsidP="00F1364E">
      <w:pPr>
        <w:ind w:left="821" w:right="86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 </w:t>
      </w:r>
      <w:r w:rsidRPr="006600BB">
        <w:rPr>
          <w:rFonts w:eastAsia="Bookman Old Style"/>
          <w:spacing w:val="4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go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al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j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3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wr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 xml:space="preserve"> 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z w:val="24"/>
          <w:szCs w:val="24"/>
        </w:rPr>
        <w:t>6</w:t>
      </w:r>
      <w:r w:rsidRPr="006600BB">
        <w:rPr>
          <w:rFonts w:eastAsia="Bookman Old Style"/>
          <w:spacing w:val="-1"/>
          <w:sz w:val="24"/>
          <w:szCs w:val="24"/>
        </w:rPr>
        <w:t>1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ve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proofErr w:type="spellStart"/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u</w:t>
      </w:r>
      <w:proofErr w:type="spellEnd"/>
      <w:r w:rsidRPr="006600BB">
        <w:rPr>
          <w:rFonts w:eastAsia="Bookman Old Style"/>
          <w:sz w:val="24"/>
          <w:szCs w:val="24"/>
        </w:rPr>
        <w:t xml:space="preserve"> </w:t>
      </w:r>
      <w:proofErr w:type="spellStart"/>
      <w:r w:rsidRPr="006600BB">
        <w:rPr>
          <w:rFonts w:eastAsia="Bookman Old Style"/>
          <w:sz w:val="24"/>
          <w:szCs w:val="24"/>
        </w:rPr>
        <w:t>J</w:t>
      </w:r>
      <w:r w:rsidRPr="006600BB">
        <w:rPr>
          <w:rFonts w:eastAsia="Bookman Old Style"/>
          <w:spacing w:val="-2"/>
          <w:sz w:val="24"/>
          <w:szCs w:val="24"/>
        </w:rPr>
        <w:t>.</w:t>
      </w:r>
      <w:r w:rsidRPr="006600BB">
        <w:rPr>
          <w:rFonts w:eastAsia="Bookman Old Style"/>
          <w:spacing w:val="1"/>
          <w:sz w:val="24"/>
          <w:szCs w:val="24"/>
        </w:rPr>
        <w:t>K.</w:t>
      </w:r>
      <w:r w:rsidRPr="006600BB">
        <w:rPr>
          <w:rFonts w:eastAsia="Bookman Old Style"/>
          <w:spacing w:val="-3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ye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proofErr w:type="spellEnd"/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3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?</w:t>
      </w:r>
    </w:p>
    <w:p w:rsidR="00F1364E" w:rsidRPr="006600BB" w:rsidRDefault="00F1364E" w:rsidP="00F1364E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z w:val="24"/>
          <w:szCs w:val="24"/>
        </w:rPr>
        <w:t>62</w:t>
      </w:r>
    </w:p>
    <w:p w:rsidR="00F1364E" w:rsidRPr="006600BB" w:rsidRDefault="00F1364E" w:rsidP="00F1364E">
      <w:pPr>
        <w:spacing w:before="1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z w:val="24"/>
          <w:szCs w:val="24"/>
        </w:rPr>
        <w:t>65</w:t>
      </w:r>
    </w:p>
    <w:p w:rsidR="00F1364E" w:rsidRPr="006600BB" w:rsidRDefault="00F1364E" w:rsidP="00F1364E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z w:val="24"/>
          <w:szCs w:val="24"/>
        </w:rPr>
        <w:t>77</w:t>
      </w:r>
    </w:p>
    <w:p w:rsidR="00F1364E" w:rsidRPr="006600BB" w:rsidRDefault="00F1364E" w:rsidP="00F1364E">
      <w:pPr>
        <w:spacing w:before="1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pacing w:val="-4"/>
          <w:sz w:val="24"/>
          <w:szCs w:val="24"/>
        </w:rPr>
        <w:t>6</w:t>
      </w:r>
      <w:r w:rsidRPr="006600BB">
        <w:rPr>
          <w:rFonts w:eastAsia="Bookman Old Style"/>
          <w:sz w:val="24"/>
          <w:szCs w:val="24"/>
        </w:rPr>
        <w:t>1</w:t>
      </w:r>
    </w:p>
    <w:p w:rsidR="00F1364E" w:rsidRPr="006600BB" w:rsidRDefault="00F1364E" w:rsidP="00F1364E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U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1</w:t>
      </w:r>
      <w:r w:rsidRPr="006600BB">
        <w:rPr>
          <w:rFonts w:eastAsia="Bookman Old Style"/>
          <w:spacing w:val="-1"/>
          <w:sz w:val="24"/>
          <w:szCs w:val="24"/>
        </w:rPr>
        <w:t>9</w:t>
      </w:r>
      <w:r w:rsidRPr="006600BB">
        <w:rPr>
          <w:rFonts w:eastAsia="Bookman Old Style"/>
          <w:sz w:val="24"/>
          <w:szCs w:val="24"/>
        </w:rPr>
        <w:t>92</w:t>
      </w:r>
    </w:p>
    <w:p w:rsidR="00F1364E" w:rsidRPr="006600BB" w:rsidRDefault="00F1364E" w:rsidP="00F1364E">
      <w:pPr>
        <w:spacing w:before="2" w:line="240" w:lineRule="exact"/>
        <w:rPr>
          <w:sz w:val="24"/>
          <w:szCs w:val="24"/>
        </w:rPr>
      </w:pPr>
    </w:p>
    <w:p w:rsidR="00F1364E" w:rsidRPr="006600BB" w:rsidRDefault="00F1364E" w:rsidP="00F1364E">
      <w:pPr>
        <w:ind w:left="821" w:right="88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)  </w:t>
      </w:r>
      <w:r w:rsidRPr="006600BB">
        <w:rPr>
          <w:rFonts w:eastAsia="Bookman Old Style"/>
          <w:spacing w:val="2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eo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are</w:t>
      </w:r>
      <w:r w:rsidRPr="006600BB">
        <w:rPr>
          <w:rFonts w:eastAsia="Bookman Old Style"/>
          <w:spacing w:val="2"/>
          <w:sz w:val="24"/>
          <w:szCs w:val="24"/>
        </w:rPr>
        <w:t xml:space="preserve"> l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th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4"/>
          <w:sz w:val="24"/>
          <w:szCs w:val="24"/>
        </w:rPr>
        <w:t>emotion</w:t>
      </w:r>
      <w:r w:rsidRPr="006600BB">
        <w:rPr>
          <w:rFonts w:eastAsia="Bookman Old Style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pacing w:val="1"/>
          <w:sz w:val="24"/>
          <w:szCs w:val="24"/>
        </w:rPr>
        <w:t>or</w:t>
      </w:r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ys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al</w:t>
      </w:r>
      <w:proofErr w:type="gramEnd"/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at </w:t>
      </w:r>
      <w:r w:rsidRPr="006600BB">
        <w:rPr>
          <w:rFonts w:eastAsia="Bookman Old Style"/>
          <w:spacing w:val="3"/>
          <w:sz w:val="24"/>
          <w:szCs w:val="24"/>
        </w:rPr>
        <w:t>are</w:t>
      </w:r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3"/>
          <w:sz w:val="24"/>
          <w:szCs w:val="24"/>
        </w:rPr>
        <w:t>the</w:t>
      </w:r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4"/>
          <w:sz w:val="24"/>
          <w:szCs w:val="24"/>
        </w:rPr>
        <w:t>causes</w:t>
      </w:r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4"/>
          <w:sz w:val="24"/>
          <w:szCs w:val="24"/>
        </w:rPr>
        <w:t>of</w:t>
      </w:r>
      <w:r w:rsidRPr="006600BB">
        <w:rPr>
          <w:rFonts w:eastAsia="Bookman Old Style"/>
          <w:sz w:val="24"/>
          <w:szCs w:val="24"/>
        </w:rPr>
        <w:t xml:space="preserve"> </w:t>
      </w:r>
      <w:r w:rsidRPr="006600BB">
        <w:rPr>
          <w:rFonts w:eastAsia="Bookman Old Style"/>
          <w:spacing w:val="4"/>
          <w:sz w:val="24"/>
          <w:szCs w:val="24"/>
        </w:rPr>
        <w:t>stress</w:t>
      </w:r>
      <w:r w:rsidRPr="006600BB">
        <w:rPr>
          <w:rFonts w:eastAsia="Bookman Old Style"/>
          <w:sz w:val="24"/>
          <w:szCs w:val="24"/>
        </w:rPr>
        <w:t xml:space="preserve"> in p</w:t>
      </w:r>
      <w:r w:rsidRPr="006600BB">
        <w:rPr>
          <w:rFonts w:eastAsia="Bookman Old Style"/>
          <w:spacing w:val="1"/>
          <w:sz w:val="24"/>
          <w:szCs w:val="24"/>
        </w:rPr>
        <w:t>eo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le</w:t>
      </w:r>
      <w:r w:rsidRPr="006600BB">
        <w:rPr>
          <w:rFonts w:eastAsia="Bookman Old Style"/>
          <w:spacing w:val="-4"/>
          <w:sz w:val="24"/>
          <w:szCs w:val="24"/>
        </w:rPr>
        <w:t>’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?</w:t>
      </w:r>
    </w:p>
    <w:p w:rsidR="00F1364E" w:rsidRPr="006600BB" w:rsidRDefault="00F1364E" w:rsidP="00F1364E">
      <w:pPr>
        <w:spacing w:before="2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2"/>
          <w:sz w:val="24"/>
          <w:szCs w:val="24"/>
        </w:rPr>
        <w:t>il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 xml:space="preserve"> 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p,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ex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 xml:space="preserve">h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</w:p>
    <w:p w:rsidR="00F1364E" w:rsidRPr="006600BB" w:rsidRDefault="00F1364E" w:rsidP="00F1364E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eo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</w:t>
      </w:r>
    </w:p>
    <w:p w:rsidR="00F1364E" w:rsidRPr="006600BB" w:rsidRDefault="00F1364E" w:rsidP="00F1364E">
      <w:pPr>
        <w:spacing w:before="4" w:line="240" w:lineRule="exact"/>
        <w:ind w:left="1237" w:right="85" w:hanging="36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4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p,</w:t>
      </w:r>
      <w:r w:rsidRPr="006600BB">
        <w:rPr>
          <w:rFonts w:eastAsia="Bookman Old Style"/>
          <w:spacing w:val="4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ex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4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44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4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an</w:t>
      </w:r>
      <w:r w:rsidRPr="006600BB">
        <w:rPr>
          <w:rFonts w:eastAsia="Bookman Old Style"/>
          <w:spacing w:val="40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 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z w:val="24"/>
          <w:szCs w:val="24"/>
        </w:rPr>
        <w:t>n</w:t>
      </w:r>
    </w:p>
    <w:p w:rsidR="00F1364E" w:rsidRPr="006600BB" w:rsidRDefault="00F1364E" w:rsidP="00F1364E">
      <w:pPr>
        <w:spacing w:before="1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x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th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</w:p>
    <w:p w:rsidR="00F1364E" w:rsidRPr="006600BB" w:rsidRDefault="00F1364E" w:rsidP="00F1364E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th 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</w:p>
    <w:p w:rsidR="00F1364E" w:rsidRPr="006600BB" w:rsidRDefault="00F1364E">
      <w:pPr>
        <w:spacing w:before="1"/>
        <w:ind w:left="1237"/>
        <w:rPr>
          <w:rFonts w:eastAsia="Bookman Old Style"/>
          <w:sz w:val="24"/>
          <w:szCs w:val="24"/>
        </w:rPr>
      </w:pPr>
    </w:p>
    <w:p w:rsidR="005D30D8" w:rsidRPr="006600BB" w:rsidRDefault="005D30D8">
      <w:pPr>
        <w:spacing w:before="1"/>
        <w:ind w:left="1237"/>
        <w:rPr>
          <w:rFonts w:eastAsia="Bookman Old Style"/>
          <w:sz w:val="24"/>
          <w:szCs w:val="24"/>
        </w:rPr>
      </w:pPr>
    </w:p>
    <w:p w:rsidR="005D30D8" w:rsidRPr="006600BB" w:rsidRDefault="005D30D8" w:rsidP="005D30D8">
      <w:pPr>
        <w:ind w:left="821" w:right="88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(i</w:t>
      </w:r>
      <w:r w:rsidRPr="006600BB">
        <w:rPr>
          <w:rFonts w:eastAsia="Bookman Old Style"/>
          <w:spacing w:val="-3"/>
          <w:sz w:val="24"/>
          <w:szCs w:val="24"/>
        </w:rPr>
        <w:t>x</w:t>
      </w:r>
      <w:r w:rsidRPr="006600BB">
        <w:rPr>
          <w:rFonts w:eastAsia="Bookman Old Style"/>
          <w:sz w:val="24"/>
          <w:szCs w:val="24"/>
        </w:rPr>
        <w:t xml:space="preserve">)    </w:t>
      </w:r>
      <w:r w:rsidRPr="006600BB">
        <w:rPr>
          <w:rFonts w:eastAsia="Bookman Old Style"/>
          <w:spacing w:val="4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Mem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37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38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9"/>
          <w:sz w:val="24"/>
          <w:szCs w:val="24"/>
        </w:rPr>
        <w:t xml:space="preserve"> </w:t>
      </w:r>
      <w:proofErr w:type="spellStart"/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3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u</w:t>
      </w:r>
      <w:proofErr w:type="spellEnd"/>
      <w:r w:rsidRPr="006600BB">
        <w:rPr>
          <w:rFonts w:eastAsia="Bookman Old Style"/>
          <w:spacing w:val="36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38"/>
          <w:sz w:val="24"/>
          <w:szCs w:val="24"/>
        </w:rPr>
        <w:t xml:space="preserve"> 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3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9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y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ar</w:t>
      </w:r>
      <w:r w:rsidRPr="006600BB">
        <w:rPr>
          <w:rFonts w:eastAsia="Bookman Old Style"/>
          <w:spacing w:val="3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f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 xml:space="preserve">an 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do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ge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?</w:t>
      </w:r>
    </w:p>
    <w:p w:rsidR="005D30D8" w:rsidRPr="006600BB" w:rsidRDefault="005D30D8" w:rsidP="005D30D8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4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 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z w:val="24"/>
          <w:szCs w:val="24"/>
        </w:rPr>
        <w:t>n</w:t>
      </w:r>
    </w:p>
    <w:p w:rsidR="005D30D8" w:rsidRPr="006600BB" w:rsidRDefault="005D30D8" w:rsidP="005D30D8">
      <w:pPr>
        <w:spacing w:before="2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3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-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</w:p>
    <w:p w:rsidR="005D30D8" w:rsidRPr="006600BB" w:rsidRDefault="005D30D8" w:rsidP="005D30D8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proofErr w:type="gramEnd"/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al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C</w:t>
      </w:r>
      <w:r w:rsidRPr="006600BB">
        <w:rPr>
          <w:rFonts w:eastAsia="Bookman Old Style"/>
          <w:spacing w:val="1"/>
          <w:sz w:val="24"/>
          <w:szCs w:val="24"/>
        </w:rPr>
        <w:t>om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 xml:space="preserve">n 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om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z w:val="24"/>
          <w:szCs w:val="24"/>
        </w:rPr>
        <w:t>n</w:t>
      </w:r>
    </w:p>
    <w:p w:rsidR="005D30D8" w:rsidRPr="006600BB" w:rsidRDefault="005D30D8" w:rsidP="005D30D8">
      <w:pPr>
        <w:spacing w:before="1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D.</w:t>
      </w:r>
      <w:r w:rsidRPr="006600BB">
        <w:rPr>
          <w:rFonts w:eastAsia="Bookman Old Style"/>
          <w:spacing w:val="4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l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ec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</w:p>
    <w:p w:rsidR="005D30D8" w:rsidRPr="006600BB" w:rsidRDefault="005D30D8" w:rsidP="005D30D8">
      <w:pPr>
        <w:spacing w:line="240" w:lineRule="exact"/>
        <w:ind w:left="877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9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proofErr w:type="gramEnd"/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ak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appo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r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2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</w:p>
    <w:p w:rsidR="005D30D8" w:rsidRPr="006600BB" w:rsidRDefault="005D30D8">
      <w:pPr>
        <w:spacing w:before="1"/>
        <w:ind w:left="1237"/>
        <w:rPr>
          <w:rFonts w:eastAsia="Bookman Old Style"/>
          <w:sz w:val="24"/>
          <w:szCs w:val="24"/>
        </w:rPr>
        <w:sectPr w:rsidR="005D30D8" w:rsidRPr="006600BB" w:rsidSect="002C5322">
          <w:type w:val="continuous"/>
          <w:pgSz w:w="12240" w:h="15840"/>
          <w:pgMar w:top="1480" w:right="1340" w:bottom="10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AD5AA8" w:rsidRPr="006600BB" w:rsidRDefault="00AD5AA8">
      <w:pPr>
        <w:spacing w:before="2" w:line="240" w:lineRule="exact"/>
        <w:rPr>
          <w:sz w:val="24"/>
          <w:szCs w:val="24"/>
        </w:rPr>
      </w:pPr>
    </w:p>
    <w:p w:rsidR="00AD5AA8" w:rsidRPr="006600BB" w:rsidRDefault="00AD5AA8">
      <w:pPr>
        <w:spacing w:before="2" w:line="260" w:lineRule="exact"/>
        <w:rPr>
          <w:sz w:val="24"/>
          <w:szCs w:val="24"/>
        </w:rPr>
      </w:pPr>
    </w:p>
    <w:p w:rsidR="00AD5AA8" w:rsidRPr="006600BB" w:rsidRDefault="00222DF0">
      <w:pPr>
        <w:spacing w:line="360" w:lineRule="auto"/>
        <w:ind w:left="821" w:right="80" w:hanging="72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2"/>
          <w:sz w:val="24"/>
          <w:szCs w:val="24"/>
        </w:rPr>
        <w:t>(</w:t>
      </w:r>
      <w:r w:rsidRPr="006600BB">
        <w:rPr>
          <w:rFonts w:eastAsia="Bookman Old Style"/>
          <w:spacing w:val="1"/>
          <w:sz w:val="24"/>
          <w:szCs w:val="24"/>
        </w:rPr>
        <w:t>x</w:t>
      </w:r>
      <w:r w:rsidRPr="006600BB">
        <w:rPr>
          <w:rFonts w:eastAsia="Bookman Old Style"/>
          <w:sz w:val="24"/>
          <w:szCs w:val="24"/>
        </w:rPr>
        <w:t xml:space="preserve">)     </w:t>
      </w:r>
      <w:r w:rsidRPr="006600BB">
        <w:rPr>
          <w:rFonts w:eastAsia="Bookman Old Style"/>
          <w:spacing w:val="8"/>
          <w:sz w:val="24"/>
          <w:szCs w:val="24"/>
        </w:rPr>
        <w:t xml:space="preserve"> </w:t>
      </w:r>
      <w:proofErr w:type="spellStart"/>
      <w:r w:rsidRPr="006600BB">
        <w:rPr>
          <w:rFonts w:eastAsia="Bookman Old Style"/>
          <w:spacing w:val="1"/>
          <w:sz w:val="24"/>
          <w:szCs w:val="24"/>
        </w:rPr>
        <w:t>B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iy</w:t>
      </w:r>
      <w:r w:rsidRPr="006600BB">
        <w:rPr>
          <w:rFonts w:eastAsia="Bookman Old Style"/>
          <w:sz w:val="24"/>
          <w:szCs w:val="24"/>
        </w:rPr>
        <w:t>e</w:t>
      </w:r>
      <w:proofErr w:type="spellEnd"/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 xml:space="preserve"> 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 xml:space="preserve"> 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at a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1"/>
          <w:sz w:val="24"/>
          <w:szCs w:val="24"/>
        </w:rPr>
        <w:t>sem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1"/>
          <w:sz w:val="24"/>
          <w:szCs w:val="24"/>
        </w:rPr>
        <w:t xml:space="preserve"> g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d </w:t>
      </w:r>
      <w:r w:rsidRPr="006600BB">
        <w:rPr>
          <w:rFonts w:eastAsia="Bookman Old Style"/>
          <w:spacing w:val="1"/>
          <w:sz w:val="24"/>
          <w:szCs w:val="24"/>
        </w:rPr>
        <w:t>eve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2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mo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29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3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2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2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3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26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ade</w:t>
      </w:r>
      <w:r w:rsidRPr="006600BB">
        <w:rPr>
          <w:rFonts w:eastAsia="Bookman Old Style"/>
          <w:spacing w:val="31"/>
          <w:sz w:val="24"/>
          <w:szCs w:val="24"/>
        </w:rPr>
        <w:t xml:space="preserve"> </w:t>
      </w:r>
      <w:r w:rsidRPr="006600BB">
        <w:rPr>
          <w:rFonts w:eastAsia="Bookman Old Style"/>
          <w:spacing w:val="-5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31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26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30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</w:p>
    <w:p w:rsidR="00AD5AA8" w:rsidRPr="006600BB" w:rsidRDefault="00222DF0">
      <w:pPr>
        <w:spacing w:line="240" w:lineRule="exact"/>
        <w:ind w:left="821"/>
        <w:rPr>
          <w:rFonts w:eastAsia="Bookman Old Style"/>
          <w:sz w:val="24"/>
          <w:szCs w:val="24"/>
        </w:rPr>
        <w:sectPr w:rsidR="00AD5AA8" w:rsidRPr="006600BB" w:rsidSect="002C5322">
          <w:footerReference w:type="default" r:id="rId9"/>
          <w:pgSz w:w="12240" w:h="15840"/>
          <w:pgMar w:top="640" w:right="1320" w:bottom="0" w:left="1700" w:header="0" w:footer="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proofErr w:type="gramStart"/>
      <w:r w:rsidRPr="006600BB">
        <w:rPr>
          <w:rFonts w:eastAsia="Bookman Old Style"/>
          <w:position w:val="-1"/>
          <w:sz w:val="24"/>
          <w:szCs w:val="24"/>
        </w:rPr>
        <w:t>Ta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z</w:t>
      </w:r>
      <w:r w:rsidRPr="006600BB">
        <w:rPr>
          <w:rFonts w:eastAsia="Bookman Old Style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 xml:space="preserve">an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co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u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tr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y</w:t>
      </w:r>
      <w:r w:rsidRPr="006600BB">
        <w:rPr>
          <w:rFonts w:eastAsia="Bookman Old Style"/>
          <w:position w:val="-1"/>
          <w:sz w:val="24"/>
          <w:szCs w:val="24"/>
        </w:rPr>
        <w:t>.</w:t>
      </w:r>
      <w:proofErr w:type="gramEnd"/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T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h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>s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so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g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>s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k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-3"/>
          <w:position w:val="-1"/>
          <w:sz w:val="24"/>
          <w:szCs w:val="24"/>
        </w:rPr>
        <w:t>o</w:t>
      </w:r>
      <w:r w:rsidRPr="006600BB">
        <w:rPr>
          <w:rFonts w:eastAsia="Bookman Old Style"/>
          <w:position w:val="-1"/>
          <w:sz w:val="24"/>
          <w:szCs w:val="24"/>
        </w:rPr>
        <w:t>wn a</w:t>
      </w:r>
      <w:r w:rsidRPr="006600BB">
        <w:rPr>
          <w:rFonts w:eastAsia="Bookman Old Style"/>
          <w:spacing w:val="7"/>
          <w:position w:val="-1"/>
          <w:sz w:val="24"/>
          <w:szCs w:val="24"/>
        </w:rPr>
        <w:t>s</w:t>
      </w:r>
      <w:r w:rsidRPr="006600BB">
        <w:rPr>
          <w:rFonts w:eastAsia="Bookman Old Style"/>
          <w:position w:val="-1"/>
          <w:sz w:val="24"/>
          <w:szCs w:val="24"/>
        </w:rPr>
        <w:t>;</w:t>
      </w:r>
    </w:p>
    <w:p w:rsidR="00AD5AA8" w:rsidRPr="006600BB" w:rsidRDefault="00AD5AA8">
      <w:pPr>
        <w:spacing w:before="3" w:line="120" w:lineRule="exact"/>
        <w:rPr>
          <w:sz w:val="24"/>
          <w:szCs w:val="24"/>
        </w:rPr>
      </w:pPr>
    </w:p>
    <w:p w:rsidR="00AD5AA8" w:rsidRPr="006600BB" w:rsidRDefault="00222DF0">
      <w:pPr>
        <w:ind w:left="73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1"/>
          <w:sz w:val="24"/>
          <w:szCs w:val="24"/>
        </w:rPr>
        <w:t xml:space="preserve"> Re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g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</w:p>
    <w:p w:rsidR="00AD5AA8" w:rsidRPr="006600BB" w:rsidRDefault="00AD5AA8">
      <w:pPr>
        <w:spacing w:before="10" w:line="120" w:lineRule="exact"/>
        <w:rPr>
          <w:sz w:val="24"/>
          <w:szCs w:val="24"/>
        </w:rPr>
      </w:pPr>
    </w:p>
    <w:p w:rsidR="00AD5AA8" w:rsidRPr="006600BB" w:rsidRDefault="00222DF0">
      <w:pPr>
        <w:spacing w:line="240" w:lineRule="exact"/>
        <w:ind w:left="733" w:right="-53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position w:val="-1"/>
          <w:sz w:val="24"/>
          <w:szCs w:val="24"/>
        </w:rPr>
        <w:t>B</w:t>
      </w:r>
      <w:r w:rsidRPr="006600BB">
        <w:rPr>
          <w:rFonts w:eastAsia="Bookman Old Style"/>
          <w:position w:val="-1"/>
          <w:sz w:val="24"/>
          <w:szCs w:val="24"/>
        </w:rPr>
        <w:t>.</w:t>
      </w:r>
      <w:r w:rsidRPr="006600BB">
        <w:rPr>
          <w:rFonts w:eastAsia="Bookman Old Style"/>
          <w:spacing w:val="55"/>
          <w:position w:val="-1"/>
          <w:sz w:val="24"/>
          <w:szCs w:val="24"/>
        </w:rPr>
        <w:t xml:space="preserve"> </w:t>
      </w:r>
      <w:proofErr w:type="spellStart"/>
      <w:r w:rsidRPr="006600BB">
        <w:rPr>
          <w:rFonts w:eastAsia="Bookman Old Style"/>
          <w:spacing w:val="1"/>
          <w:position w:val="-1"/>
          <w:sz w:val="24"/>
          <w:szCs w:val="24"/>
        </w:rPr>
        <w:t>M</w:t>
      </w:r>
      <w:r w:rsidRPr="006600BB">
        <w:rPr>
          <w:rFonts w:eastAsia="Bookman Old Style"/>
          <w:position w:val="-1"/>
          <w:sz w:val="24"/>
          <w:szCs w:val="24"/>
        </w:rPr>
        <w:t>ap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d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uz</w:t>
      </w:r>
      <w:r w:rsidRPr="006600BB">
        <w:rPr>
          <w:rFonts w:eastAsia="Bookman Old Style"/>
          <w:position w:val="-1"/>
          <w:sz w:val="24"/>
          <w:szCs w:val="24"/>
        </w:rPr>
        <w:t>i</w:t>
      </w:r>
      <w:proofErr w:type="spellEnd"/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t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h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e</w:t>
      </w:r>
      <w:r w:rsidRPr="006600BB">
        <w:rPr>
          <w:rFonts w:eastAsia="Bookman Old Style"/>
          <w:position w:val="-1"/>
          <w:sz w:val="24"/>
          <w:szCs w:val="24"/>
        </w:rPr>
        <w:t>m</w:t>
      </w:r>
    </w:p>
    <w:p w:rsidR="00AD5AA8" w:rsidRPr="006600BB" w:rsidRDefault="00222DF0">
      <w:pPr>
        <w:spacing w:before="3" w:line="120" w:lineRule="exact"/>
        <w:rPr>
          <w:sz w:val="24"/>
          <w:szCs w:val="24"/>
        </w:rPr>
      </w:pPr>
      <w:r w:rsidRPr="006600BB">
        <w:rPr>
          <w:sz w:val="24"/>
          <w:szCs w:val="24"/>
        </w:rPr>
        <w:br w:type="column"/>
      </w:r>
    </w:p>
    <w:p w:rsidR="00AD5AA8" w:rsidRPr="006600BB" w:rsidRDefault="00222DF0">
      <w:pPr>
        <w:rPr>
          <w:rFonts w:eastAsia="Bookman Old Style"/>
          <w:sz w:val="24"/>
          <w:szCs w:val="24"/>
        </w:rPr>
      </w:pP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l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m</w:t>
      </w:r>
    </w:p>
    <w:p w:rsidR="00AD5AA8" w:rsidRPr="006600BB" w:rsidRDefault="00AD5AA8">
      <w:pPr>
        <w:spacing w:before="10" w:line="120" w:lineRule="exact"/>
        <w:rPr>
          <w:sz w:val="24"/>
          <w:szCs w:val="24"/>
        </w:rPr>
      </w:pPr>
    </w:p>
    <w:p w:rsidR="00AD5AA8" w:rsidRPr="006600BB" w:rsidRDefault="00222DF0">
      <w:pPr>
        <w:spacing w:line="240" w:lineRule="exact"/>
        <w:rPr>
          <w:rFonts w:eastAsia="Bookman Old Style"/>
          <w:sz w:val="24"/>
          <w:szCs w:val="24"/>
        </w:rPr>
        <w:sectPr w:rsidR="00AD5AA8" w:rsidRPr="006600BB" w:rsidSect="002C5322">
          <w:type w:val="continuous"/>
          <w:pgSz w:w="12240" w:h="15840"/>
          <w:pgMar w:top="1480" w:right="1320" w:bottom="280" w:left="170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 w:equalWidth="0">
            <w:col w:w="3123" w:space="2652"/>
            <w:col w:w="3445"/>
          </w:cols>
        </w:sectPr>
      </w:pPr>
      <w:r w:rsidRPr="006600BB">
        <w:rPr>
          <w:rFonts w:eastAsia="Bookman Old Style"/>
          <w:position w:val="-1"/>
          <w:sz w:val="24"/>
          <w:szCs w:val="24"/>
        </w:rPr>
        <w:t>D.</w:t>
      </w:r>
      <w:r w:rsidRPr="006600BB">
        <w:rPr>
          <w:rFonts w:eastAsia="Bookman Old Style"/>
          <w:spacing w:val="4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N</w:t>
      </w:r>
      <w:r w:rsidRPr="006600BB">
        <w:rPr>
          <w:rFonts w:eastAsia="Bookman Old Style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t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o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-4"/>
          <w:position w:val="-1"/>
          <w:sz w:val="24"/>
          <w:szCs w:val="24"/>
        </w:rPr>
        <w:t>a</w:t>
      </w:r>
      <w:r w:rsidRPr="006600BB">
        <w:rPr>
          <w:rFonts w:eastAsia="Bookman Old Style"/>
          <w:position w:val="-1"/>
          <w:sz w:val="24"/>
          <w:szCs w:val="24"/>
        </w:rPr>
        <w:t>l</w:t>
      </w:r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s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ym</w:t>
      </w:r>
      <w:r w:rsidRPr="006600BB">
        <w:rPr>
          <w:rFonts w:eastAsia="Bookman Old Style"/>
          <w:position w:val="-1"/>
          <w:sz w:val="24"/>
          <w:szCs w:val="24"/>
        </w:rPr>
        <w:t>b</w:t>
      </w:r>
      <w:r w:rsidRPr="006600BB">
        <w:rPr>
          <w:rFonts w:eastAsia="Bookman Old Style"/>
          <w:spacing w:val="-4"/>
          <w:position w:val="-1"/>
          <w:sz w:val="24"/>
          <w:szCs w:val="24"/>
        </w:rPr>
        <w:t>o</w:t>
      </w:r>
      <w:r w:rsidRPr="006600BB">
        <w:rPr>
          <w:rFonts w:eastAsia="Bookman Old Style"/>
          <w:position w:val="-1"/>
          <w:sz w:val="24"/>
          <w:szCs w:val="24"/>
        </w:rPr>
        <w:t>l</w:t>
      </w: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5D30D8" w:rsidRPr="006600BB" w:rsidRDefault="005D30D8" w:rsidP="005D30D8">
      <w:pPr>
        <w:spacing w:before="68" w:line="275" w:lineRule="auto"/>
        <w:ind w:left="461" w:right="78" w:hanging="360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2.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2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2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22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2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g</w:t>
      </w:r>
      <w:r w:rsidRPr="006600BB">
        <w:rPr>
          <w:rFonts w:eastAsia="Bookman Old Style"/>
          <w:spacing w:val="1"/>
          <w:sz w:val="24"/>
          <w:szCs w:val="24"/>
        </w:rPr>
        <w:t>ove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ce</w:t>
      </w:r>
      <w:r w:rsidRPr="006600BB">
        <w:rPr>
          <w:rFonts w:eastAsia="Bookman Old Style"/>
          <w:sz w:val="24"/>
          <w:szCs w:val="24"/>
        </w:rPr>
        <w:t>pts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28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lis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th</w:t>
      </w:r>
      <w:r w:rsidRPr="006600BB">
        <w:rPr>
          <w:rFonts w:eastAsia="Bookman Old Style"/>
          <w:spacing w:val="2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9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rr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v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rn</w:t>
      </w:r>
      <w:r w:rsidRPr="006600BB">
        <w:rPr>
          <w:rFonts w:eastAsia="Bookman Old Style"/>
          <w:spacing w:val="1"/>
          <w:sz w:val="24"/>
          <w:szCs w:val="24"/>
        </w:rPr>
        <w:t>me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t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ce</w:t>
      </w:r>
      <w:r w:rsidRPr="006600BB">
        <w:rPr>
          <w:rFonts w:eastAsia="Bookman Old Style"/>
          <w:sz w:val="24"/>
          <w:szCs w:val="24"/>
        </w:rPr>
        <w:t>pts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1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3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by</w:t>
      </w:r>
      <w:r w:rsidRPr="006600BB">
        <w:rPr>
          <w:rFonts w:eastAsia="Bookman Old Style"/>
          <w:spacing w:val="1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wr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1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0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l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te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3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po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de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1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r</w:t>
      </w:r>
    </w:p>
    <w:p w:rsidR="005D30D8" w:rsidRPr="006600BB" w:rsidRDefault="005D30D8" w:rsidP="005D30D8">
      <w:pPr>
        <w:spacing w:before="3" w:line="240" w:lineRule="exact"/>
        <w:ind w:left="461"/>
        <w:rPr>
          <w:rFonts w:eastAsia="Bookman Old Style"/>
          <w:sz w:val="24"/>
          <w:szCs w:val="24"/>
        </w:rPr>
      </w:pPr>
      <w:proofErr w:type="gramStart"/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>n</w:t>
      </w:r>
      <w:proofErr w:type="gramEnd"/>
      <w:r w:rsidRPr="006600BB">
        <w:rPr>
          <w:rFonts w:eastAsia="Bookman Old Style"/>
          <w:position w:val="-1"/>
          <w:sz w:val="24"/>
          <w:szCs w:val="24"/>
        </w:rPr>
        <w:t xml:space="preserve"> t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h</w:t>
      </w:r>
      <w:r w:rsidRPr="006600BB">
        <w:rPr>
          <w:rFonts w:eastAsia="Bookman Old Style"/>
          <w:position w:val="-1"/>
          <w:sz w:val="24"/>
          <w:szCs w:val="24"/>
        </w:rPr>
        <w:t>e</w:t>
      </w:r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a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n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s</w:t>
      </w:r>
      <w:r w:rsidRPr="006600BB">
        <w:rPr>
          <w:rFonts w:eastAsia="Bookman Old Style"/>
          <w:position w:val="-1"/>
          <w:sz w:val="24"/>
          <w:szCs w:val="24"/>
        </w:rPr>
        <w:t>w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e</w:t>
      </w:r>
      <w:r w:rsidRPr="006600BB">
        <w:rPr>
          <w:rFonts w:eastAsia="Bookman Old Style"/>
          <w:position w:val="-1"/>
          <w:sz w:val="24"/>
          <w:szCs w:val="24"/>
        </w:rPr>
        <w:t>r bo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o</w:t>
      </w:r>
      <w:r w:rsidRPr="006600BB">
        <w:rPr>
          <w:rFonts w:eastAsia="Bookman Old Style"/>
          <w:spacing w:val="-4"/>
          <w:position w:val="-1"/>
          <w:sz w:val="24"/>
          <w:szCs w:val="24"/>
        </w:rPr>
        <w:t>k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l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e</w:t>
      </w:r>
      <w:r w:rsidRPr="006600BB">
        <w:rPr>
          <w:rFonts w:eastAsia="Bookman Old Style"/>
          <w:spacing w:val="-3"/>
          <w:position w:val="-1"/>
          <w:sz w:val="24"/>
          <w:szCs w:val="24"/>
        </w:rPr>
        <w:t>t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(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s</w:t>
      </w:r>
      <w:r w:rsidRPr="006600BB">
        <w:rPr>
          <w:rFonts w:eastAsia="Bookman Old Style"/>
          <w:position w:val="-1"/>
          <w:sz w:val="24"/>
          <w:szCs w:val="24"/>
        </w:rPr>
        <w:t>)</w:t>
      </w:r>
      <w:r w:rsidRPr="006600BB">
        <w:rPr>
          <w:rFonts w:eastAsia="Bookman Old Style"/>
          <w:spacing w:val="3"/>
          <w:position w:val="-1"/>
          <w:sz w:val="24"/>
          <w:szCs w:val="24"/>
        </w:rPr>
        <w:t xml:space="preserve"> </w:t>
      </w:r>
      <w:r w:rsidRPr="006600BB">
        <w:rPr>
          <w:rFonts w:eastAsia="Bookman Old Style"/>
          <w:position w:val="-1"/>
          <w:sz w:val="24"/>
          <w:szCs w:val="24"/>
        </w:rPr>
        <w:t>p</w:t>
      </w:r>
      <w:r w:rsidRPr="006600BB">
        <w:rPr>
          <w:rFonts w:eastAsia="Bookman Old Style"/>
          <w:spacing w:val="-1"/>
          <w:position w:val="-1"/>
          <w:sz w:val="24"/>
          <w:szCs w:val="24"/>
        </w:rPr>
        <w:t>r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o</w:t>
      </w:r>
      <w:r w:rsidRPr="006600BB">
        <w:rPr>
          <w:rFonts w:eastAsia="Bookman Old Style"/>
          <w:spacing w:val="-2"/>
          <w:position w:val="-1"/>
          <w:sz w:val="24"/>
          <w:szCs w:val="24"/>
        </w:rPr>
        <w:t>v</w:t>
      </w:r>
      <w:r w:rsidRPr="006600BB">
        <w:rPr>
          <w:rFonts w:eastAsia="Bookman Old Style"/>
          <w:spacing w:val="2"/>
          <w:position w:val="-1"/>
          <w:sz w:val="24"/>
          <w:szCs w:val="24"/>
        </w:rPr>
        <w:t>i</w:t>
      </w:r>
      <w:r w:rsidRPr="006600BB">
        <w:rPr>
          <w:rFonts w:eastAsia="Bookman Old Style"/>
          <w:position w:val="-1"/>
          <w:sz w:val="24"/>
          <w:szCs w:val="24"/>
        </w:rPr>
        <w:t>d</w:t>
      </w:r>
      <w:r w:rsidRPr="006600BB">
        <w:rPr>
          <w:rFonts w:eastAsia="Bookman Old Style"/>
          <w:spacing w:val="1"/>
          <w:position w:val="-1"/>
          <w:sz w:val="24"/>
          <w:szCs w:val="24"/>
        </w:rPr>
        <w:t>e</w:t>
      </w:r>
      <w:r w:rsidRPr="006600BB">
        <w:rPr>
          <w:rFonts w:eastAsia="Bookman Old Style"/>
          <w:spacing w:val="-4"/>
          <w:position w:val="-1"/>
          <w:sz w:val="24"/>
          <w:szCs w:val="24"/>
        </w:rPr>
        <w:t>d</w:t>
      </w:r>
      <w:r w:rsidRPr="006600BB">
        <w:rPr>
          <w:rFonts w:eastAsia="Bookman Old Style"/>
          <w:position w:val="-1"/>
          <w:sz w:val="24"/>
          <w:szCs w:val="24"/>
        </w:rPr>
        <w:t>.</w:t>
      </w: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5D30D8">
      <w:pPr>
        <w:spacing w:line="200" w:lineRule="exact"/>
        <w:rPr>
          <w:sz w:val="24"/>
          <w:szCs w:val="24"/>
        </w:rPr>
      </w:pPr>
      <w:r w:rsidRPr="006600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D5C05DD" wp14:editId="6E59A5FB">
                <wp:simplePos x="0" y="0"/>
                <wp:positionH relativeFrom="page">
                  <wp:posOffset>1183640</wp:posOffset>
                </wp:positionH>
                <wp:positionV relativeFrom="page">
                  <wp:posOffset>3041945</wp:posOffset>
                </wp:positionV>
                <wp:extent cx="5677535" cy="3509645"/>
                <wp:effectExtent l="0" t="0" r="18415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535" cy="350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3"/>
                              <w:gridCol w:w="4757"/>
                              <w:gridCol w:w="3401"/>
                            </w:tblGrid>
                            <w:tr w:rsidR="005D30D8">
                              <w:trPr>
                                <w:trHeight w:hRule="exact" w:val="472"/>
                              </w:trPr>
                              <w:tc>
                                <w:tcPr>
                                  <w:tcW w:w="553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99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99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272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n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al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ys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m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w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h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3"/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Pr="00300968">
                                    <w:rPr>
                                      <w:spacing w:val="3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Re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644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/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</w:p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pop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ar</w:t>
                                  </w:r>
                                  <w:proofErr w:type="gramEnd"/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vo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10" w:line="10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1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Pr="00300968">
                                    <w:rPr>
                                      <w:spacing w:val="4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ty</w:t>
                                  </w:r>
                                </w:p>
                                <w:p w:rsidR="005D30D8" w:rsidRPr="00300968" w:rsidRDefault="005D30D8">
                                  <w:pPr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1"/>
                                      <w:sz w:val="24"/>
                                      <w:szCs w:val="24"/>
                                    </w:rPr>
                                    <w:t>C.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 Multiparty system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1420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10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spacing w:line="356" w:lineRule="auto"/>
                                    <w:ind w:left="243" w:right="157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10" w:line="10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196" w:right="960"/>
                                    <w:jc w:val="both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 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w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k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7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:rsidR="005D30D8" w:rsidRPr="00300968" w:rsidRDefault="005D30D8">
                                  <w:pPr>
                                    <w:spacing w:before="6" w:line="12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196" w:right="71"/>
                                    <w:jc w:val="both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g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ys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w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5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by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are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n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al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porta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8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1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Pr="00300968">
                                    <w:rPr>
                                      <w:spacing w:val="3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l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</w:p>
                                <w:p w:rsidR="005D30D8" w:rsidRPr="00300968" w:rsidRDefault="005D30D8">
                                  <w:pPr>
                                    <w:spacing w:before="10" w:line="12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spacing w:line="360" w:lineRule="auto"/>
                                    <w:ind w:left="603" w:right="1211" w:hanging="360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 </w:t>
                                  </w:r>
                                  <w:r w:rsidRPr="00300968">
                                    <w:rPr>
                                      <w:spacing w:val="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port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al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ese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774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9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2" w:line="12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 w:right="72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e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proofErr w:type="gramEnd"/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f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e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e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y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 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fo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le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2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 </w:t>
                                  </w:r>
                                  <w:r w:rsidRPr="00300968">
                                    <w:rPr>
                                      <w:spacing w:val="1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emoc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</w:p>
                                <w:p w:rsidR="005D30D8" w:rsidRPr="00300968" w:rsidRDefault="005D30D8">
                                  <w:pPr>
                                    <w:spacing w:before="10" w:line="12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-3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Pr="00300968">
                                    <w:rPr>
                                      <w:spacing w:val="3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388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8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8" w:line="10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vo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g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d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by 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4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spacing w:val="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Pr="00300968">
                                    <w:rPr>
                                      <w:spacing w:val="3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 po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646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/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mem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8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al</w:t>
                                  </w:r>
                                </w:p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proofErr w:type="gramEnd"/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5D30D8">
                              <w:trPr>
                                <w:trHeight w:hRule="exact" w:val="900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9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spacing w:before="2" w:line="12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Pr="00300968" w:rsidRDefault="005D30D8">
                                  <w:pPr>
                                    <w:spacing w:line="240" w:lineRule="exact"/>
                                    <w:ind w:left="196" w:right="72"/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</w:pP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G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u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3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4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eo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w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h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are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5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2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ee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d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7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9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3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 xml:space="preserve">ake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gove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rn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me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1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o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i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1"/>
                                      <w:sz w:val="24"/>
                                      <w:szCs w:val="24"/>
                                    </w:rPr>
                                    <w:t>ce</w:t>
                                  </w:r>
                                  <w:r w:rsidRPr="00300968">
                                    <w:rPr>
                                      <w:rFonts w:eastAsia="Bookman Old Style"/>
                                      <w:spacing w:val="-2"/>
                                      <w:sz w:val="24"/>
                                      <w:szCs w:val="24"/>
                                    </w:rPr>
                                    <w:t>s</w:t>
                                  </w:r>
                                  <w:r w:rsidRPr="00300968">
                                    <w:rPr>
                                      <w:rFonts w:eastAsia="Bookman Old Style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Pr="00300968" w:rsidRDefault="005D30D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D30D8" w:rsidRDefault="005D30D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3.2pt;margin-top:239.5pt;width:447.05pt;height:276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7GVrgIAAKo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3"/>
                        <w:gridCol w:w="4757"/>
                        <w:gridCol w:w="3401"/>
                      </w:tblGrid>
                      <w:tr w:rsidR="005D30D8">
                        <w:trPr>
                          <w:trHeight w:hRule="exact" w:val="472"/>
                        </w:trPr>
                        <w:tc>
                          <w:tcPr>
                            <w:tcW w:w="553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99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99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</w:t>
                            </w:r>
                          </w:p>
                        </w:tc>
                      </w:tr>
                      <w:tr w:rsidR="005D30D8">
                        <w:trPr>
                          <w:trHeight w:hRule="exact" w:val="272"/>
                        </w:trPr>
                        <w:tc>
                          <w:tcPr>
                            <w:tcW w:w="7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line="240" w:lineRule="exact"/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n  </w:t>
                            </w:r>
                            <w:r w:rsidRPr="00300968">
                              <w:rPr>
                                <w:rFonts w:eastAsia="Bookman Old Style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al  </w:t>
                            </w:r>
                            <w:r w:rsidRPr="00300968">
                              <w:rPr>
                                <w:rFonts w:eastAsia="Bookman Old Style"/>
                                <w:spacing w:val="2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ys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m  </w:t>
                            </w:r>
                            <w:r w:rsidRPr="00300968">
                              <w:rPr>
                                <w:rFonts w:eastAsia="Bookman Old Style"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w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h  </w:t>
                            </w:r>
                            <w:r w:rsidRPr="00300968">
                              <w:rPr>
                                <w:rFonts w:eastAsia="Bookman Old Style"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3"/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00968">
                              <w:rPr>
                                <w:spacing w:val="3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Re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u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c>
                      </w:tr>
                      <w:tr w:rsidR="005D30D8">
                        <w:trPr>
                          <w:trHeight w:hRule="exact" w:val="644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/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line="240" w:lineRule="exact"/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pa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y</w:t>
                            </w:r>
                            <w:r w:rsidRPr="00300968">
                              <w:rPr>
                                <w:rFonts w:eastAsia="Bookman Old Style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to</w:t>
                            </w:r>
                            <w:r w:rsidRPr="00300968">
                              <w:rPr>
                                <w:rFonts w:eastAsia="Bookman Old Style"/>
                                <w:spacing w:val="2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:rsidR="005D30D8" w:rsidRPr="00300968" w:rsidRDefault="005D30D8">
                            <w:pPr>
                              <w:spacing w:line="240" w:lineRule="exact"/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pop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u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ar</w:t>
                            </w:r>
                            <w:proofErr w:type="gramEnd"/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 xml:space="preserve"> vo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b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10" w:line="10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1"/>
                                <w:sz w:val="24"/>
                                <w:szCs w:val="24"/>
                              </w:rPr>
                              <w:t>B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00968">
                              <w:rPr>
                                <w:spacing w:val="4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Po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li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pa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ty</w:t>
                            </w:r>
                          </w:p>
                          <w:p w:rsidR="005D30D8" w:rsidRPr="00300968" w:rsidRDefault="005D30D8">
                            <w:pPr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1"/>
                                <w:sz w:val="24"/>
                                <w:szCs w:val="24"/>
                              </w:rPr>
                              <w:t>C.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 Multiparty system</w:t>
                            </w:r>
                          </w:p>
                        </w:tc>
                      </w:tr>
                      <w:tr w:rsidR="005D30D8">
                        <w:trPr>
                          <w:trHeight w:hRule="exact" w:val="1420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10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spacing w:line="356" w:lineRule="auto"/>
                              <w:ind w:left="243" w:right="157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)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10" w:line="10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196" w:right="960"/>
                              <w:jc w:val="both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 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w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vo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k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pacing w:val="7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D30D8" w:rsidRPr="00300968" w:rsidRDefault="005D30D8">
                            <w:pPr>
                              <w:spacing w:before="6" w:line="12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196" w:right="71"/>
                              <w:jc w:val="both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g 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ys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pacing w:val="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w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5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by</w:t>
                            </w:r>
                            <w:r w:rsidRPr="00300968">
                              <w:rPr>
                                <w:rFonts w:eastAsia="Bookman Old Style"/>
                                <w:spacing w:val="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are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vo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to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de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u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al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porta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8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1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00968">
                              <w:rPr>
                                <w:spacing w:val="3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Po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li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l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pa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:rsidR="005D30D8" w:rsidRPr="00300968" w:rsidRDefault="005D30D8">
                            <w:pPr>
                              <w:spacing w:before="10" w:line="12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spacing w:line="360" w:lineRule="auto"/>
                              <w:ind w:left="603" w:right="1211" w:hanging="360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 </w:t>
                            </w:r>
                            <w:r w:rsidRPr="00300968">
                              <w:rPr>
                                <w:spacing w:val="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port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al 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ese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c>
                      </w:tr>
                      <w:tr w:rsidR="005D30D8">
                        <w:trPr>
                          <w:trHeight w:hRule="exact" w:val="774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9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2" w:line="12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spacing w:line="240" w:lineRule="exact"/>
                              <w:ind w:left="196" w:right="72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Pr="00300968">
                              <w:rPr>
                                <w:rFonts w:eastAsia="Bookman Old Style"/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proofErr w:type="gramEnd"/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f </w:t>
                            </w:r>
                            <w:r w:rsidRPr="00300968">
                              <w:rPr>
                                <w:rFonts w:eastAsia="Bookman Old Style"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Pr="00300968">
                              <w:rPr>
                                <w:rFonts w:eastAsia="Bookman Old Style"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Pr="00300968">
                              <w:rPr>
                                <w:rFonts w:eastAsia="Bookman Old Style"/>
                                <w:spacing w:val="2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b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y </w:t>
                            </w:r>
                            <w:r w:rsidRPr="00300968">
                              <w:rPr>
                                <w:rFonts w:eastAsia="Bookman Old Style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 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fo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le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line="240" w:lineRule="exact"/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2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 </w:t>
                            </w:r>
                            <w:r w:rsidRPr="00300968">
                              <w:rPr>
                                <w:spacing w:val="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emoc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  <w:p w:rsidR="005D30D8" w:rsidRPr="00300968" w:rsidRDefault="005D30D8">
                            <w:pPr>
                              <w:spacing w:before="10" w:line="12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-3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00968">
                              <w:rPr>
                                <w:spacing w:val="3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u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c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</w:tc>
                      </w:tr>
                      <w:tr w:rsidR="005D30D8">
                        <w:trPr>
                          <w:trHeight w:hRule="exact" w:val="388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8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8" w:line="10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  </w:t>
                            </w:r>
                            <w:r w:rsidRPr="00300968">
                              <w:rPr>
                                <w:rFonts w:eastAsia="Bookman Old Style"/>
                                <w:spacing w:val="4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vo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g  </w:t>
                            </w:r>
                            <w:r w:rsidRPr="00300968">
                              <w:rPr>
                                <w:rFonts w:eastAsia="Bookman Old Style"/>
                                <w:spacing w:val="4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  </w:t>
                            </w:r>
                            <w:r w:rsidRPr="00300968">
                              <w:rPr>
                                <w:rFonts w:eastAsia="Bookman Old Style"/>
                                <w:spacing w:val="4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d  </w:t>
                            </w:r>
                            <w:r w:rsidRPr="00300968">
                              <w:rPr>
                                <w:rFonts w:eastAsia="Bookman Old Style"/>
                                <w:spacing w:val="4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by  </w:t>
                            </w:r>
                            <w:r w:rsidRPr="00300968">
                              <w:rPr>
                                <w:rFonts w:eastAsia="Bookman Old Style"/>
                                <w:spacing w:val="4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line="240" w:lineRule="exact"/>
                              <w:ind w:left="243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spacing w:val="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300968">
                              <w:rPr>
                                <w:spacing w:val="3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 po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c>
                      </w:tr>
                      <w:tr w:rsidR="005D30D8">
                        <w:trPr>
                          <w:trHeight w:hRule="exact" w:val="646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/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line="240" w:lineRule="exact"/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mem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b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pa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al</w:t>
                            </w:r>
                          </w:p>
                          <w:p w:rsidR="005D30D8" w:rsidRPr="00300968" w:rsidRDefault="005D30D8">
                            <w:pPr>
                              <w:spacing w:line="240" w:lineRule="exact"/>
                              <w:ind w:left="196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b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y</w:t>
                            </w:r>
                            <w:proofErr w:type="gramEnd"/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5D30D8">
                        <w:trPr>
                          <w:trHeight w:hRule="exact" w:val="900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9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spacing w:before="2" w:line="12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Pr="00300968" w:rsidRDefault="005D30D8">
                            <w:pPr>
                              <w:spacing w:line="240" w:lineRule="exact"/>
                              <w:ind w:left="196" w:right="72"/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</w:pP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G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u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2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4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eo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p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l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e</w:t>
                            </w:r>
                            <w:r w:rsidRPr="00300968">
                              <w:rPr>
                                <w:rFonts w:eastAsia="Bookman Old Style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w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2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are</w:t>
                            </w:r>
                            <w:r w:rsidRPr="00300968">
                              <w:rPr>
                                <w:rFonts w:eastAsia="Bookman Old Style"/>
                                <w:spacing w:val="1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ee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d</w:t>
                            </w:r>
                            <w:r w:rsidRPr="00300968">
                              <w:rPr>
                                <w:rFonts w:eastAsia="Bookman Old Style"/>
                                <w:spacing w:val="1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to</w:t>
                            </w:r>
                            <w:r w:rsidRPr="00300968">
                              <w:rPr>
                                <w:rFonts w:eastAsia="Bookman Old Style"/>
                                <w:spacing w:val="1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-3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 xml:space="preserve">ake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gove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rn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me</w:t>
                            </w:r>
                            <w:r w:rsidRPr="00300968">
                              <w:rPr>
                                <w:rFonts w:eastAsia="Bookman Old Style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t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o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f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i</w:t>
                            </w:r>
                            <w:r w:rsidRPr="00300968">
                              <w:rPr>
                                <w:rFonts w:eastAsia="Bookman Old Style"/>
                                <w:spacing w:val="1"/>
                                <w:sz w:val="24"/>
                                <w:szCs w:val="24"/>
                              </w:rPr>
                              <w:t>ce</w:t>
                            </w:r>
                            <w:r w:rsidRPr="00300968">
                              <w:rPr>
                                <w:rFonts w:eastAsia="Bookman Old Style"/>
                                <w:spacing w:val="-2"/>
                                <w:sz w:val="24"/>
                                <w:szCs w:val="24"/>
                              </w:rPr>
                              <w:t>s</w:t>
                            </w:r>
                            <w:r w:rsidRPr="00300968">
                              <w:rPr>
                                <w:rFonts w:eastAsia="Bookman Old Styl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Pr="00300968" w:rsidRDefault="005D30D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5D30D8" w:rsidRDefault="005D30D8"/>
                  </w:txbxContent>
                </v:textbox>
                <w10:wrap anchorx="page" anchory="page"/>
              </v:shape>
            </w:pict>
          </mc:Fallback>
        </mc:AlternateContent>
      </w: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line="200" w:lineRule="exact"/>
        <w:rPr>
          <w:sz w:val="24"/>
          <w:szCs w:val="24"/>
        </w:rPr>
      </w:pPr>
    </w:p>
    <w:p w:rsidR="00AD5AA8" w:rsidRPr="006600BB" w:rsidRDefault="00AD5AA8">
      <w:pPr>
        <w:spacing w:before="9" w:line="200" w:lineRule="exact"/>
        <w:rPr>
          <w:sz w:val="24"/>
          <w:szCs w:val="24"/>
        </w:rPr>
      </w:pPr>
    </w:p>
    <w:p w:rsidR="00AD5AA8" w:rsidRPr="006600BB" w:rsidRDefault="00412AF2">
      <w:pPr>
        <w:spacing w:before="29"/>
        <w:ind w:left="3753" w:right="4128"/>
        <w:jc w:val="center"/>
        <w:rPr>
          <w:rFonts w:eastAsia="Bookman Old Style"/>
          <w:sz w:val="24"/>
          <w:szCs w:val="24"/>
        </w:rPr>
        <w:sectPr w:rsidR="00AD5AA8" w:rsidRPr="006600BB" w:rsidSect="002C5322">
          <w:type w:val="continuous"/>
          <w:pgSz w:w="12240" w:h="15840"/>
          <w:pgMar w:top="1480" w:right="1320" w:bottom="280" w:left="170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 w:rsidRPr="006600BB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67.6pt;margin-top:11.25pt;width:85.6pt;height:12.8pt;z-index:-251658240;mso-position-horizontal-relative:page">
            <v:imagedata r:id="rId10" o:title=""/>
            <w10:wrap anchorx="page"/>
          </v:shape>
        </w:pict>
      </w:r>
    </w:p>
    <w:p w:rsidR="005D30D8" w:rsidRPr="006600BB" w:rsidRDefault="005D30D8">
      <w:pPr>
        <w:spacing w:before="29"/>
        <w:ind w:left="3462" w:right="3483"/>
        <w:jc w:val="center"/>
        <w:rPr>
          <w:rFonts w:eastAsia="Bookman Old Style"/>
          <w:b/>
          <w:spacing w:val="-1"/>
          <w:sz w:val="24"/>
          <w:szCs w:val="24"/>
        </w:rPr>
      </w:pPr>
    </w:p>
    <w:p w:rsidR="005D30D8" w:rsidRPr="006600BB" w:rsidRDefault="005D30D8">
      <w:pPr>
        <w:spacing w:before="29"/>
        <w:ind w:left="3462" w:right="3483"/>
        <w:jc w:val="center"/>
        <w:rPr>
          <w:rFonts w:eastAsia="Bookman Old Style"/>
          <w:b/>
          <w:spacing w:val="-1"/>
          <w:sz w:val="24"/>
          <w:szCs w:val="24"/>
        </w:rPr>
      </w:pPr>
    </w:p>
    <w:p w:rsidR="005D30D8" w:rsidRPr="006600BB" w:rsidRDefault="005D30D8">
      <w:pPr>
        <w:spacing w:before="29"/>
        <w:ind w:left="3462" w:right="3483"/>
        <w:jc w:val="center"/>
        <w:rPr>
          <w:rFonts w:eastAsia="Bookman Old Style"/>
          <w:b/>
          <w:spacing w:val="-1"/>
          <w:sz w:val="24"/>
          <w:szCs w:val="24"/>
        </w:rPr>
      </w:pPr>
    </w:p>
    <w:p w:rsidR="00AD5AA8" w:rsidRPr="006600BB" w:rsidRDefault="00222DF0">
      <w:pPr>
        <w:spacing w:before="29"/>
        <w:ind w:left="3462" w:right="3483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1"/>
          <w:sz w:val="24"/>
          <w:szCs w:val="24"/>
        </w:rPr>
        <w:t>S</w:t>
      </w:r>
      <w:r w:rsidRPr="006600BB">
        <w:rPr>
          <w:rFonts w:eastAsia="Bookman Old Style"/>
          <w:b/>
          <w:spacing w:val="1"/>
          <w:sz w:val="24"/>
          <w:szCs w:val="24"/>
        </w:rPr>
        <w:t>EC</w:t>
      </w:r>
      <w:r w:rsidRPr="006600BB">
        <w:rPr>
          <w:rFonts w:eastAsia="Bookman Old Style"/>
          <w:b/>
          <w:spacing w:val="2"/>
          <w:sz w:val="24"/>
          <w:szCs w:val="24"/>
        </w:rPr>
        <w:t>T</w:t>
      </w:r>
      <w:r w:rsidRPr="006600BB">
        <w:rPr>
          <w:rFonts w:eastAsia="Bookman Old Style"/>
          <w:b/>
          <w:sz w:val="24"/>
          <w:szCs w:val="24"/>
        </w:rPr>
        <w:t>ION</w:t>
      </w:r>
      <w:r w:rsidRPr="006600BB">
        <w:rPr>
          <w:rFonts w:eastAsia="Bookman Old Style"/>
          <w:b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B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1"/>
          <w:sz w:val="24"/>
          <w:szCs w:val="24"/>
        </w:rPr>
        <w:t>(</w:t>
      </w:r>
      <w:r w:rsidRPr="006600BB">
        <w:rPr>
          <w:rFonts w:eastAsia="Bookman Old Style"/>
          <w:b/>
          <w:spacing w:val="-1"/>
          <w:sz w:val="24"/>
          <w:szCs w:val="24"/>
        </w:rPr>
        <w:t>7</w:t>
      </w:r>
      <w:r w:rsidRPr="006600BB">
        <w:rPr>
          <w:rFonts w:eastAsia="Bookman Old Style"/>
          <w:b/>
          <w:sz w:val="24"/>
          <w:szCs w:val="24"/>
        </w:rPr>
        <w:t xml:space="preserve">0 </w:t>
      </w:r>
      <w:r w:rsidRPr="006600BB">
        <w:rPr>
          <w:rFonts w:eastAsia="Bookman Old Style"/>
          <w:b/>
          <w:spacing w:val="1"/>
          <w:sz w:val="24"/>
          <w:szCs w:val="24"/>
        </w:rPr>
        <w:t>M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rk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)</w:t>
      </w:r>
    </w:p>
    <w:p w:rsidR="00AD5AA8" w:rsidRPr="006600BB" w:rsidRDefault="00AD5AA8">
      <w:pPr>
        <w:spacing w:before="10" w:line="120" w:lineRule="exact"/>
        <w:rPr>
          <w:b/>
          <w:sz w:val="24"/>
          <w:szCs w:val="24"/>
        </w:rPr>
      </w:pPr>
    </w:p>
    <w:p w:rsidR="00AD5AA8" w:rsidRPr="006600BB" w:rsidRDefault="00222DF0" w:rsidP="009B6798">
      <w:pPr>
        <w:ind w:left="2070" w:right="2840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2"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w</w:t>
      </w:r>
      <w:r w:rsidRPr="006600BB">
        <w:rPr>
          <w:rFonts w:eastAsia="Bookman Old Style"/>
          <w:b/>
          <w:spacing w:val="2"/>
          <w:sz w:val="24"/>
          <w:szCs w:val="24"/>
        </w:rPr>
        <w:t>e</w:t>
      </w:r>
      <w:r w:rsidRPr="006600BB">
        <w:rPr>
          <w:rFonts w:eastAsia="Bookman Old Style"/>
          <w:b/>
          <w:sz w:val="24"/>
          <w:szCs w:val="24"/>
        </w:rPr>
        <w:t>r</w:t>
      </w:r>
      <w:r w:rsidRPr="006600BB">
        <w:rPr>
          <w:rFonts w:eastAsia="Bookman Old Style"/>
          <w:b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1"/>
          <w:sz w:val="24"/>
          <w:szCs w:val="24"/>
        </w:rPr>
        <w:t>l</w:t>
      </w:r>
      <w:r w:rsidRPr="006600BB">
        <w:rPr>
          <w:rFonts w:eastAsia="Bookman Old Style"/>
          <w:b/>
          <w:sz w:val="24"/>
          <w:szCs w:val="24"/>
        </w:rPr>
        <w:t>l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q</w:t>
      </w:r>
      <w:r w:rsidRPr="006600BB">
        <w:rPr>
          <w:rFonts w:eastAsia="Bookman Old Style"/>
          <w:b/>
          <w:spacing w:val="-1"/>
          <w:sz w:val="24"/>
          <w:szCs w:val="24"/>
        </w:rPr>
        <w:t>u</w:t>
      </w:r>
      <w:r w:rsidRPr="006600BB">
        <w:rPr>
          <w:rFonts w:eastAsia="Bookman Old Style"/>
          <w:b/>
          <w:spacing w:val="1"/>
          <w:sz w:val="24"/>
          <w:szCs w:val="24"/>
        </w:rPr>
        <w:t>es</w:t>
      </w:r>
      <w:r w:rsidRPr="006600BB">
        <w:rPr>
          <w:rFonts w:eastAsia="Bookman Old Style"/>
          <w:b/>
          <w:spacing w:val="-3"/>
          <w:sz w:val="24"/>
          <w:szCs w:val="24"/>
        </w:rPr>
        <w:t>t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o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s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z w:val="24"/>
          <w:szCs w:val="24"/>
        </w:rPr>
        <w:t>n t</w:t>
      </w:r>
      <w:r w:rsidRPr="006600BB">
        <w:rPr>
          <w:rFonts w:eastAsia="Bookman Old Style"/>
          <w:b/>
          <w:spacing w:val="-1"/>
          <w:sz w:val="24"/>
          <w:szCs w:val="24"/>
        </w:rPr>
        <w:t>h</w:t>
      </w:r>
      <w:r w:rsidRPr="006600BB">
        <w:rPr>
          <w:rFonts w:eastAsia="Bookman Old Style"/>
          <w:b/>
          <w:spacing w:val="-2"/>
          <w:sz w:val="24"/>
          <w:szCs w:val="24"/>
        </w:rPr>
        <w:t>i</w:t>
      </w:r>
      <w:r w:rsidRPr="006600BB">
        <w:rPr>
          <w:rFonts w:eastAsia="Bookman Old Style"/>
          <w:b/>
          <w:sz w:val="24"/>
          <w:szCs w:val="24"/>
        </w:rPr>
        <w:t>s</w:t>
      </w:r>
      <w:r w:rsidRPr="006600BB">
        <w:rPr>
          <w:rFonts w:eastAsia="Bookman Old Style"/>
          <w:b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-2"/>
          <w:sz w:val="24"/>
          <w:szCs w:val="24"/>
        </w:rPr>
        <w:t>s</w:t>
      </w:r>
      <w:r w:rsidRPr="006600BB">
        <w:rPr>
          <w:rFonts w:eastAsia="Bookman Old Style"/>
          <w:b/>
          <w:spacing w:val="1"/>
          <w:sz w:val="24"/>
          <w:szCs w:val="24"/>
        </w:rPr>
        <w:t>ec</w:t>
      </w:r>
      <w:r w:rsidRPr="006600BB">
        <w:rPr>
          <w:rFonts w:eastAsia="Bookman Old Style"/>
          <w:b/>
          <w:spacing w:val="-3"/>
          <w:sz w:val="24"/>
          <w:szCs w:val="24"/>
        </w:rPr>
        <w:t>t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o</w:t>
      </w:r>
      <w:r w:rsidRPr="006600BB">
        <w:rPr>
          <w:rFonts w:eastAsia="Bookman Old Style"/>
          <w:b/>
          <w:sz w:val="24"/>
          <w:szCs w:val="24"/>
        </w:rPr>
        <w:t>n</w:t>
      </w:r>
    </w:p>
    <w:p w:rsidR="00EA7D7F" w:rsidRPr="006600BB" w:rsidRDefault="00EA7D7F" w:rsidP="009B6798">
      <w:pPr>
        <w:ind w:left="2070" w:right="2840"/>
        <w:jc w:val="center"/>
        <w:rPr>
          <w:rFonts w:eastAsia="Bookman Old Style"/>
          <w:b/>
          <w:sz w:val="24"/>
          <w:szCs w:val="24"/>
        </w:rPr>
      </w:pPr>
    </w:p>
    <w:p w:rsidR="00AD5AA8" w:rsidRPr="006600BB" w:rsidRDefault="00EA7D7F" w:rsidP="00EA7D7F">
      <w:pPr>
        <w:rPr>
          <w:rFonts w:eastAsia="Bookman Old Style"/>
          <w:sz w:val="24"/>
          <w:szCs w:val="24"/>
        </w:rPr>
      </w:pPr>
      <w:r w:rsidRPr="006600BB">
        <w:rPr>
          <w:sz w:val="24"/>
          <w:szCs w:val="24"/>
        </w:rPr>
        <w:t>3. Identify the conditions of positive relationship</w:t>
      </w:r>
    </w:p>
    <w:p w:rsidR="00AD5AA8" w:rsidRPr="006600BB" w:rsidRDefault="00AD5AA8">
      <w:pPr>
        <w:spacing w:before="15" w:line="280" w:lineRule="exact"/>
        <w:rPr>
          <w:sz w:val="24"/>
          <w:szCs w:val="24"/>
        </w:rPr>
      </w:pPr>
    </w:p>
    <w:p w:rsidR="00AD5AA8" w:rsidRPr="006600BB" w:rsidRDefault="00222DF0">
      <w:pPr>
        <w:spacing w:line="276" w:lineRule="auto"/>
        <w:ind w:left="461" w:right="76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4.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="00437114" w:rsidRPr="006600BB">
        <w:rPr>
          <w:rFonts w:eastAsia="Bookman Old Style"/>
          <w:sz w:val="24"/>
          <w:szCs w:val="24"/>
        </w:rPr>
        <w:t>Write short notes for the following terms</w:t>
      </w:r>
    </w:p>
    <w:p w:rsidR="00437114" w:rsidRPr="006600BB" w:rsidRDefault="00437114">
      <w:pPr>
        <w:spacing w:before="15" w:line="28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(a) Leadership.</w:t>
      </w:r>
    </w:p>
    <w:p w:rsidR="00437114" w:rsidRPr="006600BB" w:rsidRDefault="00437114">
      <w:pPr>
        <w:spacing w:before="15" w:line="28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(b) Teamwork.</w:t>
      </w:r>
    </w:p>
    <w:p w:rsidR="00437114" w:rsidRPr="006600BB" w:rsidRDefault="00437114">
      <w:pPr>
        <w:spacing w:before="15" w:line="28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(c) Autocratic leadership.</w:t>
      </w:r>
    </w:p>
    <w:p w:rsidR="00437114" w:rsidRPr="006600BB" w:rsidRDefault="00437114">
      <w:pPr>
        <w:spacing w:before="15" w:line="28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(d) Self- worth.</w:t>
      </w:r>
    </w:p>
    <w:p w:rsidR="00AD5AA8" w:rsidRPr="006600BB" w:rsidRDefault="00437114">
      <w:pPr>
        <w:spacing w:before="15" w:line="280" w:lineRule="exact"/>
        <w:rPr>
          <w:sz w:val="24"/>
          <w:szCs w:val="24"/>
        </w:rPr>
      </w:pPr>
      <w:r w:rsidRPr="006600BB">
        <w:rPr>
          <w:sz w:val="24"/>
          <w:szCs w:val="24"/>
        </w:rPr>
        <w:t xml:space="preserve">       (e) </w:t>
      </w:r>
      <w:r w:rsidR="00A72908" w:rsidRPr="006600BB">
        <w:rPr>
          <w:sz w:val="24"/>
          <w:szCs w:val="24"/>
        </w:rPr>
        <w:t>Positive relationship</w:t>
      </w:r>
      <w:r w:rsidRPr="006600BB">
        <w:rPr>
          <w:sz w:val="24"/>
          <w:szCs w:val="24"/>
        </w:rPr>
        <w:t>.</w:t>
      </w:r>
    </w:p>
    <w:p w:rsidR="00437114" w:rsidRPr="006600BB" w:rsidRDefault="00437114">
      <w:pPr>
        <w:spacing w:before="15" w:line="280" w:lineRule="exact"/>
        <w:rPr>
          <w:sz w:val="24"/>
          <w:szCs w:val="24"/>
        </w:rPr>
      </w:pPr>
    </w:p>
    <w:p w:rsidR="00AD5AA8" w:rsidRPr="006600BB" w:rsidRDefault="00222DF0">
      <w:pPr>
        <w:ind w:left="461" w:right="78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5.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5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ese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an</w:t>
      </w:r>
      <w:r w:rsidRPr="006600BB">
        <w:rPr>
          <w:rFonts w:eastAsia="Bookman Old Style"/>
          <w:spacing w:val="5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ts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5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6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5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j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5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 p</w:t>
      </w:r>
      <w:r w:rsidRPr="006600BB">
        <w:rPr>
          <w:rFonts w:eastAsia="Bookman Old Style"/>
          <w:spacing w:val="1"/>
          <w:sz w:val="24"/>
          <w:szCs w:val="24"/>
        </w:rPr>
        <w:t>eo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tr</w:t>
      </w:r>
      <w:r w:rsidRPr="006600BB">
        <w:rPr>
          <w:rFonts w:eastAsia="Bookman Old Style"/>
          <w:spacing w:val="1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an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5"/>
          <w:sz w:val="24"/>
          <w:szCs w:val="24"/>
        </w:rPr>
        <w:t>r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ts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y </w:t>
      </w:r>
      <w:r w:rsidRPr="006600BB">
        <w:rPr>
          <w:rFonts w:eastAsia="Bookman Old Style"/>
          <w:spacing w:val="1"/>
          <w:sz w:val="24"/>
          <w:szCs w:val="24"/>
        </w:rPr>
        <w:t>so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tr</w:t>
      </w:r>
      <w:r w:rsidRPr="006600BB">
        <w:rPr>
          <w:rFonts w:eastAsia="Bookman Old Style"/>
          <w:spacing w:val="1"/>
          <w:sz w:val="24"/>
          <w:szCs w:val="24"/>
        </w:rPr>
        <w:t>y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5"/>
          <w:sz w:val="24"/>
          <w:szCs w:val="24"/>
        </w:rPr>
        <w:t>d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si</w:t>
      </w:r>
      <w:r w:rsidRPr="006600BB">
        <w:rPr>
          <w:rFonts w:eastAsia="Bookman Old Style"/>
          <w:sz w:val="24"/>
          <w:szCs w:val="24"/>
        </w:rPr>
        <w:t>x</w:t>
      </w:r>
      <w:r w:rsidRPr="006600BB">
        <w:rPr>
          <w:rFonts w:eastAsia="Bookman Old Style"/>
          <w:spacing w:val="-2"/>
          <w:sz w:val="24"/>
          <w:szCs w:val="24"/>
        </w:rPr>
        <w:t xml:space="preserve"> f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ts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le</w:t>
      </w:r>
      <w:r w:rsidRPr="006600BB">
        <w:rPr>
          <w:rFonts w:eastAsia="Bookman Old Style"/>
          <w:sz w:val="24"/>
          <w:szCs w:val="24"/>
        </w:rPr>
        <w:t xml:space="preserve">m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a.</w:t>
      </w:r>
    </w:p>
    <w:p w:rsidR="00AD5AA8" w:rsidRPr="006600BB" w:rsidRDefault="00AD5AA8">
      <w:pPr>
        <w:spacing w:before="17" w:line="240" w:lineRule="exact"/>
        <w:rPr>
          <w:sz w:val="24"/>
          <w:szCs w:val="24"/>
        </w:rPr>
      </w:pPr>
    </w:p>
    <w:p w:rsidR="00AD5AA8" w:rsidRPr="006600BB" w:rsidRDefault="00222DF0">
      <w:pPr>
        <w:ind w:left="461" w:right="76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6.  T</w:t>
      </w:r>
      <w:r w:rsidRPr="006600BB">
        <w:rPr>
          <w:rFonts w:eastAsia="Bookman Old Style"/>
          <w:spacing w:val="-2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are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17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ffo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h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are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6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fo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omo</w:t>
      </w:r>
      <w:r w:rsidRPr="006600BB">
        <w:rPr>
          <w:rFonts w:eastAsia="Bookman Old Style"/>
          <w:sz w:val="24"/>
          <w:szCs w:val="24"/>
        </w:rPr>
        <w:t>te</w:t>
      </w:r>
      <w:r w:rsidRPr="006600BB">
        <w:rPr>
          <w:rFonts w:eastAsia="Bookman Old Style"/>
          <w:spacing w:val="1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1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14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 xml:space="preserve">al </w:t>
      </w:r>
      <w:r w:rsidRPr="006600BB">
        <w:rPr>
          <w:rFonts w:eastAsia="Bookman Old Style"/>
          <w:spacing w:val="1"/>
          <w:sz w:val="24"/>
          <w:szCs w:val="24"/>
        </w:rPr>
        <w:t>fes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a,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4"/>
          <w:sz w:val="24"/>
          <w:szCs w:val="24"/>
        </w:rPr>
        <w:t>b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le</w:t>
      </w:r>
      <w:r w:rsidRPr="006600BB">
        <w:rPr>
          <w:rFonts w:eastAsia="Bookman Old Style"/>
          <w:sz w:val="24"/>
          <w:szCs w:val="24"/>
        </w:rPr>
        <w:t>m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y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1"/>
          <w:sz w:val="24"/>
          <w:szCs w:val="24"/>
        </w:rPr>
        <w:t>eo</w:t>
      </w:r>
      <w:r w:rsidRPr="006600BB">
        <w:rPr>
          <w:rFonts w:eastAsia="Bookman Old Style"/>
          <w:spacing w:val="-4"/>
          <w:sz w:val="24"/>
          <w:szCs w:val="24"/>
        </w:rPr>
        <w:t>p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k</w:t>
      </w:r>
      <w:r w:rsidRPr="006600BB">
        <w:rPr>
          <w:rFonts w:eastAsia="Bookman Old Style"/>
          <w:spacing w:val="-2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ab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 xml:space="preserve">t </w:t>
      </w:r>
      <w:r w:rsidR="00A04016" w:rsidRPr="006600BB">
        <w:rPr>
          <w:rFonts w:eastAsia="Bookman Old Style"/>
          <w:sz w:val="24"/>
          <w:szCs w:val="24"/>
        </w:rPr>
        <w:t>t</w:t>
      </w:r>
      <w:r w:rsidR="00A04016" w:rsidRPr="006600BB">
        <w:rPr>
          <w:rFonts w:eastAsia="Bookman Old Style"/>
          <w:spacing w:val="-1"/>
          <w:sz w:val="24"/>
          <w:szCs w:val="24"/>
        </w:rPr>
        <w:t>h</w:t>
      </w:r>
      <w:r w:rsidR="00A04016" w:rsidRPr="006600BB">
        <w:rPr>
          <w:rFonts w:eastAsia="Bookman Old Style"/>
          <w:spacing w:val="1"/>
          <w:sz w:val="24"/>
          <w:szCs w:val="24"/>
        </w:rPr>
        <w:t>es</w:t>
      </w:r>
      <w:r w:rsidR="00A04016" w:rsidRPr="006600BB">
        <w:rPr>
          <w:rFonts w:eastAsia="Bookman Old Style"/>
          <w:sz w:val="24"/>
          <w:szCs w:val="24"/>
        </w:rPr>
        <w:t xml:space="preserve">e </w:t>
      </w:r>
      <w:r w:rsidR="00A04016" w:rsidRPr="006600BB">
        <w:rPr>
          <w:rFonts w:eastAsia="Bookman Old Style"/>
          <w:spacing w:val="3"/>
          <w:sz w:val="24"/>
          <w:szCs w:val="24"/>
        </w:rPr>
        <w:t>festivals</w:t>
      </w:r>
      <w:r w:rsidRPr="006600BB">
        <w:rPr>
          <w:rFonts w:eastAsia="Bookman Old Style"/>
          <w:sz w:val="24"/>
          <w:szCs w:val="24"/>
        </w:rPr>
        <w:t xml:space="preserve">. 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="00A72908" w:rsidRPr="006600BB">
        <w:rPr>
          <w:rFonts w:eastAsia="Bookman Old Style"/>
          <w:spacing w:val="-2"/>
          <w:sz w:val="24"/>
          <w:szCs w:val="24"/>
        </w:rPr>
        <w:t>A</w:t>
      </w:r>
      <w:r w:rsidR="00A72908" w:rsidRPr="006600BB">
        <w:rPr>
          <w:rFonts w:eastAsia="Bookman Old Style"/>
          <w:sz w:val="24"/>
          <w:szCs w:val="24"/>
        </w:rPr>
        <w:t xml:space="preserve">s </w:t>
      </w:r>
      <w:r w:rsidR="00A72908" w:rsidRPr="006600BB">
        <w:rPr>
          <w:rFonts w:eastAsia="Bookman Old Style"/>
          <w:spacing w:val="3"/>
          <w:sz w:val="24"/>
          <w:szCs w:val="24"/>
        </w:rPr>
        <w:t>a</w:t>
      </w:r>
      <w:r w:rsidR="00A72908" w:rsidRPr="006600BB">
        <w:rPr>
          <w:rFonts w:eastAsia="Bookman Old Style"/>
          <w:sz w:val="24"/>
          <w:szCs w:val="24"/>
        </w:rPr>
        <w:t xml:space="preserve"> </w:t>
      </w:r>
      <w:r w:rsidR="00A72908" w:rsidRPr="006600BB">
        <w:rPr>
          <w:rFonts w:eastAsia="Bookman Old Style"/>
          <w:spacing w:val="2"/>
          <w:sz w:val="24"/>
          <w:szCs w:val="24"/>
        </w:rPr>
        <w:t>stakeholder</w:t>
      </w:r>
      <w:r w:rsidR="00A72908" w:rsidRPr="006600BB">
        <w:rPr>
          <w:rFonts w:eastAsia="Bookman Old Style"/>
          <w:sz w:val="24"/>
          <w:szCs w:val="24"/>
        </w:rPr>
        <w:t xml:space="preserve"> </w:t>
      </w:r>
      <w:proofErr w:type="gramStart"/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 xml:space="preserve">d 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s</w:t>
      </w:r>
      <w:proofErr w:type="gramEnd"/>
      <w:r w:rsidRPr="006600BB">
        <w:rPr>
          <w:rFonts w:eastAsia="Bookman Old Style"/>
          <w:sz w:val="24"/>
          <w:szCs w:val="24"/>
        </w:rPr>
        <w:t xml:space="preserve">, 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 xml:space="preserve">e 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pacing w:val="-3"/>
          <w:sz w:val="24"/>
          <w:szCs w:val="24"/>
        </w:rPr>
        <w:t>o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pacing w:val="-3"/>
          <w:sz w:val="24"/>
          <w:szCs w:val="24"/>
        </w:rPr>
        <w:t>m</w:t>
      </w:r>
      <w:r w:rsidRPr="006600BB">
        <w:rPr>
          <w:rFonts w:eastAsia="Bookman Old Style"/>
          <w:spacing w:val="9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 xml:space="preserve">ty 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 xml:space="preserve">to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1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at</w:t>
      </w:r>
      <w:r w:rsidRPr="006600BB">
        <w:rPr>
          <w:rFonts w:eastAsia="Bookman Old Style"/>
          <w:spacing w:val="2"/>
          <w:sz w:val="24"/>
          <w:szCs w:val="24"/>
        </w:rPr>
        <w:t xml:space="preserve"> 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 xml:space="preserve">t </w:t>
      </w:r>
      <w:r w:rsidRPr="006600BB">
        <w:rPr>
          <w:rFonts w:eastAsia="Bookman Old Style"/>
          <w:spacing w:val="1"/>
          <w:sz w:val="24"/>
          <w:szCs w:val="24"/>
        </w:rPr>
        <w:t>si</w:t>
      </w:r>
      <w:r w:rsidRPr="006600BB">
        <w:rPr>
          <w:rFonts w:eastAsia="Bookman Old Style"/>
          <w:sz w:val="24"/>
          <w:szCs w:val="24"/>
        </w:rPr>
        <w:t>x</w:t>
      </w:r>
      <w:r w:rsidRPr="006600BB">
        <w:rPr>
          <w:rFonts w:eastAsia="Bookman Old Style"/>
          <w:spacing w:val="-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c</w:t>
      </w:r>
      <w:r w:rsidRPr="006600BB">
        <w:rPr>
          <w:rFonts w:eastAsia="Bookman Old Style"/>
          <w:spacing w:val="-1"/>
          <w:sz w:val="24"/>
          <w:szCs w:val="24"/>
        </w:rPr>
        <w:t xml:space="preserve"> n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pacing w:val="-5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al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v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l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a.</w:t>
      </w:r>
    </w:p>
    <w:p w:rsidR="00AD5AA8" w:rsidRPr="006600BB" w:rsidRDefault="00AD5AA8">
      <w:pPr>
        <w:spacing w:before="17" w:line="240" w:lineRule="exact"/>
        <w:rPr>
          <w:sz w:val="24"/>
          <w:szCs w:val="24"/>
        </w:rPr>
      </w:pPr>
    </w:p>
    <w:p w:rsidR="00AD5AA8" w:rsidRPr="006600BB" w:rsidRDefault="00222DF0">
      <w:pPr>
        <w:ind w:left="461" w:right="74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7. </w:t>
      </w:r>
      <w:r w:rsidRPr="006600BB">
        <w:rPr>
          <w:rFonts w:eastAsia="Bookman Old Style"/>
          <w:spacing w:val="13"/>
          <w:sz w:val="24"/>
          <w:szCs w:val="24"/>
        </w:rPr>
        <w:t xml:space="preserve"> </w:t>
      </w:r>
      <w:proofErr w:type="spellStart"/>
      <w:r w:rsidR="003328DE" w:rsidRPr="006600BB">
        <w:rPr>
          <w:rFonts w:eastAsia="Bookman Old Style"/>
          <w:spacing w:val="-1"/>
          <w:sz w:val="24"/>
          <w:szCs w:val="24"/>
        </w:rPr>
        <w:t>Rehema</w:t>
      </w:r>
      <w:proofErr w:type="spellEnd"/>
      <w:r w:rsidR="003328DE" w:rsidRPr="006600BB">
        <w:rPr>
          <w:rFonts w:eastAsia="Bookman Old Style"/>
          <w:spacing w:val="-1"/>
          <w:sz w:val="24"/>
          <w:szCs w:val="24"/>
        </w:rPr>
        <w:t xml:space="preserve"> is a form three students who did not know about the features of good leadership. How can you help her? </w:t>
      </w:r>
      <w:proofErr w:type="gramStart"/>
      <w:r w:rsidR="003328DE" w:rsidRPr="006600BB">
        <w:rPr>
          <w:rFonts w:eastAsia="Bookman Old Style"/>
          <w:spacing w:val="-1"/>
          <w:sz w:val="24"/>
          <w:szCs w:val="24"/>
        </w:rPr>
        <w:t xml:space="preserve">( </w:t>
      </w:r>
      <w:r w:rsidR="0021282F" w:rsidRPr="006600BB">
        <w:rPr>
          <w:rFonts w:eastAsia="Bookman Old Style"/>
          <w:spacing w:val="-1"/>
          <w:sz w:val="24"/>
          <w:szCs w:val="24"/>
        </w:rPr>
        <w:t>State</w:t>
      </w:r>
      <w:proofErr w:type="gramEnd"/>
      <w:r w:rsidR="0021282F" w:rsidRPr="006600BB">
        <w:rPr>
          <w:rFonts w:eastAsia="Bookman Old Style"/>
          <w:spacing w:val="-1"/>
          <w:sz w:val="24"/>
          <w:szCs w:val="24"/>
        </w:rPr>
        <w:t xml:space="preserve"> five points).</w:t>
      </w:r>
    </w:p>
    <w:p w:rsidR="00AD5AA8" w:rsidRPr="006600BB" w:rsidRDefault="003A4BCA" w:rsidP="003A4BCA">
      <w:pPr>
        <w:ind w:right="84"/>
        <w:jc w:val="both"/>
        <w:rPr>
          <w:rFonts w:eastAsia="Bookman Old Style"/>
          <w:sz w:val="24"/>
          <w:szCs w:val="24"/>
        </w:rPr>
      </w:pPr>
      <w:r w:rsidRPr="006600BB">
        <w:rPr>
          <w:sz w:val="24"/>
          <w:szCs w:val="24"/>
        </w:rPr>
        <w:t xml:space="preserve">  8.  In any community teamwork is very important in accomplishment of any task. </w:t>
      </w:r>
      <w:proofErr w:type="gramStart"/>
      <w:r w:rsidRPr="006600BB">
        <w:rPr>
          <w:sz w:val="24"/>
          <w:szCs w:val="24"/>
        </w:rPr>
        <w:t>State</w:t>
      </w:r>
      <w:r w:rsidR="003328DE" w:rsidRPr="006600BB">
        <w:rPr>
          <w:sz w:val="24"/>
          <w:szCs w:val="24"/>
        </w:rPr>
        <w:t xml:space="preserve"> five factors that should be considered in teamwork building.</w:t>
      </w:r>
      <w:proofErr w:type="gramEnd"/>
    </w:p>
    <w:p w:rsidR="00AD5AA8" w:rsidRPr="006600BB" w:rsidRDefault="00AD5AA8">
      <w:pPr>
        <w:spacing w:before="16" w:line="240" w:lineRule="exact"/>
        <w:rPr>
          <w:sz w:val="24"/>
          <w:szCs w:val="24"/>
        </w:rPr>
      </w:pPr>
    </w:p>
    <w:p w:rsidR="0093294F" w:rsidRPr="006600BB" w:rsidRDefault="0093294F">
      <w:pPr>
        <w:ind w:left="3465" w:right="3482"/>
        <w:jc w:val="center"/>
        <w:rPr>
          <w:rFonts w:eastAsia="Bookman Old Style"/>
          <w:b/>
          <w:spacing w:val="-1"/>
          <w:sz w:val="24"/>
          <w:szCs w:val="24"/>
        </w:rPr>
      </w:pPr>
    </w:p>
    <w:p w:rsidR="00AD5AA8" w:rsidRPr="006600BB" w:rsidRDefault="00222DF0">
      <w:pPr>
        <w:ind w:left="3465" w:right="3482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1"/>
          <w:sz w:val="24"/>
          <w:szCs w:val="24"/>
        </w:rPr>
        <w:t>S</w:t>
      </w:r>
      <w:r w:rsidRPr="006600BB">
        <w:rPr>
          <w:rFonts w:eastAsia="Bookman Old Style"/>
          <w:b/>
          <w:spacing w:val="1"/>
          <w:sz w:val="24"/>
          <w:szCs w:val="24"/>
        </w:rPr>
        <w:t>EC</w:t>
      </w:r>
      <w:r w:rsidRPr="006600BB">
        <w:rPr>
          <w:rFonts w:eastAsia="Bookman Old Style"/>
          <w:b/>
          <w:spacing w:val="2"/>
          <w:sz w:val="24"/>
          <w:szCs w:val="24"/>
        </w:rPr>
        <w:t>T</w:t>
      </w:r>
      <w:r w:rsidRPr="006600BB">
        <w:rPr>
          <w:rFonts w:eastAsia="Bookman Old Style"/>
          <w:b/>
          <w:sz w:val="24"/>
          <w:szCs w:val="24"/>
        </w:rPr>
        <w:t>ION</w:t>
      </w:r>
      <w:r w:rsidRPr="006600BB">
        <w:rPr>
          <w:rFonts w:eastAsia="Bookman Old Style"/>
          <w:b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b/>
          <w:sz w:val="24"/>
          <w:szCs w:val="24"/>
        </w:rPr>
        <w:t>C</w:t>
      </w:r>
      <w:r w:rsidRPr="006600BB">
        <w:rPr>
          <w:rFonts w:eastAsia="Bookman Old Style"/>
          <w:b/>
          <w:spacing w:val="-2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1"/>
          <w:sz w:val="24"/>
          <w:szCs w:val="24"/>
        </w:rPr>
        <w:t>(</w:t>
      </w:r>
      <w:r w:rsidRPr="006600BB">
        <w:rPr>
          <w:rFonts w:eastAsia="Bookman Old Style"/>
          <w:b/>
          <w:spacing w:val="-1"/>
          <w:sz w:val="24"/>
          <w:szCs w:val="24"/>
        </w:rPr>
        <w:t>3</w:t>
      </w:r>
      <w:r w:rsidRPr="006600BB">
        <w:rPr>
          <w:rFonts w:eastAsia="Bookman Old Style"/>
          <w:b/>
          <w:sz w:val="24"/>
          <w:szCs w:val="24"/>
        </w:rPr>
        <w:t xml:space="preserve">0 </w:t>
      </w:r>
      <w:r w:rsidRPr="006600BB">
        <w:rPr>
          <w:rFonts w:eastAsia="Bookman Old Style"/>
          <w:b/>
          <w:spacing w:val="1"/>
          <w:sz w:val="24"/>
          <w:szCs w:val="24"/>
        </w:rPr>
        <w:t>M</w:t>
      </w:r>
      <w:r w:rsidRPr="006600BB">
        <w:rPr>
          <w:rFonts w:eastAsia="Bookman Old Style"/>
          <w:b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rk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)</w:t>
      </w:r>
    </w:p>
    <w:p w:rsidR="00AD5AA8" w:rsidRPr="006600BB" w:rsidRDefault="00AD5AA8">
      <w:pPr>
        <w:spacing w:before="10" w:line="120" w:lineRule="exact"/>
        <w:rPr>
          <w:b/>
          <w:sz w:val="24"/>
          <w:szCs w:val="24"/>
        </w:rPr>
      </w:pPr>
    </w:p>
    <w:p w:rsidR="00AD5AA8" w:rsidRPr="006600BB" w:rsidRDefault="00222DF0" w:rsidP="009B6798">
      <w:pPr>
        <w:ind w:left="1800" w:right="2355"/>
        <w:jc w:val="center"/>
        <w:rPr>
          <w:rFonts w:eastAsia="Bookman Old Style"/>
          <w:b/>
          <w:sz w:val="24"/>
          <w:szCs w:val="24"/>
        </w:rPr>
      </w:pPr>
      <w:r w:rsidRPr="006600BB">
        <w:rPr>
          <w:rFonts w:eastAsia="Bookman Old Style"/>
          <w:b/>
          <w:spacing w:val="-2"/>
          <w:sz w:val="24"/>
          <w:szCs w:val="24"/>
        </w:rPr>
        <w:t>A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pacing w:val="1"/>
          <w:sz w:val="24"/>
          <w:szCs w:val="24"/>
        </w:rPr>
        <w:t>s</w:t>
      </w:r>
      <w:r w:rsidRPr="006600BB">
        <w:rPr>
          <w:rFonts w:eastAsia="Bookman Old Style"/>
          <w:b/>
          <w:sz w:val="24"/>
          <w:szCs w:val="24"/>
        </w:rPr>
        <w:t>w</w:t>
      </w:r>
      <w:r w:rsidRPr="006600BB">
        <w:rPr>
          <w:rFonts w:eastAsia="Bookman Old Style"/>
          <w:b/>
          <w:spacing w:val="2"/>
          <w:sz w:val="24"/>
          <w:szCs w:val="24"/>
        </w:rPr>
        <w:t>e</w:t>
      </w:r>
      <w:r w:rsidRPr="006600BB">
        <w:rPr>
          <w:rFonts w:eastAsia="Bookman Old Style"/>
          <w:b/>
          <w:sz w:val="24"/>
          <w:szCs w:val="24"/>
        </w:rPr>
        <w:t>r a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y</w:t>
      </w:r>
      <w:r w:rsidRPr="006600BB">
        <w:rPr>
          <w:rFonts w:eastAsia="Bookman Old Style"/>
          <w:b/>
          <w:spacing w:val="8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-1"/>
          <w:sz w:val="24"/>
          <w:szCs w:val="24"/>
        </w:rPr>
        <w:t>t</w:t>
      </w:r>
      <w:r w:rsidRPr="006600BB">
        <w:rPr>
          <w:rFonts w:eastAsia="Bookman Old Style"/>
          <w:b/>
          <w:sz w:val="24"/>
          <w:szCs w:val="24"/>
        </w:rPr>
        <w:t>wo</w:t>
      </w:r>
      <w:r w:rsidRPr="006600BB">
        <w:rPr>
          <w:rFonts w:eastAsia="Bookman Old Style"/>
          <w:b/>
          <w:spacing w:val="1"/>
          <w:sz w:val="24"/>
          <w:szCs w:val="24"/>
        </w:rPr>
        <w:t xml:space="preserve"> (</w:t>
      </w:r>
      <w:r w:rsidRPr="006600BB">
        <w:rPr>
          <w:rFonts w:eastAsia="Bookman Old Style"/>
          <w:b/>
          <w:spacing w:val="-1"/>
          <w:sz w:val="24"/>
          <w:szCs w:val="24"/>
        </w:rPr>
        <w:t>2</w:t>
      </w:r>
      <w:r w:rsidRPr="006600BB">
        <w:rPr>
          <w:rFonts w:eastAsia="Bookman Old Style"/>
          <w:b/>
          <w:sz w:val="24"/>
          <w:szCs w:val="24"/>
        </w:rPr>
        <w:t>) q</w:t>
      </w:r>
      <w:r w:rsidRPr="006600BB">
        <w:rPr>
          <w:rFonts w:eastAsia="Bookman Old Style"/>
          <w:b/>
          <w:spacing w:val="-1"/>
          <w:sz w:val="24"/>
          <w:szCs w:val="24"/>
        </w:rPr>
        <w:t>u</w:t>
      </w:r>
      <w:r w:rsidRPr="006600BB">
        <w:rPr>
          <w:rFonts w:eastAsia="Bookman Old Style"/>
          <w:b/>
          <w:spacing w:val="1"/>
          <w:sz w:val="24"/>
          <w:szCs w:val="24"/>
        </w:rPr>
        <w:t>es</w:t>
      </w:r>
      <w:r w:rsidRPr="006600BB">
        <w:rPr>
          <w:rFonts w:eastAsia="Bookman Old Style"/>
          <w:b/>
          <w:spacing w:val="-3"/>
          <w:sz w:val="24"/>
          <w:szCs w:val="24"/>
        </w:rPr>
        <w:t>t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o</w:t>
      </w:r>
      <w:r w:rsidRPr="006600BB">
        <w:rPr>
          <w:rFonts w:eastAsia="Bookman Old Style"/>
          <w:b/>
          <w:spacing w:val="-1"/>
          <w:sz w:val="24"/>
          <w:szCs w:val="24"/>
        </w:rPr>
        <w:t>n</w:t>
      </w:r>
      <w:r w:rsidRPr="006600BB">
        <w:rPr>
          <w:rFonts w:eastAsia="Bookman Old Style"/>
          <w:b/>
          <w:sz w:val="24"/>
          <w:szCs w:val="24"/>
        </w:rPr>
        <w:t>s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z w:val="24"/>
          <w:szCs w:val="24"/>
        </w:rPr>
        <w:t>n t</w:t>
      </w:r>
      <w:r w:rsidRPr="006600BB">
        <w:rPr>
          <w:rFonts w:eastAsia="Bookman Old Style"/>
          <w:b/>
          <w:spacing w:val="-1"/>
          <w:sz w:val="24"/>
          <w:szCs w:val="24"/>
        </w:rPr>
        <w:t>h</w:t>
      </w:r>
      <w:r w:rsidRPr="006600BB">
        <w:rPr>
          <w:rFonts w:eastAsia="Bookman Old Style"/>
          <w:b/>
          <w:spacing w:val="-2"/>
          <w:sz w:val="24"/>
          <w:szCs w:val="24"/>
        </w:rPr>
        <w:t>i</w:t>
      </w:r>
      <w:r w:rsidRPr="006600BB">
        <w:rPr>
          <w:rFonts w:eastAsia="Bookman Old Style"/>
          <w:b/>
          <w:sz w:val="24"/>
          <w:szCs w:val="24"/>
        </w:rPr>
        <w:t>s</w:t>
      </w:r>
      <w:r w:rsidRPr="006600BB">
        <w:rPr>
          <w:rFonts w:eastAsia="Bookman Old Style"/>
          <w:b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b/>
          <w:spacing w:val="1"/>
          <w:sz w:val="24"/>
          <w:szCs w:val="24"/>
        </w:rPr>
        <w:t>sec</w:t>
      </w:r>
      <w:r w:rsidRPr="006600BB">
        <w:rPr>
          <w:rFonts w:eastAsia="Bookman Old Style"/>
          <w:b/>
          <w:spacing w:val="-3"/>
          <w:sz w:val="24"/>
          <w:szCs w:val="24"/>
        </w:rPr>
        <w:t>t</w:t>
      </w:r>
      <w:r w:rsidRPr="006600BB">
        <w:rPr>
          <w:rFonts w:eastAsia="Bookman Old Style"/>
          <w:b/>
          <w:spacing w:val="2"/>
          <w:sz w:val="24"/>
          <w:szCs w:val="24"/>
        </w:rPr>
        <w:t>i</w:t>
      </w:r>
      <w:r w:rsidRPr="006600BB">
        <w:rPr>
          <w:rFonts w:eastAsia="Bookman Old Style"/>
          <w:b/>
          <w:spacing w:val="1"/>
          <w:sz w:val="24"/>
          <w:szCs w:val="24"/>
        </w:rPr>
        <w:t>o</w:t>
      </w:r>
      <w:r w:rsidRPr="006600BB">
        <w:rPr>
          <w:rFonts w:eastAsia="Bookman Old Style"/>
          <w:b/>
          <w:sz w:val="24"/>
          <w:szCs w:val="24"/>
        </w:rPr>
        <w:t>n</w:t>
      </w:r>
    </w:p>
    <w:p w:rsidR="00AD5AA8" w:rsidRPr="006600BB" w:rsidRDefault="00AD5AA8">
      <w:pPr>
        <w:spacing w:before="18" w:line="240" w:lineRule="exact"/>
        <w:rPr>
          <w:sz w:val="24"/>
          <w:szCs w:val="24"/>
        </w:rPr>
      </w:pPr>
    </w:p>
    <w:p w:rsidR="00AD5AA8" w:rsidRPr="006600BB" w:rsidRDefault="003328DE">
      <w:pPr>
        <w:ind w:left="461" w:right="76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 xml:space="preserve">9.  Some people in a society are not respecting their leader. As an officer from ministry of local government authorities, how would you help those people who are not respecting their </w:t>
      </w:r>
      <w:proofErr w:type="gramStart"/>
      <w:r w:rsidRPr="006600BB">
        <w:rPr>
          <w:rFonts w:eastAsia="Bookman Old Style"/>
          <w:sz w:val="24"/>
          <w:szCs w:val="24"/>
        </w:rPr>
        <w:t>leader.</w:t>
      </w:r>
      <w:proofErr w:type="gramEnd"/>
    </w:p>
    <w:p w:rsidR="00AD5AA8" w:rsidRPr="006600BB" w:rsidRDefault="00AD5AA8">
      <w:pPr>
        <w:spacing w:before="3" w:line="260" w:lineRule="exact"/>
        <w:rPr>
          <w:sz w:val="24"/>
          <w:szCs w:val="24"/>
        </w:rPr>
      </w:pPr>
    </w:p>
    <w:p w:rsidR="00AD5AA8" w:rsidRPr="006600BB" w:rsidRDefault="00222DF0">
      <w:pPr>
        <w:ind w:left="461" w:right="74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10</w:t>
      </w:r>
      <w:proofErr w:type="gramStart"/>
      <w:r w:rsidRPr="006600BB">
        <w:rPr>
          <w:rFonts w:eastAsia="Bookman Old Style"/>
          <w:spacing w:val="18"/>
          <w:sz w:val="24"/>
          <w:szCs w:val="24"/>
        </w:rPr>
        <w:t>.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y</w:t>
      </w:r>
      <w:proofErr w:type="gramEnd"/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ads</w:t>
      </w:r>
      <w:r w:rsidRPr="006600BB">
        <w:rPr>
          <w:rFonts w:eastAsia="Bookman Old Style"/>
          <w:spacing w:val="1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are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co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tr</w:t>
      </w:r>
      <w:r w:rsidRPr="006600BB">
        <w:rPr>
          <w:rFonts w:eastAsia="Bookman Old Style"/>
          <w:spacing w:val="-2"/>
          <w:sz w:val="24"/>
          <w:szCs w:val="24"/>
        </w:rPr>
        <w:t>uc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th</w:t>
      </w:r>
      <w:r w:rsidRPr="006600BB">
        <w:rPr>
          <w:rFonts w:eastAsia="Bookman Old Style"/>
          <w:spacing w:val="3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ad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,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4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p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l</w:t>
      </w:r>
      <w:r w:rsidRPr="006600BB">
        <w:rPr>
          <w:rFonts w:eastAsia="Bookman Old Style"/>
          <w:spacing w:val="-2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 xml:space="preserve">m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s to 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67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ad</w:t>
      </w:r>
      <w:r w:rsidRPr="006600BB">
        <w:rPr>
          <w:rFonts w:eastAsia="Bookman Old Style"/>
          <w:spacing w:val="69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7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w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o</w:t>
      </w:r>
      <w:r w:rsidRPr="006600BB">
        <w:rPr>
          <w:rFonts w:eastAsia="Bookman Old Style"/>
          <w:spacing w:val="70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are</w:t>
      </w:r>
      <w:r w:rsidRPr="006600BB">
        <w:rPr>
          <w:rFonts w:eastAsia="Bookman Old Style"/>
          <w:spacing w:val="70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66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3"/>
          <w:sz w:val="24"/>
          <w:szCs w:val="24"/>
        </w:rPr>
        <w:t>e</w:t>
      </w:r>
      <w:r w:rsidRPr="006600BB">
        <w:rPr>
          <w:rFonts w:eastAsia="Bookman Old Style"/>
          <w:spacing w:val="1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</w:t>
      </w:r>
      <w:r w:rsidRPr="006600BB">
        <w:rPr>
          <w:rFonts w:eastAsia="Bookman Old Style"/>
          <w:spacing w:val="6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em</w:t>
      </w:r>
      <w:r w:rsidRPr="006600BB">
        <w:rPr>
          <w:rFonts w:eastAsia="Bookman Old Style"/>
          <w:sz w:val="24"/>
          <w:szCs w:val="24"/>
        </w:rPr>
        <w:t>.</w:t>
      </w:r>
      <w:r w:rsidRPr="006600BB">
        <w:rPr>
          <w:rFonts w:eastAsia="Bookman Old Style"/>
          <w:spacing w:val="67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6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Ro</w:t>
      </w:r>
      <w:r w:rsidRPr="006600BB">
        <w:rPr>
          <w:rFonts w:eastAsia="Bookman Old Style"/>
          <w:sz w:val="24"/>
          <w:szCs w:val="24"/>
        </w:rPr>
        <w:t>ad</w:t>
      </w:r>
      <w:r w:rsidRPr="006600BB">
        <w:rPr>
          <w:rFonts w:eastAsia="Bookman Old Style"/>
          <w:spacing w:val="65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2"/>
          <w:sz w:val="24"/>
          <w:szCs w:val="24"/>
        </w:rPr>
        <w:t>f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 xml:space="preserve">y </w:t>
      </w:r>
      <w:r w:rsidRPr="006600BB">
        <w:rPr>
          <w:rFonts w:eastAsia="Bookman Old Style"/>
          <w:spacing w:val="-2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m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-4"/>
          <w:sz w:val="24"/>
          <w:szCs w:val="24"/>
        </w:rPr>
        <w:t>a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ad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r</w:t>
      </w:r>
      <w:r w:rsidRPr="006600BB">
        <w:rPr>
          <w:rFonts w:eastAsia="Bookman Old Style"/>
          <w:spacing w:val="68"/>
          <w:sz w:val="24"/>
          <w:szCs w:val="24"/>
        </w:rPr>
        <w:t xml:space="preserve"> 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n Ta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z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z w:val="24"/>
          <w:szCs w:val="24"/>
        </w:rPr>
        <w:t>a,</w:t>
      </w:r>
      <w:r w:rsidRPr="006600BB">
        <w:rPr>
          <w:rFonts w:eastAsia="Bookman Old Style"/>
          <w:spacing w:val="9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si</w:t>
      </w:r>
      <w:r w:rsidRPr="006600BB">
        <w:rPr>
          <w:rFonts w:eastAsia="Bookman Old Style"/>
          <w:sz w:val="24"/>
          <w:szCs w:val="24"/>
        </w:rPr>
        <w:t>x po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ts</w:t>
      </w:r>
      <w:r w:rsidRPr="006600BB">
        <w:rPr>
          <w:rFonts w:eastAsia="Bookman Old Style"/>
          <w:spacing w:val="6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to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z w:val="24"/>
          <w:szCs w:val="24"/>
        </w:rPr>
        <w:t>d</w:t>
      </w:r>
      <w:r w:rsidRPr="006600BB">
        <w:rPr>
          <w:rFonts w:eastAsia="Bookman Old Style"/>
          <w:spacing w:val="-2"/>
          <w:sz w:val="24"/>
          <w:szCs w:val="24"/>
        </w:rPr>
        <w:t>u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3"/>
          <w:sz w:val="24"/>
          <w:szCs w:val="24"/>
        </w:rPr>
        <w:t>t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8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9"/>
          <w:sz w:val="24"/>
          <w:szCs w:val="24"/>
        </w:rPr>
        <w:t xml:space="preserve"> 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ad</w:t>
      </w:r>
      <w:r w:rsidRPr="006600BB">
        <w:rPr>
          <w:rFonts w:eastAsia="Bookman Old Style"/>
          <w:spacing w:val="7"/>
          <w:sz w:val="24"/>
          <w:szCs w:val="24"/>
        </w:rPr>
        <w:t xml:space="preserve"> </w:t>
      </w:r>
      <w:r w:rsidRPr="006600BB">
        <w:rPr>
          <w:rFonts w:eastAsia="Bookman Old Style"/>
          <w:spacing w:val="-2"/>
          <w:sz w:val="24"/>
          <w:szCs w:val="24"/>
        </w:rPr>
        <w:t>us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>r</w:t>
      </w:r>
      <w:r w:rsidRPr="006600BB">
        <w:rPr>
          <w:rFonts w:eastAsia="Bookman Old Style"/>
          <w:sz w:val="24"/>
          <w:szCs w:val="24"/>
        </w:rPr>
        <w:t>s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n</w:t>
      </w:r>
      <w:r w:rsidRPr="006600BB">
        <w:rPr>
          <w:rFonts w:eastAsia="Bookman Old Style"/>
          <w:spacing w:val="9"/>
          <w:sz w:val="24"/>
          <w:szCs w:val="24"/>
        </w:rPr>
        <w:t xml:space="preserve"> </w:t>
      </w:r>
      <w:r w:rsidRPr="006600BB">
        <w:rPr>
          <w:rFonts w:eastAsia="Bookman Old Style"/>
          <w:sz w:val="24"/>
          <w:szCs w:val="24"/>
        </w:rPr>
        <w:t>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2"/>
          <w:sz w:val="24"/>
          <w:szCs w:val="24"/>
        </w:rPr>
        <w:t>f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a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-2"/>
          <w:sz w:val="24"/>
          <w:szCs w:val="24"/>
        </w:rPr>
        <w:t>c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f</w:t>
      </w:r>
      <w:r w:rsidRPr="006600BB">
        <w:rPr>
          <w:rFonts w:eastAsia="Bookman Old Style"/>
          <w:spacing w:val="5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o</w:t>
      </w:r>
      <w:r w:rsidRPr="006600BB">
        <w:rPr>
          <w:rFonts w:eastAsia="Bookman Old Style"/>
          <w:sz w:val="24"/>
          <w:szCs w:val="24"/>
        </w:rPr>
        <w:t>b</w:t>
      </w:r>
      <w:r w:rsidRPr="006600BB">
        <w:rPr>
          <w:rFonts w:eastAsia="Bookman Old Style"/>
          <w:spacing w:val="1"/>
          <w:sz w:val="24"/>
          <w:szCs w:val="24"/>
        </w:rPr>
        <w:t>e</w:t>
      </w:r>
      <w:r w:rsidRPr="006600BB">
        <w:rPr>
          <w:rFonts w:eastAsia="Bookman Old Style"/>
          <w:spacing w:val="-3"/>
          <w:sz w:val="24"/>
          <w:szCs w:val="24"/>
        </w:rPr>
        <w:t>y</w:t>
      </w:r>
      <w:r w:rsidRPr="006600BB">
        <w:rPr>
          <w:rFonts w:eastAsia="Bookman Old Style"/>
          <w:spacing w:val="2"/>
          <w:sz w:val="24"/>
          <w:szCs w:val="24"/>
        </w:rPr>
        <w:t>i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z w:val="24"/>
          <w:szCs w:val="24"/>
        </w:rPr>
        <w:t>g t</w:t>
      </w:r>
      <w:r w:rsidRPr="006600BB">
        <w:rPr>
          <w:rFonts w:eastAsia="Bookman Old Style"/>
          <w:spacing w:val="-1"/>
          <w:sz w:val="24"/>
          <w:szCs w:val="24"/>
        </w:rPr>
        <w:t>h</w:t>
      </w:r>
      <w:r w:rsidRPr="006600BB">
        <w:rPr>
          <w:rFonts w:eastAsia="Bookman Old Style"/>
          <w:spacing w:val="1"/>
          <w:sz w:val="24"/>
          <w:szCs w:val="24"/>
        </w:rPr>
        <w:t>es</w:t>
      </w:r>
      <w:r w:rsidRPr="006600BB">
        <w:rPr>
          <w:rFonts w:eastAsia="Bookman Old Style"/>
          <w:sz w:val="24"/>
          <w:szCs w:val="24"/>
        </w:rPr>
        <w:t>e</w:t>
      </w:r>
      <w:r w:rsidRPr="006600BB">
        <w:rPr>
          <w:rFonts w:eastAsia="Bookman Old Style"/>
          <w:spacing w:val="-1"/>
          <w:sz w:val="24"/>
          <w:szCs w:val="24"/>
        </w:rPr>
        <w:t xml:space="preserve"> 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pacing w:val="-2"/>
          <w:sz w:val="24"/>
          <w:szCs w:val="24"/>
        </w:rPr>
        <w:t>i</w:t>
      </w:r>
      <w:r w:rsidRPr="006600BB">
        <w:rPr>
          <w:rFonts w:eastAsia="Bookman Old Style"/>
          <w:spacing w:val="1"/>
          <w:sz w:val="24"/>
          <w:szCs w:val="24"/>
        </w:rPr>
        <w:t>g</w:t>
      </w:r>
      <w:r w:rsidRPr="006600BB">
        <w:rPr>
          <w:rFonts w:eastAsia="Bookman Old Style"/>
          <w:spacing w:val="-1"/>
          <w:sz w:val="24"/>
          <w:szCs w:val="24"/>
        </w:rPr>
        <w:t>n</w:t>
      </w:r>
      <w:r w:rsidRPr="006600BB">
        <w:rPr>
          <w:rFonts w:eastAsia="Bookman Old Style"/>
          <w:spacing w:val="1"/>
          <w:sz w:val="24"/>
          <w:szCs w:val="24"/>
        </w:rPr>
        <w:t>s</w:t>
      </w:r>
      <w:r w:rsidRPr="006600BB">
        <w:rPr>
          <w:rFonts w:eastAsia="Bookman Old Style"/>
          <w:sz w:val="24"/>
          <w:szCs w:val="24"/>
        </w:rPr>
        <w:t>.</w:t>
      </w:r>
    </w:p>
    <w:p w:rsidR="00AD5AA8" w:rsidRPr="006600BB" w:rsidRDefault="00AD5AA8">
      <w:pPr>
        <w:spacing w:before="18" w:line="240" w:lineRule="exact"/>
        <w:rPr>
          <w:sz w:val="24"/>
          <w:szCs w:val="24"/>
        </w:rPr>
      </w:pPr>
    </w:p>
    <w:p w:rsidR="00AD5AA8" w:rsidRPr="006600BB" w:rsidRDefault="00222DF0">
      <w:pPr>
        <w:ind w:left="461" w:right="77" w:hanging="360"/>
        <w:jc w:val="both"/>
        <w:rPr>
          <w:rFonts w:eastAsia="Bookman Old Style"/>
          <w:sz w:val="24"/>
          <w:szCs w:val="24"/>
        </w:rPr>
      </w:pPr>
      <w:r w:rsidRPr="006600BB">
        <w:rPr>
          <w:rFonts w:eastAsia="Bookman Old Style"/>
          <w:sz w:val="24"/>
          <w:szCs w:val="24"/>
        </w:rPr>
        <w:t>11</w:t>
      </w:r>
      <w:r w:rsidR="00300968" w:rsidRPr="006600BB">
        <w:rPr>
          <w:rFonts w:eastAsia="Bookman Old Style"/>
          <w:spacing w:val="18"/>
          <w:sz w:val="24"/>
          <w:szCs w:val="24"/>
        </w:rPr>
        <w:t>.</w:t>
      </w:r>
      <w:r w:rsidR="00300968">
        <w:rPr>
          <w:rFonts w:eastAsia="Bookman Old Style"/>
          <w:spacing w:val="18"/>
          <w:sz w:val="24"/>
          <w:szCs w:val="24"/>
        </w:rPr>
        <w:t xml:space="preserve"> Show by </w:t>
      </w:r>
      <w:bookmarkStart w:id="0" w:name="_GoBack"/>
      <w:bookmarkEnd w:id="0"/>
      <w:r w:rsidR="00300968">
        <w:rPr>
          <w:rFonts w:eastAsia="Bookman Old Style"/>
          <w:spacing w:val="18"/>
          <w:sz w:val="24"/>
          <w:szCs w:val="24"/>
        </w:rPr>
        <w:t>five points on how the government of Tanzania implementing good governance.</w:t>
      </w:r>
      <w:r w:rsidRPr="006600BB">
        <w:rPr>
          <w:rFonts w:eastAsia="Bookman Old Style"/>
          <w:sz w:val="24"/>
          <w:szCs w:val="24"/>
        </w:rPr>
        <w:t xml:space="preserve"> </w:t>
      </w:r>
    </w:p>
    <w:sectPr w:rsidR="00AD5AA8" w:rsidRPr="006600BB" w:rsidSect="002C5322">
      <w:footerReference w:type="default" r:id="rId11"/>
      <w:pgSz w:w="12240" w:h="15840"/>
      <w:pgMar w:top="640" w:right="1320" w:bottom="280" w:left="1340" w:header="0" w:footer="585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2AF2" w:rsidRDefault="00412AF2">
      <w:r>
        <w:separator/>
      </w:r>
    </w:p>
  </w:endnote>
  <w:endnote w:type="continuationSeparator" w:id="0">
    <w:p w:rsidR="00412AF2" w:rsidRDefault="00412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2C5322">
    <w:pPr>
      <w:spacing w:line="200" w:lineRule="exact"/>
    </w:pPr>
    <w:r>
      <w:rPr>
        <w:noProof/>
      </w:rPr>
      <w:drawing>
        <wp:anchor distT="0" distB="0" distL="114300" distR="114300" simplePos="0" relativeHeight="251656192" behindDoc="1" locked="0" layoutInCell="1" allowOverlap="1" wp14:anchorId="0A4929F0" wp14:editId="33DA895F">
          <wp:simplePos x="0" y="0"/>
          <wp:positionH relativeFrom="page">
            <wp:posOffset>3398520</wp:posOffset>
          </wp:positionH>
          <wp:positionV relativeFrom="page">
            <wp:posOffset>9664700</wp:posOffset>
          </wp:positionV>
          <wp:extent cx="1089660" cy="1651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6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1D4C94B" wp14:editId="3B3B1C89">
              <wp:simplePos x="0" y="0"/>
              <wp:positionH relativeFrom="page">
                <wp:posOffset>3473450</wp:posOffset>
              </wp:positionH>
              <wp:positionV relativeFrom="page">
                <wp:posOffset>9547225</wp:posOffset>
              </wp:positionV>
              <wp:extent cx="829310" cy="165100"/>
              <wp:effectExtent l="0" t="3175" r="2540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931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5AA8" w:rsidRDefault="00222DF0">
                          <w:pPr>
                            <w:spacing w:line="240" w:lineRule="exact"/>
                            <w:ind w:left="20" w:right="-33"/>
                            <w:rPr>
                              <w:rFonts w:ascii="Bookman Old Style" w:eastAsia="Bookman Old Style" w:hAnsi="Bookman Old Style" w:cs="Bookman Old Style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-1"/>
                              <w:sz w:val="22"/>
                              <w:szCs w:val="22"/>
                            </w:rPr>
                            <w:t>P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>ag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00968">
                            <w:rPr>
                              <w:rFonts w:ascii="Bookman Old Style" w:eastAsia="Bookman Old Style" w:hAnsi="Bookman Old Style" w:cs="Bookman Old Style"/>
                              <w:noProof/>
                              <w:color w:val="001F5F"/>
                              <w:sz w:val="22"/>
                              <w:szCs w:val="22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 xml:space="preserve"> of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3.5pt;margin-top:751.75pt;width:65.3pt;height:1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" filled="f" stroked="f">
              <v:textbox inset="0,0,0,0">
                <w:txbxContent>
                  <w:p w:rsidR="00AD5AA8" w:rsidRDefault="00222DF0">
                    <w:pPr>
                      <w:spacing w:line="240" w:lineRule="exact"/>
                      <w:ind w:left="20" w:right="-33"/>
                      <w:rPr>
                        <w:rFonts w:ascii="Bookman Old Style" w:eastAsia="Bookman Old Style" w:hAnsi="Bookman Old Style" w:cs="Bookman Old Style"/>
                        <w:sz w:val="22"/>
                        <w:szCs w:val="22"/>
                      </w:rPr>
                    </w:pP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-1"/>
                        <w:sz w:val="22"/>
                        <w:szCs w:val="22"/>
                      </w:rPr>
                      <w:t>P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>ag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00968">
                      <w:rPr>
                        <w:rFonts w:ascii="Bookman Old Style" w:eastAsia="Bookman Old Style" w:hAnsi="Bookman Old Style" w:cs="Bookman Old Style"/>
                        <w:noProof/>
                        <w:color w:val="001F5F"/>
                        <w:sz w:val="22"/>
                        <w:szCs w:val="22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 xml:space="preserve"> of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AD5AA8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412AF2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267.6pt;margin-top:761pt;width:85.6pt;height:12.8pt;z-index:-251658240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3.5pt;margin-top:751.75pt;width:65.3pt;height:13pt;z-index:-251657216;mso-position-horizontal-relative:page;mso-position-vertical-relative:page" filled="f" stroked="f">
          <v:textbox inset="0,0,0,0">
            <w:txbxContent>
              <w:p w:rsidR="00AD5AA8" w:rsidRDefault="00222DF0">
                <w:pPr>
                  <w:spacing w:line="240" w:lineRule="exact"/>
                  <w:ind w:left="20" w:right="-33"/>
                  <w:rPr>
                    <w:rFonts w:ascii="Bookman Old Style" w:eastAsia="Bookman Old Style" w:hAnsi="Bookman Old Style" w:cs="Bookman Old Style"/>
                    <w:sz w:val="22"/>
                    <w:szCs w:val="22"/>
                  </w:rPr>
                </w:pPr>
                <w:r>
                  <w:rPr>
                    <w:rFonts w:ascii="Bookman Old Style" w:eastAsia="Bookman Old Style" w:hAnsi="Bookman Old Style" w:cs="Bookman Old Style"/>
                    <w:color w:val="001F5F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>ag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>e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300968">
                  <w:rPr>
                    <w:rFonts w:ascii="Bookman Old Style" w:eastAsia="Bookman Old Style" w:hAnsi="Bookman Old Style" w:cs="Bookman Old Style"/>
                    <w:noProof/>
                    <w:color w:val="001F5F"/>
                    <w:sz w:val="22"/>
                    <w:szCs w:val="22"/>
                  </w:rPr>
                  <w:t>4</w:t>
                </w:r>
                <w:r>
                  <w:fldChar w:fldCharType="end"/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 xml:space="preserve"> of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2AF2" w:rsidRDefault="00412AF2">
      <w:r>
        <w:separator/>
      </w:r>
    </w:p>
  </w:footnote>
  <w:footnote w:type="continuationSeparator" w:id="0">
    <w:p w:rsidR="00412AF2" w:rsidRDefault="00412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13312C"/>
    <w:multiLevelType w:val="multilevel"/>
    <w:tmpl w:val="560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D5AA8"/>
    <w:rsid w:val="000309A2"/>
    <w:rsid w:val="00124B20"/>
    <w:rsid w:val="0021282F"/>
    <w:rsid w:val="00222DF0"/>
    <w:rsid w:val="00263BA8"/>
    <w:rsid w:val="002C5322"/>
    <w:rsid w:val="00300968"/>
    <w:rsid w:val="003328DE"/>
    <w:rsid w:val="003A4BCA"/>
    <w:rsid w:val="00412AF2"/>
    <w:rsid w:val="00437114"/>
    <w:rsid w:val="0049113F"/>
    <w:rsid w:val="004F28CC"/>
    <w:rsid w:val="005A0EFF"/>
    <w:rsid w:val="005D30D8"/>
    <w:rsid w:val="006600BB"/>
    <w:rsid w:val="007A3B05"/>
    <w:rsid w:val="0093294F"/>
    <w:rsid w:val="009B6798"/>
    <w:rsid w:val="00A04016"/>
    <w:rsid w:val="00A72908"/>
    <w:rsid w:val="00AD5AA8"/>
    <w:rsid w:val="00B0596B"/>
    <w:rsid w:val="00B13A91"/>
    <w:rsid w:val="00EA7D7F"/>
    <w:rsid w:val="00F1364E"/>
    <w:rsid w:val="00F72AF1"/>
    <w:rsid w:val="00F9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14"/>
  </w:style>
  <w:style w:type="paragraph" w:styleId="Footer">
    <w:name w:val="footer"/>
    <w:basedOn w:val="Normal"/>
    <w:link w:val="Foot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14"/>
  </w:style>
  <w:style w:type="paragraph" w:styleId="Footer">
    <w:name w:val="footer"/>
    <w:basedOn w:val="Normal"/>
    <w:link w:val="Foot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JAMES</dc:creator>
  <cp:lastModifiedBy>NAMANGA SECONDARY</cp:lastModifiedBy>
  <cp:revision>30</cp:revision>
  <dcterms:created xsi:type="dcterms:W3CDTF">2024-03-12T08:08:00Z</dcterms:created>
  <dcterms:modified xsi:type="dcterms:W3CDTF">2024-08-28T19:36:00Z</dcterms:modified>
</cp:coreProperties>
</file>