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322" w:rsidRPr="002C5322" w:rsidRDefault="002C5322" w:rsidP="002C5322">
      <w:pPr>
        <w:spacing w:line="360" w:lineRule="auto"/>
        <w:ind w:left="567" w:hanging="567"/>
        <w:jc w:val="center"/>
        <w:rPr>
          <w:rFonts w:ascii="Bookman Old Style" w:hAnsi="Bookman Old Style"/>
          <w:b/>
          <w:sz w:val="28"/>
          <w:szCs w:val="28"/>
        </w:rPr>
      </w:pPr>
      <w:r w:rsidRPr="002C5322">
        <w:rPr>
          <w:rFonts w:ascii="Bookman Old Style" w:hAnsi="Bookman Old Style"/>
          <w:b/>
          <w:sz w:val="28"/>
          <w:szCs w:val="28"/>
        </w:rPr>
        <w:t>PRESIDENT’S OFFICE</w:t>
      </w:r>
    </w:p>
    <w:p w:rsidR="002C5322" w:rsidRPr="002C5322" w:rsidRDefault="002C5322" w:rsidP="002C5322">
      <w:pPr>
        <w:spacing w:line="360" w:lineRule="auto"/>
        <w:ind w:left="567" w:hanging="567"/>
        <w:jc w:val="center"/>
        <w:rPr>
          <w:rFonts w:ascii="Bookman Old Style" w:hAnsi="Bookman Old Style"/>
          <w:b/>
          <w:sz w:val="28"/>
          <w:szCs w:val="28"/>
        </w:rPr>
      </w:pPr>
      <w:proofErr w:type="gramStart"/>
      <w:r w:rsidRPr="002C5322">
        <w:rPr>
          <w:rFonts w:ascii="Bookman Old Style" w:hAnsi="Bookman Old Style"/>
          <w:b/>
          <w:sz w:val="28"/>
          <w:szCs w:val="28"/>
        </w:rPr>
        <w:t>REGIONAL ADMINISTRATION AND LOCAL GOVERNMENT.</w:t>
      </w:r>
      <w:proofErr w:type="gramEnd"/>
    </w:p>
    <w:p w:rsidR="002C5322" w:rsidRPr="002C5322" w:rsidRDefault="002C5322" w:rsidP="002C5322">
      <w:pPr>
        <w:spacing w:line="360" w:lineRule="auto"/>
        <w:ind w:left="567" w:hanging="567"/>
        <w:jc w:val="center"/>
        <w:rPr>
          <w:rFonts w:ascii="Bookman Old Style" w:hAnsi="Bookman Old Style"/>
          <w:b/>
          <w:sz w:val="28"/>
          <w:szCs w:val="28"/>
        </w:rPr>
      </w:pPr>
      <w:r w:rsidRPr="002C5322">
        <w:rPr>
          <w:rFonts w:ascii="Bookman Old Style" w:hAnsi="Bookman Old Style"/>
          <w:b/>
          <w:sz w:val="28"/>
          <w:szCs w:val="28"/>
        </w:rPr>
        <w:t>TANGA CITY COUNCIL MID-TERM EXAMINATION</w:t>
      </w:r>
    </w:p>
    <w:p w:rsidR="00AD5AA8" w:rsidRPr="002C5322" w:rsidRDefault="00F72AF1" w:rsidP="002C5322">
      <w:pPr>
        <w:spacing w:before="15" w:line="360" w:lineRule="auto"/>
        <w:jc w:val="center"/>
        <w:rPr>
          <w:rFonts w:ascii="Bookman Old Style" w:eastAsia="Bookman Old Style" w:hAnsi="Bookman Old Style" w:cs="Bookman Old Style"/>
          <w:b/>
          <w:position w:val="-1"/>
          <w:sz w:val="28"/>
          <w:szCs w:val="28"/>
        </w:rPr>
      </w:pPr>
      <w:r w:rsidRPr="002C5322">
        <w:rPr>
          <w:rFonts w:ascii="Bookman Old Style" w:eastAsia="Bookman Old Style" w:hAnsi="Bookman Old Style" w:cs="Bookman Old Style"/>
          <w:b/>
          <w:spacing w:val="-2"/>
          <w:position w:val="-1"/>
          <w:sz w:val="28"/>
          <w:szCs w:val="28"/>
        </w:rPr>
        <w:t xml:space="preserve">CIVICS </w:t>
      </w:r>
      <w:r w:rsidR="00222DF0" w:rsidRPr="002C5322">
        <w:rPr>
          <w:rFonts w:ascii="Bookman Old Style" w:eastAsia="Bookman Old Style" w:hAnsi="Bookman Old Style" w:cs="Bookman Old Style"/>
          <w:b/>
          <w:spacing w:val="-2"/>
          <w:position w:val="-1"/>
          <w:sz w:val="28"/>
          <w:szCs w:val="28"/>
        </w:rPr>
        <w:t>F</w:t>
      </w:r>
      <w:r w:rsidR="00222DF0" w:rsidRPr="002C5322">
        <w:rPr>
          <w:rFonts w:ascii="Bookman Old Style" w:eastAsia="Bookman Old Style" w:hAnsi="Bookman Old Style" w:cs="Bookman Old Style"/>
          <w:b/>
          <w:position w:val="-1"/>
          <w:sz w:val="28"/>
          <w:szCs w:val="28"/>
        </w:rPr>
        <w:t>O</w:t>
      </w:r>
      <w:r w:rsidR="00222DF0" w:rsidRPr="002C5322">
        <w:rPr>
          <w:rFonts w:ascii="Bookman Old Style" w:eastAsia="Bookman Old Style" w:hAnsi="Bookman Old Style" w:cs="Bookman Old Style"/>
          <w:b/>
          <w:spacing w:val="-1"/>
          <w:position w:val="-1"/>
          <w:sz w:val="28"/>
          <w:szCs w:val="28"/>
        </w:rPr>
        <w:t>R</w:t>
      </w:r>
      <w:r w:rsidR="00222DF0" w:rsidRPr="002C5322">
        <w:rPr>
          <w:rFonts w:ascii="Bookman Old Style" w:eastAsia="Bookman Old Style" w:hAnsi="Bookman Old Style" w:cs="Bookman Old Style"/>
          <w:b/>
          <w:position w:val="-1"/>
          <w:sz w:val="28"/>
          <w:szCs w:val="28"/>
        </w:rPr>
        <w:t>M</w:t>
      </w:r>
      <w:r w:rsidR="00222DF0" w:rsidRPr="002C5322">
        <w:rPr>
          <w:rFonts w:ascii="Bookman Old Style" w:eastAsia="Bookman Old Style" w:hAnsi="Bookman Old Style" w:cs="Bookman Old Style"/>
          <w:b/>
          <w:spacing w:val="-1"/>
          <w:position w:val="-1"/>
          <w:sz w:val="28"/>
          <w:szCs w:val="28"/>
        </w:rPr>
        <w:t xml:space="preserve"> </w:t>
      </w:r>
      <w:r w:rsidR="00222DF0" w:rsidRPr="002C5322">
        <w:rPr>
          <w:rFonts w:ascii="Bookman Old Style" w:eastAsia="Bookman Old Style" w:hAnsi="Bookman Old Style" w:cs="Bookman Old Style"/>
          <w:b/>
          <w:position w:val="-1"/>
          <w:sz w:val="28"/>
          <w:szCs w:val="28"/>
        </w:rPr>
        <w:t>T</w:t>
      </w:r>
      <w:r w:rsidR="00222DF0" w:rsidRPr="002C5322">
        <w:rPr>
          <w:rFonts w:ascii="Bookman Old Style" w:eastAsia="Bookman Old Style" w:hAnsi="Bookman Old Style" w:cs="Bookman Old Style"/>
          <w:b/>
          <w:spacing w:val="1"/>
          <w:position w:val="-1"/>
          <w:sz w:val="28"/>
          <w:szCs w:val="28"/>
        </w:rPr>
        <w:t>H</w:t>
      </w:r>
      <w:r w:rsidR="00222DF0" w:rsidRPr="002C5322">
        <w:rPr>
          <w:rFonts w:ascii="Bookman Old Style" w:eastAsia="Bookman Old Style" w:hAnsi="Bookman Old Style" w:cs="Bookman Old Style"/>
          <w:b/>
          <w:spacing w:val="-2"/>
          <w:position w:val="-1"/>
          <w:sz w:val="28"/>
          <w:szCs w:val="28"/>
        </w:rPr>
        <w:t>R</w:t>
      </w:r>
      <w:r w:rsidR="00222DF0" w:rsidRPr="002C5322">
        <w:rPr>
          <w:rFonts w:ascii="Bookman Old Style" w:eastAsia="Bookman Old Style" w:hAnsi="Bookman Old Style" w:cs="Bookman Old Style"/>
          <w:b/>
          <w:spacing w:val="1"/>
          <w:position w:val="-1"/>
          <w:sz w:val="28"/>
          <w:szCs w:val="28"/>
        </w:rPr>
        <w:t>E</w:t>
      </w:r>
      <w:r w:rsidR="00222DF0" w:rsidRPr="002C5322">
        <w:rPr>
          <w:rFonts w:ascii="Bookman Old Style" w:eastAsia="Bookman Old Style" w:hAnsi="Bookman Old Style" w:cs="Bookman Old Style"/>
          <w:b/>
          <w:position w:val="-1"/>
          <w:sz w:val="28"/>
          <w:szCs w:val="28"/>
        </w:rPr>
        <w:t>E</w:t>
      </w:r>
      <w:r w:rsidR="00222DF0" w:rsidRPr="002C5322">
        <w:rPr>
          <w:rFonts w:ascii="Bookman Old Style" w:eastAsia="Bookman Old Style" w:hAnsi="Bookman Old Style" w:cs="Bookman Old Style"/>
          <w:b/>
          <w:spacing w:val="2"/>
          <w:position w:val="-1"/>
          <w:sz w:val="28"/>
          <w:szCs w:val="28"/>
        </w:rPr>
        <w:t xml:space="preserve"> </w:t>
      </w:r>
      <w:bookmarkStart w:id="0" w:name="_GoBack"/>
      <w:bookmarkEnd w:id="0"/>
    </w:p>
    <w:p w:rsidR="002C5322" w:rsidRPr="002C5322" w:rsidRDefault="002C5322" w:rsidP="002C5322">
      <w:pPr>
        <w:pBdr>
          <w:bottom w:val="single" w:sz="6" w:space="1" w:color="auto"/>
        </w:pBdr>
        <w:spacing w:before="15" w:line="360" w:lineRule="auto"/>
        <w:jc w:val="center"/>
        <w:rPr>
          <w:rFonts w:ascii="Bookman Old Style" w:eastAsia="Bookman Old Style" w:hAnsi="Bookman Old Style" w:cs="Bookman Old Style"/>
          <w:position w:val="-1"/>
          <w:sz w:val="28"/>
          <w:szCs w:val="28"/>
        </w:rPr>
      </w:pPr>
      <w:r w:rsidRPr="002C5322">
        <w:rPr>
          <w:rFonts w:ascii="Bookman Old Style" w:eastAsia="Bookman Old Style" w:hAnsi="Bookman Old Style" w:cs="Bookman Old Style"/>
          <w:position w:val="-1"/>
          <w:sz w:val="32"/>
          <w:szCs w:val="32"/>
        </w:rPr>
        <w:t xml:space="preserve">Time: 3 Hours                               </w:t>
      </w:r>
      <w:r>
        <w:rPr>
          <w:rFonts w:ascii="Bookman Old Style" w:eastAsia="Bookman Old Style" w:hAnsi="Bookman Old Style" w:cs="Bookman Old Style"/>
          <w:position w:val="-1"/>
          <w:sz w:val="32"/>
          <w:szCs w:val="32"/>
        </w:rPr>
        <w:t xml:space="preserve">        </w:t>
      </w:r>
      <w:r w:rsidRPr="002C5322">
        <w:rPr>
          <w:rFonts w:ascii="Bookman Old Style" w:eastAsia="Bookman Old Style" w:hAnsi="Bookman Old Style" w:cs="Bookman Old Style"/>
          <w:position w:val="-1"/>
          <w:sz w:val="32"/>
          <w:szCs w:val="32"/>
        </w:rPr>
        <w:t xml:space="preserve">              </w:t>
      </w:r>
      <w:r w:rsidRPr="002C5322">
        <w:rPr>
          <w:rFonts w:ascii="Bookman Old Style" w:eastAsia="Bookman Old Style" w:hAnsi="Bookman Old Style" w:cs="Bookman Old Style"/>
          <w:position w:val="-1"/>
          <w:sz w:val="28"/>
          <w:szCs w:val="28"/>
        </w:rPr>
        <w:t>MARCH 2024</w:t>
      </w:r>
    </w:p>
    <w:p w:rsidR="002C5322" w:rsidRPr="0049113F" w:rsidRDefault="002C5322" w:rsidP="00F72AF1">
      <w:pPr>
        <w:spacing w:before="15" w:line="360" w:lineRule="exact"/>
        <w:jc w:val="center"/>
        <w:rPr>
          <w:rFonts w:ascii="Bookman Old Style" w:eastAsia="Bookman Old Style" w:hAnsi="Bookman Old Style" w:cs="Bookman Old Style"/>
          <w:b/>
          <w:sz w:val="32"/>
          <w:szCs w:val="32"/>
        </w:rPr>
      </w:pPr>
    </w:p>
    <w:p w:rsidR="00AD5AA8" w:rsidRPr="002C5322" w:rsidRDefault="00222DF0" w:rsidP="007A3B05">
      <w:pPr>
        <w:spacing w:before="26"/>
        <w:ind w:right="4273"/>
        <w:rPr>
          <w:rFonts w:ascii="Bookman Old Style" w:eastAsia="Bookman Old Style" w:hAnsi="Bookman Old Style" w:cs="Bookman Old Style"/>
          <w:b/>
          <w:sz w:val="28"/>
          <w:szCs w:val="24"/>
        </w:rPr>
      </w:pPr>
      <w:r w:rsidRPr="002C5322">
        <w:rPr>
          <w:rFonts w:ascii="Bookman Old Style" w:eastAsia="Bookman Old Style" w:hAnsi="Bookman Old Style" w:cs="Bookman Old Style"/>
          <w:b/>
          <w:sz w:val="28"/>
          <w:szCs w:val="24"/>
        </w:rPr>
        <w:t>I</w:t>
      </w:r>
      <w:r w:rsidRPr="002C5322">
        <w:rPr>
          <w:rFonts w:ascii="Bookman Old Style" w:eastAsia="Bookman Old Style" w:hAnsi="Bookman Old Style" w:cs="Bookman Old Style"/>
          <w:b/>
          <w:spacing w:val="1"/>
          <w:sz w:val="28"/>
          <w:szCs w:val="24"/>
        </w:rPr>
        <w:t>n</w:t>
      </w:r>
      <w:r w:rsidRPr="002C5322">
        <w:rPr>
          <w:rFonts w:ascii="Bookman Old Style" w:eastAsia="Bookman Old Style" w:hAnsi="Bookman Old Style" w:cs="Bookman Old Style"/>
          <w:b/>
          <w:sz w:val="28"/>
          <w:szCs w:val="24"/>
        </w:rPr>
        <w:t>s</w:t>
      </w:r>
      <w:r w:rsidRPr="002C5322">
        <w:rPr>
          <w:rFonts w:ascii="Bookman Old Style" w:eastAsia="Bookman Old Style" w:hAnsi="Bookman Old Style" w:cs="Bookman Old Style"/>
          <w:b/>
          <w:spacing w:val="1"/>
          <w:sz w:val="28"/>
          <w:szCs w:val="24"/>
        </w:rPr>
        <w:t>t</w:t>
      </w:r>
      <w:r w:rsidRPr="002C5322">
        <w:rPr>
          <w:rFonts w:ascii="Bookman Old Style" w:eastAsia="Bookman Old Style" w:hAnsi="Bookman Old Style" w:cs="Bookman Old Style"/>
          <w:b/>
          <w:spacing w:val="2"/>
          <w:sz w:val="28"/>
          <w:szCs w:val="24"/>
        </w:rPr>
        <w:t>ru</w:t>
      </w:r>
      <w:r w:rsidRPr="002C5322">
        <w:rPr>
          <w:rFonts w:ascii="Bookman Old Style" w:eastAsia="Bookman Old Style" w:hAnsi="Bookman Old Style" w:cs="Bookman Old Style"/>
          <w:b/>
          <w:spacing w:val="-3"/>
          <w:sz w:val="28"/>
          <w:szCs w:val="24"/>
        </w:rPr>
        <w:t>c</w:t>
      </w:r>
      <w:r w:rsidRPr="002C5322">
        <w:rPr>
          <w:rFonts w:ascii="Bookman Old Style" w:eastAsia="Bookman Old Style" w:hAnsi="Bookman Old Style" w:cs="Bookman Old Style"/>
          <w:b/>
          <w:spacing w:val="2"/>
          <w:sz w:val="28"/>
          <w:szCs w:val="24"/>
        </w:rPr>
        <w:t>t</w:t>
      </w:r>
      <w:r w:rsidRPr="002C5322">
        <w:rPr>
          <w:rFonts w:ascii="Bookman Old Style" w:eastAsia="Bookman Old Style" w:hAnsi="Bookman Old Style" w:cs="Bookman Old Style"/>
          <w:b/>
          <w:spacing w:val="1"/>
          <w:sz w:val="28"/>
          <w:szCs w:val="24"/>
        </w:rPr>
        <w:t>i</w:t>
      </w:r>
      <w:r w:rsidRPr="002C5322">
        <w:rPr>
          <w:rFonts w:ascii="Bookman Old Style" w:eastAsia="Bookman Old Style" w:hAnsi="Bookman Old Style" w:cs="Bookman Old Style"/>
          <w:b/>
          <w:sz w:val="28"/>
          <w:szCs w:val="24"/>
        </w:rPr>
        <w:t>o</w:t>
      </w:r>
      <w:r w:rsidRPr="002C5322">
        <w:rPr>
          <w:rFonts w:ascii="Bookman Old Style" w:eastAsia="Bookman Old Style" w:hAnsi="Bookman Old Style" w:cs="Bookman Old Style"/>
          <w:b/>
          <w:spacing w:val="1"/>
          <w:sz w:val="28"/>
          <w:szCs w:val="24"/>
        </w:rPr>
        <w:t>n</w:t>
      </w:r>
      <w:r w:rsidRPr="002C5322">
        <w:rPr>
          <w:rFonts w:ascii="Bookman Old Style" w:eastAsia="Bookman Old Style" w:hAnsi="Bookman Old Style" w:cs="Bookman Old Style"/>
          <w:b/>
          <w:sz w:val="28"/>
          <w:szCs w:val="24"/>
        </w:rPr>
        <w:t>s</w:t>
      </w:r>
    </w:p>
    <w:p w:rsidR="00AD5AA8" w:rsidRDefault="00AD5AA8">
      <w:pPr>
        <w:spacing w:before="5" w:line="260" w:lineRule="exact"/>
        <w:rPr>
          <w:sz w:val="26"/>
          <w:szCs w:val="26"/>
        </w:rPr>
      </w:pPr>
    </w:p>
    <w:p w:rsidR="00AD5AA8" w:rsidRDefault="00222DF0">
      <w:pPr>
        <w:ind w:left="113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1. </w:t>
      </w:r>
      <w:r>
        <w:rPr>
          <w:rFonts w:ascii="Bookman Old Style" w:eastAsia="Bookman Old Style" w:hAnsi="Bookman Old Style" w:cs="Bookman Old Style"/>
          <w:spacing w:val="1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pap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ts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ec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n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th 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l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ev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11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) </w:t>
      </w:r>
      <w:r w:rsidR="00124B20">
        <w:rPr>
          <w:rFonts w:ascii="Bookman Old Style" w:eastAsia="Bookman Old Style" w:hAnsi="Bookman Old Style" w:cs="Bookman Old Style"/>
          <w:spacing w:val="1"/>
          <w:sz w:val="22"/>
          <w:szCs w:val="22"/>
        </w:rPr>
        <w:t>q</w:t>
      </w:r>
      <w:r w:rsidR="00124B20"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 w:rsidR="00124B20">
        <w:rPr>
          <w:rFonts w:ascii="Bookman Old Style" w:eastAsia="Bookman Old Style" w:hAnsi="Bookman Old Style" w:cs="Bookman Old Style"/>
          <w:spacing w:val="2"/>
          <w:sz w:val="22"/>
          <w:szCs w:val="22"/>
        </w:rPr>
        <w:t>es</w:t>
      </w:r>
      <w:r w:rsidR="00124B20"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 w:rsidR="00124B20"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 w:rsidR="00124B20"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 w:rsidR="00124B20">
        <w:rPr>
          <w:rFonts w:ascii="Bookman Old Style" w:eastAsia="Bookman Old Style" w:hAnsi="Bookman Old Style" w:cs="Bookman Old Style"/>
          <w:spacing w:val="-1"/>
          <w:sz w:val="22"/>
          <w:szCs w:val="22"/>
        </w:rPr>
        <w:t>ns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:rsidR="00AD5AA8" w:rsidRDefault="00AD5AA8">
      <w:pPr>
        <w:spacing w:before="8" w:line="160" w:lineRule="exact"/>
        <w:rPr>
          <w:sz w:val="17"/>
          <w:szCs w:val="17"/>
        </w:rPr>
      </w:pPr>
    </w:p>
    <w:p w:rsidR="00AD5AA8" w:rsidRDefault="00222DF0">
      <w:pPr>
        <w:ind w:left="113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2. </w:t>
      </w:r>
      <w:r>
        <w:rPr>
          <w:rFonts w:ascii="Bookman Old Style" w:eastAsia="Bookman Old Style" w:hAnsi="Bookman Old Style" w:cs="Bookman Old Style"/>
          <w:spacing w:val="1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 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sz w:val="22"/>
          <w:szCs w:val="22"/>
        </w:rPr>
        <w:t>q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proofErr w:type="gramEnd"/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n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ec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n A 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wo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(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2</w:t>
      </w:r>
      <w:r>
        <w:rPr>
          <w:rFonts w:ascii="Bookman Old Style" w:eastAsia="Bookman Old Style" w:hAnsi="Bookman Old Style" w:cs="Bookman Old Style"/>
          <w:sz w:val="22"/>
          <w:szCs w:val="22"/>
        </w:rPr>
        <w:t>)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q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n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sec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C</w:t>
      </w:r>
    </w:p>
    <w:p w:rsidR="00AD5AA8" w:rsidRDefault="00AD5AA8">
      <w:pPr>
        <w:spacing w:before="2" w:line="180" w:lineRule="exact"/>
        <w:rPr>
          <w:sz w:val="18"/>
          <w:szCs w:val="18"/>
        </w:rPr>
      </w:pPr>
    </w:p>
    <w:p w:rsidR="00AD5AA8" w:rsidRDefault="00222DF0" w:rsidP="002C5322">
      <w:pPr>
        <w:ind w:left="450" w:hanging="33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3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. </w:t>
      </w:r>
      <w:r>
        <w:rPr>
          <w:rFonts w:ascii="Bookman Old Style" w:eastAsia="Bookman Old Style" w:hAnsi="Bookman Old Style" w:cs="Bookman Old Style"/>
          <w:spacing w:val="1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ec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on </w:t>
      </w:r>
      <w:proofErr w:type="gramStart"/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gramEnd"/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s</w:t>
      </w:r>
      <w:r>
        <w:rPr>
          <w:rFonts w:ascii="Bookman Old Style" w:eastAsia="Bookman Old Style" w:hAnsi="Bookman Old Style" w:cs="Bookman Old Style"/>
          <w:sz w:val="22"/>
          <w:szCs w:val="22"/>
        </w:rPr>
        <w:t>ix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een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16</w:t>
      </w:r>
      <w:r>
        <w:rPr>
          <w:rFonts w:ascii="Bookman Old Style" w:eastAsia="Bookman Old Style" w:hAnsi="Bookman Old Style" w:cs="Bookman Old Style"/>
          <w:sz w:val="22"/>
          <w:szCs w:val="22"/>
        </w:rPr>
        <w:t>)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ma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on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ty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-</w:t>
      </w:r>
      <w:r>
        <w:rPr>
          <w:rFonts w:ascii="Bookman Old Style" w:eastAsia="Bookman Old Style" w:hAnsi="Bookman Old Style" w:cs="Bookman Old Style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r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54</w:t>
      </w:r>
      <w:r>
        <w:rPr>
          <w:rFonts w:ascii="Bookman Old Style" w:eastAsia="Bookman Old Style" w:hAnsi="Bookman Old Style" w:cs="Bookman Old Style"/>
          <w:sz w:val="22"/>
          <w:szCs w:val="22"/>
        </w:rPr>
        <w:t>)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ma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rk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ec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on C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 w:rsidR="002C5322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rt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(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30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)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:rsidR="00AD5AA8" w:rsidRDefault="00AD5AA8">
      <w:pPr>
        <w:spacing w:before="8" w:line="160" w:lineRule="exact"/>
        <w:rPr>
          <w:sz w:val="17"/>
          <w:szCs w:val="17"/>
        </w:rPr>
      </w:pPr>
    </w:p>
    <w:p w:rsidR="00AD5AA8" w:rsidRDefault="00222DF0">
      <w:pPr>
        <w:ind w:left="113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4. </w:t>
      </w:r>
      <w:r>
        <w:rPr>
          <w:rFonts w:ascii="Bookman Old Style" w:eastAsia="Bookman Old Style" w:hAnsi="Bookman Old Style" w:cs="Bookman Old Style"/>
          <w:spacing w:val="1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 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-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k</w:t>
      </w:r>
    </w:p>
    <w:p w:rsidR="00AD5AA8" w:rsidRDefault="00AD5AA8">
      <w:pPr>
        <w:spacing w:before="2" w:line="180" w:lineRule="exact"/>
        <w:rPr>
          <w:sz w:val="18"/>
          <w:szCs w:val="18"/>
        </w:rPr>
      </w:pPr>
    </w:p>
    <w:p w:rsidR="00AD5AA8" w:rsidRDefault="00222DF0">
      <w:pPr>
        <w:spacing w:line="260" w:lineRule="auto"/>
        <w:ind w:left="473" w:right="64" w:hanging="36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5. </w:t>
      </w:r>
      <w:r>
        <w:rPr>
          <w:rFonts w:ascii="Bookman Old Style" w:eastAsia="Bookman Old Style" w:hAnsi="Bookman Old Style" w:cs="Bookman Old Style"/>
          <w:spacing w:val="1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Comm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n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m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al are</w:t>
      </w:r>
      <w:r>
        <w:rPr>
          <w:rFonts w:ascii="Bookman Old Style" w:eastAsia="Bookman Old Style" w:hAnsi="Bookman Old Style" w:cs="Bookman Old Style"/>
          <w:spacing w:val="1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ot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Ex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n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oom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:rsidR="00AD5AA8" w:rsidRDefault="00AD5AA8">
      <w:pPr>
        <w:spacing w:before="6" w:line="140" w:lineRule="exact"/>
        <w:rPr>
          <w:sz w:val="15"/>
          <w:szCs w:val="15"/>
        </w:rPr>
      </w:pPr>
    </w:p>
    <w:p w:rsidR="00AD5AA8" w:rsidRDefault="00222DF0">
      <w:pPr>
        <w:spacing w:line="240" w:lineRule="exact"/>
        <w:ind w:left="113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 xml:space="preserve">6. </w:t>
      </w:r>
      <w:r>
        <w:rPr>
          <w:rFonts w:ascii="Bookman Old Style" w:eastAsia="Bookman Old Style" w:hAnsi="Bookman Old Style" w:cs="Bookman Old Style"/>
          <w:spacing w:val="13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 xml:space="preserve">te 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yo</w:t>
      </w:r>
      <w:r>
        <w:rPr>
          <w:rFonts w:ascii="Bookman Old Style" w:eastAsia="Bookman Old Style" w:hAnsi="Bookman Old Style" w:cs="Bookman Old Style"/>
          <w:spacing w:val="-2"/>
          <w:position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3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i/>
          <w:spacing w:val="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i/>
          <w:spacing w:val="-2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i/>
          <w:spacing w:val="1"/>
          <w:position w:val="-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i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i/>
          <w:spacing w:val="-5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 xml:space="preserve">n </w:t>
      </w:r>
      <w:r>
        <w:rPr>
          <w:rFonts w:ascii="Bookman Old Style" w:eastAsia="Bookman Old Style" w:hAnsi="Bookman Old Style" w:cs="Bookman Old Style"/>
          <w:spacing w:val="-2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ve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2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4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-3"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position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r a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 xml:space="preserve">r </w:t>
      </w:r>
      <w:r w:rsidR="00124B20">
        <w:rPr>
          <w:rFonts w:ascii="Bookman Old Style" w:eastAsia="Bookman Old Style" w:hAnsi="Bookman Old Style" w:cs="Bookman Old Style"/>
          <w:position w:val="-1"/>
          <w:sz w:val="22"/>
          <w:szCs w:val="22"/>
        </w:rPr>
        <w:t>sheet(s)</w:t>
      </w:r>
    </w:p>
    <w:p w:rsidR="00AD5AA8" w:rsidRDefault="00124B20" w:rsidP="00124B20">
      <w:pPr>
        <w:tabs>
          <w:tab w:val="left" w:pos="6430"/>
        </w:tabs>
        <w:spacing w:line="200" w:lineRule="exact"/>
      </w:pPr>
      <w:r>
        <w:tab/>
      </w:r>
    </w:p>
    <w:p w:rsidR="00AD5AA8" w:rsidRDefault="00AD5AA8">
      <w:pPr>
        <w:spacing w:line="200" w:lineRule="exact"/>
      </w:pPr>
    </w:p>
    <w:p w:rsidR="00AD5AA8" w:rsidRDefault="00AD5AA8">
      <w:pPr>
        <w:spacing w:before="13" w:line="280" w:lineRule="exact"/>
        <w:rPr>
          <w:sz w:val="28"/>
          <w:szCs w:val="28"/>
        </w:rPr>
      </w:pPr>
    </w:p>
    <w:p w:rsidR="005D30D8" w:rsidRDefault="005D30D8">
      <w:pPr>
        <w:spacing w:before="68"/>
        <w:ind w:left="3462" w:right="3463"/>
        <w:jc w:val="center"/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</w:pPr>
    </w:p>
    <w:p w:rsidR="00AD5AA8" w:rsidRPr="009B6798" w:rsidRDefault="00222DF0">
      <w:pPr>
        <w:spacing w:before="68"/>
        <w:ind w:left="3462" w:right="3463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S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EC</w:t>
      </w:r>
      <w:r w:rsidRPr="009B6798"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T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ION</w:t>
      </w:r>
      <w:r w:rsidRPr="009B6798"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 xml:space="preserve"> 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A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 xml:space="preserve"> 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(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1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 xml:space="preserve">6 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M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a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rk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s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)</w:t>
      </w:r>
    </w:p>
    <w:p w:rsidR="00AD5AA8" w:rsidRPr="009B6798" w:rsidRDefault="00AD5AA8">
      <w:pPr>
        <w:spacing w:line="120" w:lineRule="exact"/>
        <w:rPr>
          <w:b/>
          <w:sz w:val="13"/>
          <w:szCs w:val="13"/>
        </w:rPr>
      </w:pPr>
    </w:p>
    <w:p w:rsidR="00AD5AA8" w:rsidRPr="009B6798" w:rsidRDefault="00222DF0" w:rsidP="009B6798">
      <w:pPr>
        <w:ind w:left="3060" w:right="3611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  <w:r w:rsidRPr="009B6798"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>A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n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s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w</w:t>
      </w:r>
      <w:r w:rsidRPr="009B6798"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e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r</w:t>
      </w:r>
      <w:r w:rsidRPr="009B6798">
        <w:rPr>
          <w:rFonts w:ascii="Bookman Old Style" w:eastAsia="Bookman Old Style" w:hAnsi="Bookman Old Style" w:cs="Bookman Old Style"/>
          <w:b/>
          <w:spacing w:val="6"/>
          <w:sz w:val="22"/>
          <w:szCs w:val="22"/>
        </w:rPr>
        <w:t xml:space="preserve"> 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a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l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l</w:t>
      </w:r>
      <w:r w:rsidRPr="009B6798">
        <w:rPr>
          <w:rFonts w:ascii="Bookman Old Style" w:eastAsia="Bookman Old Style" w:hAnsi="Bookman Old Style" w:cs="Bookman Old Style"/>
          <w:b/>
          <w:spacing w:val="3"/>
          <w:sz w:val="22"/>
          <w:szCs w:val="22"/>
        </w:rPr>
        <w:t xml:space="preserve"> 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q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u</w:t>
      </w:r>
      <w:r w:rsidRPr="009B6798"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>e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s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t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i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o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n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s</w:t>
      </w:r>
    </w:p>
    <w:p w:rsidR="00AD5AA8" w:rsidRDefault="00AD5AA8">
      <w:pPr>
        <w:spacing w:before="18" w:line="240" w:lineRule="exact"/>
        <w:rPr>
          <w:sz w:val="24"/>
          <w:szCs w:val="24"/>
        </w:rPr>
      </w:pPr>
    </w:p>
    <w:p w:rsidR="00AD5AA8" w:rsidRDefault="00222DF0">
      <w:pPr>
        <w:ind w:left="461" w:right="66" w:hanging="36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1. 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5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5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5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em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5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>)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-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x</w:t>
      </w:r>
      <w:r>
        <w:rPr>
          <w:rFonts w:ascii="Bookman Old Style" w:eastAsia="Bookman Old Style" w:hAnsi="Bookman Old Style" w:cs="Bookman Old Style"/>
          <w:sz w:val="22"/>
          <w:szCs w:val="22"/>
        </w:rPr>
        <w:t>)</w:t>
      </w:r>
      <w:r>
        <w:rPr>
          <w:rFonts w:ascii="Bookman Old Style" w:eastAsia="Bookman Old Style" w:hAnsi="Bookman Old Style" w:cs="Bookman Old Style"/>
          <w:spacing w:val="5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5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4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5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5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n 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rn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r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 bo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t 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ov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d.</w:t>
      </w:r>
    </w:p>
    <w:p w:rsidR="00AD5AA8" w:rsidRDefault="00AD5AA8">
      <w:pPr>
        <w:spacing w:before="18" w:line="240" w:lineRule="exact"/>
        <w:rPr>
          <w:sz w:val="24"/>
          <w:szCs w:val="24"/>
        </w:rPr>
      </w:pPr>
    </w:p>
    <w:p w:rsidR="00AD5AA8" w:rsidRDefault="00222DF0">
      <w:pPr>
        <w:ind w:left="1181" w:right="62" w:hanging="72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)      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2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am</w:t>
      </w:r>
      <w:r>
        <w:rPr>
          <w:rFonts w:ascii="Bookman Old Style" w:eastAsia="Bookman Old Style" w:hAnsi="Bookman Old Style" w:cs="Bookman Old Style"/>
          <w:spacing w:val="2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2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at</w:t>
      </w:r>
      <w:r>
        <w:rPr>
          <w:rFonts w:ascii="Bookman Old Style" w:eastAsia="Bookman Old Style" w:hAnsi="Bookman Old Style" w:cs="Bookman Old Style"/>
          <w:spacing w:val="1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?</w:t>
      </w:r>
      <w:r>
        <w:rPr>
          <w:rFonts w:ascii="Bookman Old Style" w:eastAsia="Bookman Old Style" w:hAnsi="Bookman Old Style" w:cs="Bookman Old Style"/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d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?</w:t>
      </w:r>
      <w:proofErr w:type="gramEnd"/>
    </w:p>
    <w:p w:rsidR="00AD5AA8" w:rsidRDefault="00222DF0">
      <w:pPr>
        <w:spacing w:line="240" w:lineRule="exact"/>
        <w:ind w:left="123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.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lf</w:t>
      </w:r>
      <w:r>
        <w:rPr>
          <w:rFonts w:ascii="Bookman Old Style" w:eastAsia="Bookman Old Style" w:hAnsi="Bookman Old Style" w:cs="Bookman Old Style"/>
          <w:sz w:val="22"/>
          <w:szCs w:val="22"/>
        </w:rPr>
        <w:t>-a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</w:p>
    <w:p w:rsidR="00AD5AA8" w:rsidRDefault="00222DF0">
      <w:pPr>
        <w:spacing w:before="1"/>
        <w:ind w:left="123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z w:val="22"/>
          <w:szCs w:val="22"/>
        </w:rPr>
        <w:t>-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</w:p>
    <w:p w:rsidR="00AD5AA8" w:rsidRDefault="00222DF0">
      <w:pPr>
        <w:spacing w:line="240" w:lineRule="exact"/>
        <w:ind w:left="123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lf</w:t>
      </w:r>
      <w:r>
        <w:rPr>
          <w:rFonts w:ascii="Bookman Old Style" w:eastAsia="Bookman Old Style" w:hAnsi="Bookman Old Style" w:cs="Bookman Old Style"/>
          <w:sz w:val="22"/>
          <w:szCs w:val="22"/>
        </w:rPr>
        <w:t>-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ee</w:t>
      </w:r>
      <w:r>
        <w:rPr>
          <w:rFonts w:ascii="Bookman Old Style" w:eastAsia="Bookman Old Style" w:hAnsi="Bookman Old Style" w:cs="Bookman Old Style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</w:p>
    <w:p w:rsidR="00AD5AA8" w:rsidRDefault="00222DF0">
      <w:pPr>
        <w:spacing w:before="1"/>
        <w:ind w:left="123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D.</w:t>
      </w:r>
      <w:r>
        <w:rPr>
          <w:rFonts w:ascii="Bookman Old Style" w:eastAsia="Bookman Old Style" w:hAnsi="Bookman Old Style" w:cs="Bookman Old Style"/>
          <w:spacing w:val="4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lf</w:t>
      </w:r>
      <w:r>
        <w:rPr>
          <w:rFonts w:ascii="Bookman Old Style" w:eastAsia="Bookman Old Style" w:hAnsi="Bookman Old Style" w:cs="Bookman Old Style"/>
          <w:sz w:val="22"/>
          <w:szCs w:val="22"/>
        </w:rPr>
        <w:t>-a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-w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th</w:t>
      </w:r>
    </w:p>
    <w:p w:rsidR="00AD5AA8" w:rsidRDefault="00222DF0">
      <w:pPr>
        <w:spacing w:line="240" w:lineRule="exact"/>
        <w:ind w:left="123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No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</w:p>
    <w:p w:rsidR="00AD5AA8" w:rsidRDefault="00AD5AA8">
      <w:pPr>
        <w:spacing w:before="4" w:line="240" w:lineRule="exact"/>
        <w:rPr>
          <w:sz w:val="24"/>
          <w:szCs w:val="24"/>
        </w:rPr>
      </w:pPr>
    </w:p>
    <w:p w:rsidR="00AD5AA8" w:rsidRDefault="00222DF0">
      <w:pPr>
        <w:spacing w:line="240" w:lineRule="exact"/>
        <w:ind w:left="1181" w:right="67" w:hanging="72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)     </w:t>
      </w:r>
      <w:r>
        <w:rPr>
          <w:rFonts w:ascii="Bookman Old Style" w:eastAsia="Bookman Old Style" w:hAnsi="Bookman Old Style" w:cs="Bookman Old Style"/>
          <w:spacing w:val="3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proofErr w:type="gramEnd"/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e 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 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 b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ec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m</w:t>
      </w:r>
    </w:p>
    <w:p w:rsidR="00AD5AA8" w:rsidRDefault="00222DF0">
      <w:pPr>
        <w:spacing w:before="2"/>
        <w:ind w:left="123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.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Mem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</w:p>
    <w:p w:rsidR="00AD5AA8" w:rsidRDefault="00222DF0">
      <w:pPr>
        <w:spacing w:before="1"/>
        <w:ind w:left="123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ff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</w:p>
    <w:p w:rsidR="00AD5AA8" w:rsidRDefault="00222DF0">
      <w:pPr>
        <w:spacing w:line="240" w:lineRule="exact"/>
        <w:ind w:left="123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an 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ov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/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q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em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li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</w:p>
    <w:p w:rsidR="00AD5AA8" w:rsidRDefault="00222DF0">
      <w:pPr>
        <w:spacing w:before="1"/>
        <w:ind w:left="123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D.</w:t>
      </w:r>
      <w:r>
        <w:rPr>
          <w:rFonts w:ascii="Bookman Old Style" w:eastAsia="Bookman Old Style" w:hAnsi="Bookman Old Style" w:cs="Bookman Old Style"/>
          <w:spacing w:val="4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r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</w:p>
    <w:p w:rsidR="00AD5AA8" w:rsidRDefault="00222DF0">
      <w:pPr>
        <w:spacing w:line="240" w:lineRule="exact"/>
        <w:ind w:left="123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by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</w:p>
    <w:p w:rsidR="00AD5AA8" w:rsidRDefault="00AD5AA8">
      <w:pPr>
        <w:spacing w:before="2" w:line="240" w:lineRule="exact"/>
        <w:rPr>
          <w:sz w:val="24"/>
          <w:szCs w:val="24"/>
        </w:rPr>
      </w:pPr>
    </w:p>
    <w:p w:rsidR="00AD5AA8" w:rsidRDefault="00222DF0">
      <w:pPr>
        <w:ind w:left="1181" w:right="71" w:hanging="72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)    </w:t>
      </w:r>
      <w:r>
        <w:rPr>
          <w:rFonts w:ascii="Bookman Old Style" w:eastAsia="Bookman Old Style" w:hAnsi="Bookman Old Style" w:cs="Bookman Old Style"/>
          <w:spacing w:val="4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ty</w:t>
      </w:r>
      <w:r>
        <w:rPr>
          <w:rFonts w:ascii="Bookman Old Style" w:eastAsia="Bookman Old Style" w:hAnsi="Bookman Old Style" w:cs="Bookman Old Style"/>
          <w:spacing w:val="1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1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oc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o be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to 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t,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at 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n 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ll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?</w:t>
      </w:r>
    </w:p>
    <w:p w:rsidR="00AD5AA8" w:rsidRDefault="00222DF0">
      <w:pPr>
        <w:spacing w:before="2"/>
        <w:ind w:left="1237" w:right="5585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lastRenderedPageBreak/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.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sz w:val="22"/>
          <w:szCs w:val="22"/>
        </w:rPr>
        <w:t>po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 w:rsidR="00F1364E">
        <w:rPr>
          <w:rFonts w:ascii="Bookman Old Style" w:eastAsia="Bookman Old Style" w:hAnsi="Bookman Old Style" w:cs="Bookman Old Style"/>
          <w:sz w:val="22"/>
          <w:szCs w:val="22"/>
        </w:rPr>
        <w:t xml:space="preserve">n 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proofErr w:type="gram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5"/>
          <w:sz w:val="22"/>
          <w:szCs w:val="22"/>
        </w:rPr>
        <w:t xml:space="preserve"> </w:t>
      </w:r>
      <w:r w:rsidR="00F1364E">
        <w:rPr>
          <w:rFonts w:ascii="Bookman Old Style" w:eastAsia="Bookman Old Style" w:hAnsi="Bookman Old Style" w:cs="Bookman Old Style"/>
          <w:spacing w:val="-15"/>
          <w:sz w:val="22"/>
          <w:szCs w:val="22"/>
        </w:rPr>
        <w:t xml:space="preserve"> </w:t>
      </w:r>
      <w:r w:rsidR="00F1364E"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. </w:t>
      </w:r>
      <w:r>
        <w:rPr>
          <w:rFonts w:ascii="Bookman Old Style" w:eastAsia="Bookman Old Style" w:hAnsi="Bookman Old Style" w:cs="Bookman Old Style"/>
          <w:spacing w:val="-1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sm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 w:rsidR="00F1364E">
        <w:rPr>
          <w:rFonts w:ascii="Bookman Old Style" w:eastAsia="Bookman Old Style" w:hAnsi="Bookman Old Style" w:cs="Bookman Old Style"/>
          <w:sz w:val="22"/>
          <w:szCs w:val="22"/>
        </w:rPr>
        <w:t>n C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. </w:t>
      </w:r>
      <w:r>
        <w:rPr>
          <w:rFonts w:ascii="Bookman Old Style" w:eastAsia="Bookman Old Style" w:hAnsi="Bookman Old Style" w:cs="Bookman Old Style"/>
          <w:spacing w:val="-27"/>
          <w:sz w:val="22"/>
          <w:szCs w:val="22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sm</w:t>
      </w:r>
      <w:r>
        <w:rPr>
          <w:rFonts w:ascii="Bookman Old Style" w:eastAsia="Bookman Old Style" w:hAnsi="Bookman Old Style" w:cs="Bookman Old Style"/>
          <w:sz w:val="22"/>
          <w:szCs w:val="22"/>
        </w:rPr>
        <w:t>art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n </w:t>
      </w:r>
      <w:r w:rsidR="00F1364E">
        <w:rPr>
          <w:rFonts w:ascii="Bookman Old Style" w:eastAsia="Bookman Old Style" w:hAnsi="Bookman Old Style" w:cs="Bookman Old Style"/>
          <w:spacing w:val="2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proofErr w:type="gram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 w:rsidR="00F1364E"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:rsidR="00AD5AA8" w:rsidRDefault="00F1364E">
      <w:pPr>
        <w:spacing w:line="260" w:lineRule="exact"/>
        <w:rPr>
          <w:sz w:val="26"/>
          <w:szCs w:val="26"/>
        </w:rPr>
      </w:pPr>
      <w:r>
        <w:rPr>
          <w:sz w:val="26"/>
          <w:szCs w:val="26"/>
        </w:rPr>
        <w:t xml:space="preserve">                   E.  The highest position.</w:t>
      </w:r>
    </w:p>
    <w:p w:rsidR="00AD5AA8" w:rsidRDefault="00222DF0">
      <w:pPr>
        <w:spacing w:line="240" w:lineRule="exact"/>
        <w:ind w:left="1181" w:right="64" w:hanging="720"/>
        <w:jc w:val="both"/>
        <w:rPr>
          <w:rFonts w:ascii="Bookman Old Style" w:eastAsia="Bookman Old Style" w:hAnsi="Bookman Old Style" w:cs="Bookman Old Style"/>
          <w:sz w:val="22"/>
          <w:szCs w:val="22"/>
        </w:rPr>
        <w:sectPr w:rsidR="00AD5AA8" w:rsidSect="002C5322">
          <w:footerReference w:type="default" r:id="rId8"/>
          <w:pgSz w:w="12240" w:h="15840"/>
          <w:pgMar w:top="640" w:right="1340" w:bottom="280" w:left="1340" w:header="0" w:footer="585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  <w:proofErr w:type="gramStart"/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(i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)    </w:t>
      </w:r>
      <w:r>
        <w:rPr>
          <w:rFonts w:ascii="Bookman Old Style" w:eastAsia="Bookman Old Style" w:hAnsi="Bookman Old Style" w:cs="Bookman Old Style"/>
          <w:spacing w:val="2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proofErr w:type="gramEnd"/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bor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e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m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om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f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e pa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d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il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r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n 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n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;</w:t>
      </w:r>
    </w:p>
    <w:p w:rsidR="00AD5AA8" w:rsidRDefault="00222DF0">
      <w:pPr>
        <w:spacing w:before="1"/>
        <w:ind w:left="123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lastRenderedPageBreak/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.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ty</w:t>
      </w:r>
    </w:p>
    <w:p w:rsidR="00AD5AA8" w:rsidRDefault="00222DF0">
      <w:pPr>
        <w:spacing w:before="2"/>
        <w:ind w:left="123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th</w:t>
      </w:r>
    </w:p>
    <w:p w:rsidR="00AD5AA8" w:rsidRDefault="00222DF0">
      <w:pPr>
        <w:spacing w:line="240" w:lineRule="exact"/>
        <w:ind w:left="1237" w:right="-53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5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h a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2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vo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e</w:t>
      </w:r>
    </w:p>
    <w:p w:rsidR="00AD5AA8" w:rsidRDefault="00222DF0">
      <w:pPr>
        <w:spacing w:before="1"/>
        <w:rPr>
          <w:rFonts w:ascii="Bookman Old Style" w:eastAsia="Bookman Old Style" w:hAnsi="Bookman Old Style" w:cs="Bookman Old Style"/>
          <w:sz w:val="22"/>
          <w:szCs w:val="22"/>
        </w:rPr>
      </w:pPr>
      <w:r>
        <w:br w:type="column"/>
      </w:r>
      <w:r>
        <w:rPr>
          <w:rFonts w:ascii="Bookman Old Style" w:eastAsia="Bookman Old Style" w:hAnsi="Bookman Old Style" w:cs="Bookman Old Style"/>
          <w:sz w:val="22"/>
          <w:szCs w:val="22"/>
        </w:rPr>
        <w:lastRenderedPageBreak/>
        <w:t>D.</w:t>
      </w:r>
      <w:r>
        <w:rPr>
          <w:rFonts w:ascii="Bookman Old Style" w:eastAsia="Bookman Old Style" w:hAnsi="Bookman Old Style" w:cs="Bookman Old Style"/>
          <w:spacing w:val="4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Po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ty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</w:p>
    <w:p w:rsidR="00AD5AA8" w:rsidRDefault="00222DF0">
      <w:pPr>
        <w:spacing w:before="2"/>
        <w:rPr>
          <w:rFonts w:ascii="Bookman Old Style" w:eastAsia="Bookman Old Style" w:hAnsi="Bookman Old Style" w:cs="Bookman Old Style"/>
          <w:sz w:val="22"/>
          <w:szCs w:val="22"/>
        </w:rPr>
        <w:sectPr w:rsidR="00AD5AA8" w:rsidSect="002C5322">
          <w:type w:val="continuous"/>
          <w:pgSz w:w="12240" w:h="15840"/>
          <w:pgMar w:top="1480" w:right="1340" w:bottom="280" w:left="1340" w:header="720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num="2" w:space="720" w:equalWidth="0">
            <w:col w:w="3562" w:space="2716"/>
            <w:col w:w="3282"/>
          </w:cols>
        </w:sect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</w:p>
    <w:p w:rsidR="00AD5AA8" w:rsidRDefault="00AD5AA8">
      <w:pPr>
        <w:spacing w:before="16" w:line="220" w:lineRule="exact"/>
        <w:rPr>
          <w:sz w:val="22"/>
          <w:szCs w:val="22"/>
        </w:rPr>
      </w:pPr>
    </w:p>
    <w:p w:rsidR="00AD5AA8" w:rsidRDefault="00222DF0">
      <w:pPr>
        <w:spacing w:before="29"/>
        <w:ind w:left="1181" w:right="66" w:hanging="72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)     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e 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gram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as 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e 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e 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e 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f 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e 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f 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por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t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commo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ke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ar.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al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n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>
        <w:rPr>
          <w:rFonts w:ascii="Bookman Old Style" w:eastAsia="Bookman Old Style" w:hAnsi="Bookman Old Style" w:cs="Bookman Old Style"/>
          <w:sz w:val="22"/>
          <w:szCs w:val="22"/>
        </w:rPr>
        <w:t>po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r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tro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;</w:t>
      </w:r>
      <w:proofErr w:type="gramEnd"/>
    </w:p>
    <w:p w:rsidR="00AD5AA8" w:rsidRDefault="00222DF0">
      <w:pPr>
        <w:spacing w:before="2"/>
        <w:ind w:left="123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.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</w:p>
    <w:p w:rsidR="00AD5AA8" w:rsidRDefault="00222DF0">
      <w:pPr>
        <w:spacing w:before="1"/>
        <w:ind w:left="123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CC</w:t>
      </w:r>
      <w:r>
        <w:rPr>
          <w:rFonts w:ascii="Bookman Old Style" w:eastAsia="Bookman Old Style" w:hAnsi="Bookman Old Style" w:cs="Bookman Old Style"/>
          <w:sz w:val="22"/>
          <w:szCs w:val="22"/>
        </w:rPr>
        <w:t>OS</w:t>
      </w:r>
    </w:p>
    <w:p w:rsidR="00AD5AA8" w:rsidRDefault="00222DF0">
      <w:pPr>
        <w:spacing w:line="240" w:lineRule="exact"/>
        <w:ind w:left="123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au de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</w:p>
    <w:p w:rsidR="00AD5AA8" w:rsidRDefault="00222DF0">
      <w:pPr>
        <w:spacing w:before="1"/>
        <w:ind w:left="123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D.</w:t>
      </w:r>
      <w:r>
        <w:rPr>
          <w:rFonts w:ascii="Bookman Old Style" w:eastAsia="Bookman Old Style" w:hAnsi="Bookman Old Style" w:cs="Bookman Old Style"/>
          <w:spacing w:val="4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Com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</w:p>
    <w:p w:rsidR="00AD5AA8" w:rsidRDefault="00222DF0">
      <w:pPr>
        <w:spacing w:line="240" w:lineRule="exact"/>
        <w:ind w:left="123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k</w:t>
      </w:r>
    </w:p>
    <w:p w:rsidR="00AD5AA8" w:rsidRDefault="00AD5AA8">
      <w:pPr>
        <w:spacing w:before="18" w:line="240" w:lineRule="exact"/>
        <w:rPr>
          <w:sz w:val="24"/>
          <w:szCs w:val="24"/>
        </w:rPr>
      </w:pPr>
    </w:p>
    <w:p w:rsidR="00AD5AA8" w:rsidRDefault="00222DF0" w:rsidP="002C5322">
      <w:pPr>
        <w:ind w:left="720" w:right="65" w:hanging="72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)    </w:t>
      </w:r>
      <w:r>
        <w:rPr>
          <w:rFonts w:ascii="Bookman Old Style" w:eastAsia="Bookman Old Style" w:hAnsi="Bookman Old Style" w:cs="Bookman Old Style"/>
          <w:spacing w:val="5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proofErr w:type="spellStart"/>
      <w:r w:rsidR="0021282F">
        <w:rPr>
          <w:rFonts w:ascii="Bookman Old Style" w:eastAsia="Bookman Old Style" w:hAnsi="Bookman Old Style" w:cs="Bookman Old Style"/>
          <w:sz w:val="22"/>
          <w:szCs w:val="22"/>
        </w:rPr>
        <w:t>Mambea</w:t>
      </w:r>
      <w:proofErr w:type="spellEnd"/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born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 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so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 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th 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 to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ap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fo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p,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th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po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we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 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ty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 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a?</w:t>
      </w:r>
    </w:p>
    <w:p w:rsidR="00AD5AA8" w:rsidRDefault="00222DF0" w:rsidP="002C5322">
      <w:pPr>
        <w:spacing w:before="2"/>
        <w:ind w:firstLine="72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.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n 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</w:p>
    <w:p w:rsidR="00AD5AA8" w:rsidRDefault="00222DF0" w:rsidP="002C5322">
      <w:pPr>
        <w:spacing w:before="1"/>
        <w:ind w:firstLine="72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r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ff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</w:p>
    <w:p w:rsidR="00F1364E" w:rsidRDefault="00F1364E" w:rsidP="002C5322">
      <w:pPr>
        <w:spacing w:before="68"/>
        <w:ind w:firstLine="72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</w:p>
    <w:p w:rsidR="00F1364E" w:rsidRDefault="00F1364E" w:rsidP="002C5322">
      <w:pPr>
        <w:spacing w:line="240" w:lineRule="exact"/>
        <w:ind w:firstLine="72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D.</w:t>
      </w:r>
      <w:r>
        <w:rPr>
          <w:rFonts w:ascii="Bookman Old Style" w:eastAsia="Bookman Old Style" w:hAnsi="Bookman Old Style" w:cs="Bookman Old Style"/>
          <w:spacing w:val="4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rn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l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coo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</w:p>
    <w:p w:rsidR="00F1364E" w:rsidRDefault="00F1364E" w:rsidP="002C5322">
      <w:pPr>
        <w:spacing w:before="1"/>
        <w:ind w:firstLine="72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</w:p>
    <w:p w:rsidR="00F1364E" w:rsidRDefault="00F1364E" w:rsidP="00F1364E">
      <w:pPr>
        <w:spacing w:before="18" w:line="220" w:lineRule="exact"/>
        <w:rPr>
          <w:sz w:val="22"/>
          <w:szCs w:val="22"/>
        </w:rPr>
      </w:pPr>
    </w:p>
    <w:p w:rsidR="00F1364E" w:rsidRDefault="00F1364E" w:rsidP="00F1364E">
      <w:pPr>
        <w:ind w:left="821" w:right="86" w:hanging="72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)   </w:t>
      </w:r>
      <w:r>
        <w:rPr>
          <w:rFonts w:ascii="Bookman Old Style" w:eastAsia="Bookman Old Style" w:hAnsi="Bookman Old Style" w:cs="Bookman Old Style"/>
          <w:spacing w:val="4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as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al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r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e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1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9</w:t>
      </w:r>
      <w:r>
        <w:rPr>
          <w:rFonts w:ascii="Bookman Old Style" w:eastAsia="Bookman Old Style" w:hAnsi="Bookman Old Style" w:cs="Bookman Old Style"/>
          <w:sz w:val="22"/>
          <w:szCs w:val="22"/>
        </w:rPr>
        <w:t>6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1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e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n 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u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K.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proofErr w:type="spellEnd"/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?</w:t>
      </w:r>
    </w:p>
    <w:p w:rsidR="00F1364E" w:rsidRDefault="00F1364E" w:rsidP="00F1364E">
      <w:pPr>
        <w:spacing w:line="240" w:lineRule="exact"/>
        <w:ind w:left="87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.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1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9</w:t>
      </w:r>
      <w:r>
        <w:rPr>
          <w:rFonts w:ascii="Bookman Old Style" w:eastAsia="Bookman Old Style" w:hAnsi="Bookman Old Style" w:cs="Bookman Old Style"/>
          <w:sz w:val="22"/>
          <w:szCs w:val="22"/>
        </w:rPr>
        <w:t>62</w:t>
      </w:r>
    </w:p>
    <w:p w:rsidR="00F1364E" w:rsidRDefault="00F1364E" w:rsidP="00F1364E">
      <w:pPr>
        <w:spacing w:before="1"/>
        <w:ind w:left="87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n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1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9</w:t>
      </w:r>
      <w:r>
        <w:rPr>
          <w:rFonts w:ascii="Bookman Old Style" w:eastAsia="Bookman Old Style" w:hAnsi="Bookman Old Style" w:cs="Bookman Old Style"/>
          <w:sz w:val="22"/>
          <w:szCs w:val="22"/>
        </w:rPr>
        <w:t>65</w:t>
      </w:r>
    </w:p>
    <w:p w:rsidR="00F1364E" w:rsidRDefault="00F1364E" w:rsidP="00F1364E">
      <w:pPr>
        <w:spacing w:line="240" w:lineRule="exact"/>
        <w:ind w:left="87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1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9</w:t>
      </w:r>
      <w:r>
        <w:rPr>
          <w:rFonts w:ascii="Bookman Old Style" w:eastAsia="Bookman Old Style" w:hAnsi="Bookman Old Style" w:cs="Bookman Old Style"/>
          <w:sz w:val="22"/>
          <w:szCs w:val="22"/>
        </w:rPr>
        <w:t>77</w:t>
      </w:r>
    </w:p>
    <w:p w:rsidR="00F1364E" w:rsidRDefault="00F1364E" w:rsidP="00F1364E">
      <w:pPr>
        <w:spacing w:before="1"/>
        <w:ind w:left="87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D.</w:t>
      </w:r>
      <w:r>
        <w:rPr>
          <w:rFonts w:ascii="Bookman Old Style" w:eastAsia="Bookman Old Style" w:hAnsi="Bookman Old Style" w:cs="Bookman Old Style"/>
          <w:spacing w:val="4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n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1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9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6</w:t>
      </w:r>
      <w:r>
        <w:rPr>
          <w:rFonts w:ascii="Bookman Old Style" w:eastAsia="Bookman Old Style" w:hAnsi="Bookman Old Style" w:cs="Bookman Old Style"/>
          <w:sz w:val="22"/>
          <w:szCs w:val="22"/>
        </w:rPr>
        <w:t>1</w:t>
      </w:r>
    </w:p>
    <w:p w:rsidR="00F1364E" w:rsidRDefault="00F1364E" w:rsidP="00F1364E">
      <w:pPr>
        <w:spacing w:line="240" w:lineRule="exact"/>
        <w:ind w:left="87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1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9</w:t>
      </w:r>
      <w:r>
        <w:rPr>
          <w:rFonts w:ascii="Bookman Old Style" w:eastAsia="Bookman Old Style" w:hAnsi="Bookman Old Style" w:cs="Bookman Old Style"/>
          <w:sz w:val="22"/>
          <w:szCs w:val="22"/>
        </w:rPr>
        <w:t>92</w:t>
      </w:r>
    </w:p>
    <w:p w:rsidR="00F1364E" w:rsidRDefault="00F1364E" w:rsidP="00F1364E">
      <w:pPr>
        <w:spacing w:before="2" w:line="240" w:lineRule="exact"/>
        <w:rPr>
          <w:sz w:val="24"/>
          <w:szCs w:val="24"/>
        </w:rPr>
      </w:pPr>
    </w:p>
    <w:p w:rsidR="00F1364E" w:rsidRDefault="00F1364E" w:rsidP="00F1364E">
      <w:pPr>
        <w:ind w:left="821" w:right="88" w:hanging="72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)  </w:t>
      </w:r>
      <w:r>
        <w:rPr>
          <w:rFonts w:ascii="Bookman Old Style" w:eastAsia="Bookman Old Style" w:hAnsi="Bookman Old Style" w:cs="Bookman Old Style"/>
          <w:spacing w:val="2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eo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are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th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e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l 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>emotion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or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al</w:t>
      </w:r>
      <w:proofErr w:type="gram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. 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at 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are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the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>causes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>of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>stress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 in 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eo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le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’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?</w:t>
      </w:r>
    </w:p>
    <w:p w:rsidR="00F1364E" w:rsidRDefault="00F1364E" w:rsidP="00F1364E">
      <w:pPr>
        <w:spacing w:before="2"/>
        <w:ind w:left="87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.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B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il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p,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ex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h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</w:p>
    <w:p w:rsidR="00F1364E" w:rsidRDefault="00F1364E" w:rsidP="00F1364E">
      <w:pPr>
        <w:spacing w:line="240" w:lineRule="exact"/>
        <w:ind w:left="87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em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eo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n 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</w:p>
    <w:p w:rsidR="00F1364E" w:rsidRDefault="00F1364E" w:rsidP="00F1364E">
      <w:pPr>
        <w:spacing w:before="4" w:line="240" w:lineRule="exact"/>
        <w:ind w:left="1237" w:right="85" w:hanging="36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4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p,</w:t>
      </w:r>
      <w:r>
        <w:rPr>
          <w:rFonts w:ascii="Bookman Old Style" w:eastAsia="Bookman Old Style" w:hAnsi="Bookman Old Style" w:cs="Bookman Old Style"/>
          <w:spacing w:val="4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ex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4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4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4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4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4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r>
        <w:rPr>
          <w:rFonts w:ascii="Bookman Old Style" w:eastAsia="Bookman Old Style" w:hAnsi="Bookman Old Style" w:cs="Bookman Old Style"/>
          <w:spacing w:val="4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 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</w:p>
    <w:p w:rsidR="00F1364E" w:rsidRDefault="00F1364E" w:rsidP="00F1364E">
      <w:pPr>
        <w:spacing w:before="1"/>
        <w:ind w:left="87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D.</w:t>
      </w:r>
      <w:r>
        <w:rPr>
          <w:rFonts w:ascii="Bookman Old Style" w:eastAsia="Bookman Old Style" w:hAnsi="Bookman Old Style" w:cs="Bookman Old Style"/>
          <w:spacing w:val="4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x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th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</w:p>
    <w:p w:rsidR="00F1364E" w:rsidRDefault="00F1364E" w:rsidP="00F1364E">
      <w:pPr>
        <w:spacing w:line="240" w:lineRule="exact"/>
        <w:ind w:left="87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th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n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f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em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</w:p>
    <w:p w:rsidR="00F1364E" w:rsidRDefault="00F1364E">
      <w:pPr>
        <w:spacing w:before="1"/>
        <w:ind w:left="1237"/>
        <w:rPr>
          <w:rFonts w:ascii="Bookman Old Style" w:eastAsia="Bookman Old Style" w:hAnsi="Bookman Old Style" w:cs="Bookman Old Style"/>
          <w:sz w:val="22"/>
          <w:szCs w:val="22"/>
        </w:rPr>
      </w:pPr>
    </w:p>
    <w:p w:rsidR="005D30D8" w:rsidRDefault="005D30D8">
      <w:pPr>
        <w:spacing w:before="1"/>
        <w:ind w:left="1237"/>
        <w:rPr>
          <w:rFonts w:ascii="Bookman Old Style" w:eastAsia="Bookman Old Style" w:hAnsi="Bookman Old Style" w:cs="Bookman Old Style"/>
          <w:sz w:val="22"/>
          <w:szCs w:val="22"/>
        </w:rPr>
      </w:pPr>
    </w:p>
    <w:p w:rsidR="005D30D8" w:rsidRDefault="005D30D8" w:rsidP="005D30D8">
      <w:pPr>
        <w:ind w:left="821" w:right="88" w:hanging="72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(i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x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)    </w:t>
      </w:r>
      <w:r>
        <w:rPr>
          <w:rFonts w:ascii="Bookman Old Style" w:eastAsia="Bookman Old Style" w:hAnsi="Bookman Old Style" w:cs="Bookman Old Style"/>
          <w:spacing w:val="4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Mem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3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3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9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u</w:t>
      </w:r>
      <w:proofErr w:type="spellEnd"/>
      <w:r>
        <w:rPr>
          <w:rFonts w:ascii="Bookman Old Style" w:eastAsia="Bookman Old Style" w:hAnsi="Bookman Old Style" w:cs="Bookman Old Style"/>
          <w:spacing w:val="3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3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3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r>
        <w:rPr>
          <w:rFonts w:ascii="Bookman Old Style" w:eastAsia="Bookman Old Style" w:hAnsi="Bookman Old Style" w:cs="Bookman Old Style"/>
          <w:spacing w:val="3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 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l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ec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an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do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ge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r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?</w:t>
      </w:r>
    </w:p>
    <w:p w:rsidR="005D30D8" w:rsidRDefault="005D30D8" w:rsidP="005D30D8">
      <w:pPr>
        <w:spacing w:line="240" w:lineRule="exact"/>
        <w:ind w:left="87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.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 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</w:p>
    <w:p w:rsidR="005D30D8" w:rsidRDefault="005D30D8" w:rsidP="005D30D8">
      <w:pPr>
        <w:spacing w:before="2"/>
        <w:ind w:left="87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l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-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</w:p>
    <w:p w:rsidR="005D30D8" w:rsidRDefault="005D30D8" w:rsidP="005D30D8">
      <w:pPr>
        <w:spacing w:line="240" w:lineRule="exact"/>
        <w:ind w:left="87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proofErr w:type="gramEnd"/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al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ec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om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n 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</w:p>
    <w:p w:rsidR="005D30D8" w:rsidRDefault="005D30D8" w:rsidP="005D30D8">
      <w:pPr>
        <w:spacing w:before="1"/>
        <w:ind w:left="87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D.</w:t>
      </w:r>
      <w:r>
        <w:rPr>
          <w:rFonts w:ascii="Bookman Old Style" w:eastAsia="Bookman Old Style" w:hAnsi="Bookman Old Style" w:cs="Bookman Old Style"/>
          <w:spacing w:val="4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l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l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ec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</w:p>
    <w:p w:rsidR="005D30D8" w:rsidRDefault="005D30D8" w:rsidP="005D30D8">
      <w:pPr>
        <w:spacing w:line="240" w:lineRule="exact"/>
        <w:ind w:left="877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9"/>
          <w:sz w:val="22"/>
          <w:szCs w:val="22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proofErr w:type="gramEnd"/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r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appo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r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r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</w:p>
    <w:p w:rsidR="005D30D8" w:rsidRDefault="005D30D8">
      <w:pPr>
        <w:spacing w:before="1"/>
        <w:ind w:left="1237"/>
        <w:rPr>
          <w:rFonts w:ascii="Bookman Old Style" w:eastAsia="Bookman Old Style" w:hAnsi="Bookman Old Style" w:cs="Bookman Old Style"/>
          <w:sz w:val="22"/>
          <w:szCs w:val="22"/>
        </w:rPr>
        <w:sectPr w:rsidR="005D30D8" w:rsidSect="002C5322">
          <w:type w:val="continuous"/>
          <w:pgSz w:w="12240" w:h="15840"/>
          <w:pgMar w:top="1480" w:right="1340" w:bottom="1080" w:left="1340" w:header="720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:rsidR="00AD5AA8" w:rsidRDefault="00AD5AA8">
      <w:pPr>
        <w:spacing w:before="2" w:line="240" w:lineRule="exact"/>
        <w:rPr>
          <w:sz w:val="24"/>
          <w:szCs w:val="24"/>
        </w:rPr>
      </w:pPr>
    </w:p>
    <w:p w:rsidR="00AD5AA8" w:rsidRDefault="00AD5AA8">
      <w:pPr>
        <w:spacing w:before="2" w:line="260" w:lineRule="exact"/>
        <w:rPr>
          <w:sz w:val="26"/>
          <w:szCs w:val="26"/>
        </w:rPr>
      </w:pPr>
    </w:p>
    <w:p w:rsidR="00AD5AA8" w:rsidRDefault="00222DF0">
      <w:pPr>
        <w:spacing w:line="360" w:lineRule="auto"/>
        <w:ind w:left="821" w:right="80" w:hanging="72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x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)     </w:t>
      </w:r>
      <w:r>
        <w:rPr>
          <w:rFonts w:ascii="Bookman Old Style" w:eastAsia="Bookman Old Style" w:hAnsi="Bookman Old Style" w:cs="Bookman Old Style"/>
          <w:spacing w:val="8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iy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proofErr w:type="spellEnd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at 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sem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d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eve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2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2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2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3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3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at</w:t>
      </w:r>
      <w:r>
        <w:rPr>
          <w:rFonts w:ascii="Bookman Old Style" w:eastAsia="Bookman Old Style" w:hAnsi="Bookman Old Style" w:cs="Bookman Old Style"/>
          <w:spacing w:val="2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ade</w:t>
      </w:r>
      <w:r>
        <w:rPr>
          <w:rFonts w:ascii="Bookman Old Style" w:eastAsia="Bookman Old Style" w:hAnsi="Bookman Old Style" w:cs="Bookman Old Style"/>
          <w:spacing w:val="3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3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2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3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</w:p>
    <w:p w:rsidR="00AD5AA8" w:rsidRDefault="00222DF0">
      <w:pPr>
        <w:spacing w:line="240" w:lineRule="exact"/>
        <w:ind w:left="821"/>
        <w:rPr>
          <w:rFonts w:ascii="Bookman Old Style" w:eastAsia="Bookman Old Style" w:hAnsi="Bookman Old Style" w:cs="Bookman Old Style"/>
          <w:sz w:val="22"/>
          <w:szCs w:val="22"/>
        </w:rPr>
        <w:sectPr w:rsidR="00AD5AA8" w:rsidSect="002C5322">
          <w:footerReference w:type="default" r:id="rId9"/>
          <w:pgSz w:w="12240" w:h="15840"/>
          <w:pgMar w:top="640" w:right="1320" w:bottom="0" w:left="1700" w:header="0" w:footer="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  <w:proofErr w:type="gramStart"/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Ta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position w:val="-1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 xml:space="preserve">an 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2"/>
          <w:position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tr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.</w:t>
      </w:r>
      <w:proofErr w:type="gramEnd"/>
      <w:r>
        <w:rPr>
          <w:rFonts w:ascii="Bookman Old Style" w:eastAsia="Bookman Old Style" w:hAnsi="Bookman Old Style" w:cs="Bookman Old Style"/>
          <w:spacing w:val="3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position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so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-2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3"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wn a</w:t>
      </w:r>
      <w:r>
        <w:rPr>
          <w:rFonts w:ascii="Bookman Old Style" w:eastAsia="Bookman Old Style" w:hAnsi="Bookman Old Style" w:cs="Bookman Old Style"/>
          <w:spacing w:val="7"/>
          <w:position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;</w:t>
      </w:r>
    </w:p>
    <w:p w:rsidR="00AD5AA8" w:rsidRDefault="00AD5AA8">
      <w:pPr>
        <w:spacing w:before="3" w:line="120" w:lineRule="exact"/>
        <w:rPr>
          <w:sz w:val="13"/>
          <w:szCs w:val="13"/>
        </w:rPr>
      </w:pPr>
    </w:p>
    <w:p w:rsidR="00AD5AA8" w:rsidRDefault="00222DF0">
      <w:pPr>
        <w:ind w:left="733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.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Re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</w:p>
    <w:p w:rsidR="00AD5AA8" w:rsidRDefault="00AD5AA8">
      <w:pPr>
        <w:spacing w:before="10" w:line="120" w:lineRule="exact"/>
        <w:rPr>
          <w:sz w:val="12"/>
          <w:szCs w:val="12"/>
        </w:rPr>
      </w:pPr>
    </w:p>
    <w:p w:rsidR="00AD5AA8" w:rsidRDefault="00222DF0">
      <w:pPr>
        <w:spacing w:line="240" w:lineRule="exact"/>
        <w:ind w:left="733" w:right="-53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5"/>
          <w:position w:val="-1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ap</w:t>
      </w:r>
      <w:r>
        <w:rPr>
          <w:rFonts w:ascii="Bookman Old Style" w:eastAsia="Bookman Old Style" w:hAnsi="Bookman Old Style" w:cs="Bookman Old Style"/>
          <w:spacing w:val="2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2"/>
          <w:position w:val="-1"/>
          <w:sz w:val="22"/>
          <w:szCs w:val="22"/>
        </w:rPr>
        <w:t>uz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i</w:t>
      </w:r>
      <w:proofErr w:type="spellEnd"/>
      <w:r>
        <w:rPr>
          <w:rFonts w:ascii="Bookman Old Style" w:eastAsia="Bookman Old Style" w:hAnsi="Bookman Old Style" w:cs="Bookman Old Style"/>
          <w:spacing w:val="3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m</w:t>
      </w:r>
    </w:p>
    <w:p w:rsidR="00AD5AA8" w:rsidRDefault="00222DF0">
      <w:pPr>
        <w:spacing w:before="3" w:line="120" w:lineRule="exact"/>
        <w:rPr>
          <w:sz w:val="13"/>
          <w:szCs w:val="13"/>
        </w:rPr>
      </w:pPr>
      <w:r>
        <w:br w:type="column"/>
      </w:r>
    </w:p>
    <w:p w:rsidR="00AD5AA8" w:rsidRDefault="00222DF0">
      <w:pPr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m</w:t>
      </w:r>
    </w:p>
    <w:p w:rsidR="00AD5AA8" w:rsidRDefault="00AD5AA8">
      <w:pPr>
        <w:spacing w:before="10" w:line="120" w:lineRule="exact"/>
        <w:rPr>
          <w:sz w:val="12"/>
          <w:szCs w:val="12"/>
        </w:rPr>
      </w:pPr>
    </w:p>
    <w:p w:rsidR="00AD5AA8" w:rsidRDefault="00222DF0">
      <w:pPr>
        <w:spacing w:line="240" w:lineRule="exact"/>
        <w:rPr>
          <w:rFonts w:ascii="Bookman Old Style" w:eastAsia="Bookman Old Style" w:hAnsi="Bookman Old Style" w:cs="Bookman Old Style"/>
          <w:sz w:val="22"/>
          <w:szCs w:val="22"/>
        </w:rPr>
        <w:sectPr w:rsidR="00AD5AA8" w:rsidSect="002C5322">
          <w:type w:val="continuous"/>
          <w:pgSz w:w="12240" w:h="15840"/>
          <w:pgMar w:top="1480" w:right="1320" w:bottom="280" w:left="1700" w:header="720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num="2" w:space="720" w:equalWidth="0">
            <w:col w:w="3123" w:space="2652"/>
            <w:col w:w="3445"/>
          </w:cols>
        </w:sectPr>
      </w:pP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D.</w:t>
      </w:r>
      <w:r>
        <w:rPr>
          <w:rFonts w:ascii="Bookman Old Style" w:eastAsia="Bookman Old Style" w:hAnsi="Bookman Old Style" w:cs="Bookman Old Style"/>
          <w:spacing w:val="43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4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3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position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ym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4"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l</w:t>
      </w:r>
    </w:p>
    <w:p w:rsidR="00AD5AA8" w:rsidRDefault="00AD5AA8">
      <w:pPr>
        <w:spacing w:line="200" w:lineRule="exact"/>
      </w:pPr>
    </w:p>
    <w:p w:rsidR="00AD5AA8" w:rsidRDefault="00AD5AA8">
      <w:pPr>
        <w:spacing w:line="200" w:lineRule="exact"/>
      </w:pPr>
    </w:p>
    <w:p w:rsidR="005D30D8" w:rsidRDefault="005D30D8" w:rsidP="005D30D8">
      <w:pPr>
        <w:spacing w:before="68" w:line="275" w:lineRule="auto"/>
        <w:ind w:left="461" w:right="78" w:hanging="36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2. </w:t>
      </w:r>
      <w:r>
        <w:rPr>
          <w:rFonts w:ascii="Bookman Old Style" w:eastAsia="Bookman Old Style" w:hAnsi="Bookman Old Style" w:cs="Bookman Old Style"/>
          <w:spacing w:val="1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tc</w:t>
      </w:r>
      <w:r>
        <w:rPr>
          <w:rFonts w:ascii="Bookman Old Style" w:eastAsia="Bookman Old Style" w:hAnsi="Bookman Old Style" w:cs="Bookman Old Style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2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2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ove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ce</w:t>
      </w:r>
      <w:r>
        <w:rPr>
          <w:rFonts w:ascii="Bookman Old Style" w:eastAsia="Bookman Old Style" w:hAnsi="Bookman Old Style" w:cs="Bookman Old Style"/>
          <w:sz w:val="22"/>
          <w:szCs w:val="22"/>
        </w:rPr>
        <w:t>pts</w:t>
      </w:r>
      <w:r>
        <w:rPr>
          <w:rFonts w:ascii="Bookman Old Style" w:eastAsia="Bookman Old Style" w:hAnsi="Bookman Old Style" w:cs="Bookman Old Style"/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lis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th</w:t>
      </w:r>
      <w:r>
        <w:rPr>
          <w:rFonts w:ascii="Bookman Old Style" w:eastAsia="Bookman Old Style" w:hAnsi="Bookman Old Style" w:cs="Bookman Old Style"/>
          <w:spacing w:val="2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t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ce</w:t>
      </w:r>
      <w:r>
        <w:rPr>
          <w:rFonts w:ascii="Bookman Old Style" w:eastAsia="Bookman Old Style" w:hAnsi="Bookman Old Style" w:cs="Bookman Old Style"/>
          <w:sz w:val="22"/>
          <w:szCs w:val="22"/>
        </w:rPr>
        <w:t>pts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by</w:t>
      </w:r>
      <w:r>
        <w:rPr>
          <w:rFonts w:ascii="Bookman Old Style" w:eastAsia="Bookman Old Style" w:hAnsi="Bookman Old Style" w:cs="Bookman Old Style"/>
          <w:spacing w:val="1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1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1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>
        <w:rPr>
          <w:rFonts w:ascii="Bookman Old Style" w:eastAsia="Bookman Old Style" w:hAnsi="Bookman Old Style" w:cs="Bookman Old Style"/>
          <w:sz w:val="22"/>
          <w:szCs w:val="22"/>
        </w:rPr>
        <w:t>po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1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po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de</w:t>
      </w:r>
      <w:r>
        <w:rPr>
          <w:rFonts w:ascii="Bookman Old Style" w:eastAsia="Bookman Old Style" w:hAnsi="Bookman Old Style" w:cs="Bookman Old Style"/>
          <w:spacing w:val="1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</w:p>
    <w:p w:rsidR="005D30D8" w:rsidRDefault="005D30D8" w:rsidP="005D30D8">
      <w:pPr>
        <w:spacing w:before="3" w:line="240" w:lineRule="exact"/>
        <w:ind w:left="461"/>
        <w:rPr>
          <w:rFonts w:ascii="Bookman Old Style" w:eastAsia="Bookman Old Style" w:hAnsi="Bookman Old Style" w:cs="Bookman Old Style"/>
          <w:sz w:val="22"/>
          <w:szCs w:val="22"/>
        </w:rPr>
      </w:pPr>
      <w:proofErr w:type="gramStart"/>
      <w:r>
        <w:rPr>
          <w:rFonts w:ascii="Bookman Old Style" w:eastAsia="Bookman Old Style" w:hAnsi="Bookman Old Style" w:cs="Bookman Old Style"/>
          <w:spacing w:val="2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n</w:t>
      </w:r>
      <w:proofErr w:type="gramEnd"/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 xml:space="preserve"> t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position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r bo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4"/>
          <w:position w:val="-1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2"/>
          <w:position w:val="-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3"/>
          <w:position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position w:val="-1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spacing w:val="-2"/>
          <w:position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)</w:t>
      </w:r>
      <w:r>
        <w:rPr>
          <w:rFonts w:ascii="Bookman Old Style" w:eastAsia="Bookman Old Style" w:hAnsi="Bookman Old Style" w:cs="Bookman Old Style"/>
          <w:spacing w:val="3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position w:val="-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2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4"/>
          <w:position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.</w:t>
      </w:r>
    </w:p>
    <w:p w:rsidR="00AD5AA8" w:rsidRDefault="00AD5AA8">
      <w:pPr>
        <w:spacing w:line="200" w:lineRule="exact"/>
      </w:pPr>
    </w:p>
    <w:p w:rsidR="00AD5AA8" w:rsidRDefault="005D30D8">
      <w:pPr>
        <w:spacing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05BD571" wp14:editId="4E182997">
                <wp:simplePos x="0" y="0"/>
                <wp:positionH relativeFrom="page">
                  <wp:posOffset>1183640</wp:posOffset>
                </wp:positionH>
                <wp:positionV relativeFrom="page">
                  <wp:posOffset>3041945</wp:posOffset>
                </wp:positionV>
                <wp:extent cx="5677535" cy="3509645"/>
                <wp:effectExtent l="0" t="0" r="18415" b="146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7535" cy="3509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73"/>
                              <w:gridCol w:w="4757"/>
                              <w:gridCol w:w="3401"/>
                            </w:tblGrid>
                            <w:tr w:rsidR="005D30D8">
                              <w:trPr>
                                <w:trHeight w:hRule="exact" w:val="472"/>
                              </w:trPr>
                              <w:tc>
                                <w:tcPr>
                                  <w:tcW w:w="5530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D30D8" w:rsidRDefault="005D30D8">
                                  <w:pPr>
                                    <w:spacing w:line="240" w:lineRule="exact"/>
                                    <w:ind w:left="99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D30D8" w:rsidRDefault="005D30D8">
                                  <w:pPr>
                                    <w:spacing w:line="240" w:lineRule="exact"/>
                                    <w:ind w:left="99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B</w:t>
                                  </w:r>
                                </w:p>
                              </w:tc>
                            </w:tr>
                            <w:tr w:rsidR="005D30D8">
                              <w:trPr>
                                <w:trHeight w:hRule="exact" w:val="272"/>
                              </w:trPr>
                              <w:tc>
                                <w:tcPr>
                                  <w:tcW w:w="7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:rsidR="005D30D8" w:rsidRDefault="005D30D8">
                                  <w:pPr>
                                    <w:spacing w:line="240" w:lineRule="exact"/>
                                    <w:ind w:left="243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757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Default="005D30D8">
                                  <w:pPr>
                                    <w:spacing w:line="240" w:lineRule="exact"/>
                                    <w:ind w:left="196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n 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al 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ys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3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m 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8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h 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8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Default="005D30D8">
                                  <w:pPr>
                                    <w:spacing w:before="3"/>
                                    <w:ind w:left="243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1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spacing w:val="3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Re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5D30D8">
                              <w:trPr>
                                <w:trHeight w:hRule="exact" w:val="644"/>
                              </w:trPr>
                              <w:tc>
                                <w:tcPr>
                                  <w:tcW w:w="77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:rsidR="005D30D8" w:rsidRDefault="005D30D8"/>
                              </w:tc>
                              <w:tc>
                                <w:tcPr>
                                  <w:tcW w:w="475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Default="005D30D8">
                                  <w:pPr>
                                    <w:spacing w:line="240" w:lineRule="exact"/>
                                    <w:ind w:left="196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pa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li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6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6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4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ce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3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</w:p>
                                <w:p w:rsidR="005D30D8" w:rsidRDefault="005D30D8">
                                  <w:pPr>
                                    <w:spacing w:line="240" w:lineRule="exact"/>
                                    <w:ind w:left="196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pop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ar</w:t>
                                  </w:r>
                                  <w:proofErr w:type="gramEnd"/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vo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4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Default="005D30D8">
                                  <w:pPr>
                                    <w:spacing w:before="10" w:line="100" w:lineRule="exact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:rsidR="005D30D8" w:rsidRDefault="005D30D8">
                                  <w:pPr>
                                    <w:ind w:left="243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1"/>
                                      <w:sz w:val="22"/>
                                      <w:szCs w:val="22"/>
                                    </w:rPr>
                                    <w:t>B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spacing w:val="47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Po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li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3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4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pa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ty</w:t>
                                  </w:r>
                                </w:p>
                                <w:p w:rsidR="005D30D8" w:rsidRDefault="005D30D8">
                                  <w:pPr>
                                    <w:ind w:left="243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1"/>
                                      <w:sz w:val="22"/>
                                      <w:szCs w:val="22"/>
                                    </w:rPr>
                                    <w:t>C.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 Multiparty system</w:t>
                                  </w:r>
                                </w:p>
                              </w:tc>
                            </w:tr>
                            <w:tr w:rsidR="005D30D8">
                              <w:trPr>
                                <w:trHeight w:hRule="exact" w:val="1420"/>
                              </w:trPr>
                              <w:tc>
                                <w:tcPr>
                                  <w:tcW w:w="77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:rsidR="005D30D8" w:rsidRDefault="005D30D8">
                                  <w:pPr>
                                    <w:spacing w:before="10" w:line="100" w:lineRule="exact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:rsidR="005D30D8" w:rsidRDefault="005D30D8">
                                  <w:pPr>
                                    <w:spacing w:line="356" w:lineRule="auto"/>
                                    <w:ind w:left="243" w:right="157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75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Default="005D30D8">
                                  <w:pPr>
                                    <w:spacing w:before="10" w:line="100" w:lineRule="exact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:rsidR="005D30D8" w:rsidRDefault="005D30D8">
                                  <w:pPr>
                                    <w:ind w:left="196" w:right="960"/>
                                    <w:jc w:val="both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 p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vo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3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4"/>
                                      <w:sz w:val="22"/>
                                      <w:szCs w:val="22"/>
                                    </w:rPr>
                                    <w:t>k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4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7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  <w:p w:rsidR="005D30D8" w:rsidRDefault="005D30D8">
                                  <w:pPr>
                                    <w:spacing w:before="6" w:line="120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5D30D8" w:rsidRDefault="005D30D8">
                                  <w:pPr>
                                    <w:ind w:left="196" w:right="71"/>
                                    <w:jc w:val="both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vo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g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ys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5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by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4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are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vo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ve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n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al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porta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Default="005D30D8">
                                  <w:pPr>
                                    <w:spacing w:before="8" w:line="240" w:lineRule="exac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5D30D8" w:rsidRDefault="005D30D8">
                                  <w:pPr>
                                    <w:ind w:left="243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1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spacing w:val="3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Po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li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3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4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l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pa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</w:p>
                                <w:p w:rsidR="005D30D8" w:rsidRDefault="005D30D8">
                                  <w:pPr>
                                    <w:spacing w:before="10" w:line="120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5D30D8" w:rsidRDefault="005D30D8">
                                  <w:pPr>
                                    <w:spacing w:line="360" w:lineRule="auto"/>
                                    <w:ind w:left="603" w:right="1211" w:hanging="360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2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.  </w:t>
                                  </w:r>
                                  <w:r>
                                    <w:rPr>
                                      <w:spacing w:val="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port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al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ese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3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:rsidR="005D30D8">
                              <w:trPr>
                                <w:trHeight w:hRule="exact" w:val="774"/>
                              </w:trPr>
                              <w:tc>
                                <w:tcPr>
                                  <w:tcW w:w="77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:rsidR="005D30D8" w:rsidRDefault="005D30D8">
                                  <w:pPr>
                                    <w:spacing w:before="9" w:line="100" w:lineRule="exact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:rsidR="005D30D8" w:rsidRDefault="005D30D8">
                                  <w:pPr>
                                    <w:ind w:left="243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(i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75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Default="005D30D8">
                                  <w:pPr>
                                    <w:spacing w:before="2" w:line="120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5D30D8" w:rsidRDefault="005D30D8">
                                  <w:pPr>
                                    <w:spacing w:line="240" w:lineRule="exact"/>
                                    <w:ind w:left="196" w:right="72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3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ve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rn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me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proofErr w:type="gramEnd"/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f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4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e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4"/>
                                      <w:sz w:val="22"/>
                                      <w:szCs w:val="22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y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e p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fo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3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le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Default="005D30D8">
                                  <w:pPr>
                                    <w:spacing w:line="240" w:lineRule="exact"/>
                                    <w:ind w:left="243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2"/>
                                      <w:sz w:val="22"/>
                                      <w:szCs w:val="22"/>
                                    </w:rPr>
                                    <w:t>F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.  </w:t>
                                  </w:r>
                                  <w:r>
                                    <w:rPr>
                                      <w:spacing w:val="16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emoc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4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y</w:t>
                                  </w:r>
                                </w:p>
                                <w:p w:rsidR="005D30D8" w:rsidRDefault="005D30D8">
                                  <w:pPr>
                                    <w:spacing w:before="10" w:line="120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5D30D8" w:rsidRDefault="005D30D8">
                                  <w:pPr>
                                    <w:ind w:left="243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2"/>
                                      <w:szCs w:val="22"/>
                                    </w:rPr>
                                    <w:t>G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spacing w:val="39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A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co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y</w:t>
                                  </w:r>
                                </w:p>
                              </w:tc>
                            </w:tr>
                            <w:tr w:rsidR="005D30D8">
                              <w:trPr>
                                <w:trHeight w:hRule="exact" w:val="388"/>
                              </w:trPr>
                              <w:tc>
                                <w:tcPr>
                                  <w:tcW w:w="77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:rsidR="005D30D8" w:rsidRDefault="005D30D8">
                                  <w:pPr>
                                    <w:spacing w:before="8" w:line="100" w:lineRule="exact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:rsidR="005D30D8" w:rsidRDefault="005D30D8">
                                  <w:pPr>
                                    <w:ind w:left="243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75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Default="005D30D8">
                                  <w:pPr>
                                    <w:spacing w:before="8" w:line="100" w:lineRule="exact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:rsidR="005D30D8" w:rsidRDefault="005D30D8">
                                  <w:pPr>
                                    <w:ind w:left="196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A 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44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vo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g 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46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ar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a 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4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d 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4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by 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4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Default="005D30D8">
                                  <w:pPr>
                                    <w:spacing w:line="240" w:lineRule="exact"/>
                                    <w:ind w:left="243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spacing w:val="1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spacing w:val="3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 po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</w:p>
                              </w:tc>
                            </w:tr>
                            <w:tr w:rsidR="005D30D8">
                              <w:trPr>
                                <w:trHeight w:hRule="exact" w:val="646"/>
                              </w:trPr>
                              <w:tc>
                                <w:tcPr>
                                  <w:tcW w:w="773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:rsidR="005D30D8" w:rsidRDefault="005D30D8"/>
                              </w:tc>
                              <w:tc>
                                <w:tcPr>
                                  <w:tcW w:w="4757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Default="005D30D8">
                                  <w:pPr>
                                    <w:spacing w:line="240" w:lineRule="exact"/>
                                    <w:ind w:left="196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mem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9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8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pa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8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6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9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al</w:t>
                                  </w:r>
                                </w:p>
                                <w:p w:rsidR="005D30D8" w:rsidRDefault="005D30D8">
                                  <w:pPr>
                                    <w:spacing w:line="240" w:lineRule="exact"/>
                                    <w:ind w:left="196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b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3"/>
                                      <w:sz w:val="22"/>
                                      <w:szCs w:val="22"/>
                                    </w:rPr>
                                    <w:t>y</w:t>
                                  </w:r>
                                  <w:proofErr w:type="gramEnd"/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single" w:sz="4" w:space="0" w:color="000000"/>
                                  </w:tcBorders>
                                </w:tcPr>
                                <w:p w:rsidR="005D30D8" w:rsidRDefault="005D30D8"/>
                              </w:tc>
                            </w:tr>
                            <w:tr w:rsidR="005D30D8">
                              <w:trPr>
                                <w:trHeight w:hRule="exact" w:val="900"/>
                              </w:trPr>
                              <w:tc>
                                <w:tcPr>
                                  <w:tcW w:w="773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</w:tcPr>
                                <w:p w:rsidR="005D30D8" w:rsidRDefault="005D30D8">
                                  <w:pPr>
                                    <w:spacing w:before="9" w:line="100" w:lineRule="exact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</w:p>
                                <w:p w:rsidR="005D30D8" w:rsidRDefault="005D30D8">
                                  <w:pPr>
                                    <w:ind w:left="243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757" w:type="dxa"/>
                                  <w:tcBorders>
                                    <w:top w:val="nil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D30D8" w:rsidRDefault="005D30D8">
                                  <w:pPr>
                                    <w:spacing w:before="2" w:line="120" w:lineRule="exact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5D30D8" w:rsidRDefault="005D30D8">
                                  <w:pPr>
                                    <w:spacing w:line="240" w:lineRule="exact"/>
                                    <w:ind w:left="196" w:right="72"/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G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u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3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4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9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w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are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5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2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ee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7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9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3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 xml:space="preserve">ake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gove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rn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me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1"/>
                                      <w:sz w:val="22"/>
                                      <w:szCs w:val="22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1"/>
                                      <w:sz w:val="22"/>
                                      <w:szCs w:val="22"/>
                                    </w:rPr>
                                    <w:t>ce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pacing w:val="-2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Bookman Old Style" w:eastAsia="Bookman Old Style" w:hAnsi="Bookman Old Style" w:cs="Bookman Old Style"/>
                                      <w:sz w:val="22"/>
                                      <w:szCs w:val="22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3401" w:type="dxa"/>
                                  <w:tcBorders>
                                    <w:top w:val="nil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5D30D8" w:rsidRDefault="005D30D8"/>
                              </w:tc>
                            </w:tr>
                          </w:tbl>
                          <w:p w:rsidR="005D30D8" w:rsidRDefault="005D30D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3.2pt;margin-top:239.5pt;width:447.05pt;height:276.3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73"/>
                        <w:gridCol w:w="4757"/>
                        <w:gridCol w:w="3401"/>
                      </w:tblGrid>
                      <w:tr w:rsidR="005D30D8">
                        <w:trPr>
                          <w:trHeight w:hRule="exact" w:val="472"/>
                        </w:trPr>
                        <w:tc>
                          <w:tcPr>
                            <w:tcW w:w="5530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5D30D8" w:rsidRDefault="005D30D8">
                            <w:pPr>
                              <w:spacing w:line="240" w:lineRule="exact"/>
                              <w:ind w:left="99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4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5D30D8" w:rsidRDefault="005D30D8">
                            <w:pPr>
                              <w:spacing w:line="240" w:lineRule="exact"/>
                              <w:ind w:left="99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B</w:t>
                            </w:r>
                          </w:p>
                        </w:tc>
                      </w:tr>
                      <w:tr w:rsidR="005D30D8">
                        <w:trPr>
                          <w:trHeight w:hRule="exact" w:val="272"/>
                        </w:trPr>
                        <w:tc>
                          <w:tcPr>
                            <w:tcW w:w="7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:rsidR="005D30D8" w:rsidRDefault="005D30D8">
                            <w:pPr>
                              <w:spacing w:line="240" w:lineRule="exact"/>
                              <w:ind w:left="243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757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Default="005D30D8">
                            <w:pPr>
                              <w:spacing w:line="240" w:lineRule="exact"/>
                              <w:ind w:left="196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n 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al 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ys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3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m 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w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h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h 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34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Default="005D30D8">
                            <w:pPr>
                              <w:spacing w:before="3"/>
                              <w:ind w:left="243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1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. </w:t>
                            </w:r>
                            <w:r>
                              <w:rPr>
                                <w:spacing w:val="3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Re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u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m</w:t>
                            </w:r>
                          </w:p>
                        </w:tc>
                      </w:tr>
                      <w:tr w:rsidR="005D30D8">
                        <w:trPr>
                          <w:trHeight w:hRule="exact" w:val="644"/>
                        </w:trPr>
                        <w:tc>
                          <w:tcPr>
                            <w:tcW w:w="77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:rsidR="005D30D8" w:rsidRDefault="005D30D8"/>
                        </w:tc>
                        <w:tc>
                          <w:tcPr>
                            <w:tcW w:w="4757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Default="005D30D8">
                            <w:pPr>
                              <w:spacing w:line="240" w:lineRule="exact"/>
                              <w:ind w:left="196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pa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li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y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ce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3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g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h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e</w:t>
                            </w:r>
                          </w:p>
                          <w:p w:rsidR="005D30D8" w:rsidRDefault="005D30D8">
                            <w:pPr>
                              <w:spacing w:line="240" w:lineRule="exact"/>
                              <w:ind w:left="196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pop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u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ar</w:t>
                            </w:r>
                            <w:proofErr w:type="gramEnd"/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 xml:space="preserve"> vo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b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401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Default="005D30D8">
                            <w:pPr>
                              <w:spacing w:before="10" w:line="10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:rsidR="005D30D8" w:rsidRDefault="005D30D8">
                            <w:pPr>
                              <w:ind w:left="243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1"/>
                                <w:sz w:val="22"/>
                                <w:szCs w:val="22"/>
                              </w:rPr>
                              <w:t>B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. </w:t>
                            </w:r>
                            <w:r>
                              <w:rPr>
                                <w:spacing w:val="47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Po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li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3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pa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ty</w:t>
                            </w:r>
                          </w:p>
                          <w:p w:rsidR="005D30D8" w:rsidRDefault="005D30D8">
                            <w:pPr>
                              <w:ind w:left="243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1"/>
                                <w:sz w:val="22"/>
                                <w:szCs w:val="22"/>
                              </w:rPr>
                              <w:t>C.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 Multiparty system</w:t>
                            </w:r>
                          </w:p>
                        </w:tc>
                      </w:tr>
                      <w:tr w:rsidR="005D30D8">
                        <w:trPr>
                          <w:trHeight w:hRule="exact" w:val="1420"/>
                        </w:trPr>
                        <w:tc>
                          <w:tcPr>
                            <w:tcW w:w="77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:rsidR="005D30D8" w:rsidRDefault="005D30D8">
                            <w:pPr>
                              <w:spacing w:before="10" w:line="10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:rsidR="005D30D8" w:rsidRDefault="005D30D8">
                            <w:pPr>
                              <w:spacing w:line="356" w:lineRule="auto"/>
                              <w:ind w:left="243" w:right="157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)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757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Default="005D30D8">
                            <w:pPr>
                              <w:spacing w:before="10" w:line="10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:rsidR="005D30D8" w:rsidRDefault="005D30D8">
                            <w:pPr>
                              <w:ind w:left="196" w:right="960"/>
                              <w:jc w:val="both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 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w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h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vo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3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g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  <w:sz w:val="22"/>
                                <w:szCs w:val="22"/>
                              </w:rPr>
                              <w:t>k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7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:rsidR="005D30D8" w:rsidRDefault="005D30D8">
                            <w:pPr>
                              <w:spacing w:before="6" w:line="12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5D30D8" w:rsidRDefault="005D30D8">
                            <w:pPr>
                              <w:ind w:left="196" w:right="71"/>
                              <w:jc w:val="both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vo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g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ys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w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h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5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by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are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vo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ve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de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n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u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al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porta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401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Default="005D30D8">
                            <w:pPr>
                              <w:spacing w:before="8" w:line="240" w:lineRule="exac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5D30D8" w:rsidRDefault="005D30D8">
                            <w:pPr>
                              <w:ind w:left="243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1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. </w:t>
                            </w:r>
                            <w:r>
                              <w:rPr>
                                <w:spacing w:val="3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Po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li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3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l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pa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g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s</w:t>
                            </w:r>
                          </w:p>
                          <w:p w:rsidR="005D30D8" w:rsidRDefault="005D30D8">
                            <w:pPr>
                              <w:spacing w:before="10" w:line="12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5D30D8" w:rsidRDefault="005D30D8">
                            <w:pPr>
                              <w:spacing w:line="360" w:lineRule="auto"/>
                              <w:ind w:left="603" w:right="1211" w:hanging="360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2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.  </w:t>
                            </w:r>
                            <w:r>
                              <w:rPr>
                                <w:spacing w:val="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port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al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ese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3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v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e</w:t>
                            </w:r>
                          </w:p>
                        </w:tc>
                      </w:tr>
                      <w:tr w:rsidR="005D30D8">
                        <w:trPr>
                          <w:trHeight w:hRule="exact" w:val="774"/>
                        </w:trPr>
                        <w:tc>
                          <w:tcPr>
                            <w:tcW w:w="77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:rsidR="005D30D8" w:rsidRDefault="005D30D8">
                            <w:pPr>
                              <w:spacing w:before="9" w:line="10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:rsidR="005D30D8" w:rsidRDefault="005D30D8">
                            <w:pPr>
                              <w:ind w:left="243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(i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v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757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Default="005D30D8">
                            <w:pPr>
                              <w:spacing w:before="2" w:line="12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5D30D8" w:rsidRDefault="005D30D8">
                            <w:pPr>
                              <w:spacing w:line="240" w:lineRule="exact"/>
                              <w:ind w:left="196" w:right="72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h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e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g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3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ve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rn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me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proofErr w:type="gramEnd"/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f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h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e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e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  <w:sz w:val="22"/>
                                <w:szCs w:val="22"/>
                              </w:rPr>
                              <w:t>b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y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h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e 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fo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h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3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le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401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Default="005D30D8">
                            <w:pPr>
                              <w:spacing w:line="240" w:lineRule="exact"/>
                              <w:ind w:left="243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2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.  </w:t>
                            </w:r>
                            <w:r>
                              <w:rPr>
                                <w:spacing w:val="1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emoc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y</w:t>
                            </w:r>
                          </w:p>
                          <w:p w:rsidR="005D30D8" w:rsidRDefault="005D30D8">
                            <w:pPr>
                              <w:spacing w:before="10" w:line="12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5D30D8" w:rsidRDefault="005D30D8">
                            <w:pPr>
                              <w:ind w:left="243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-3"/>
                                <w:sz w:val="22"/>
                                <w:szCs w:val="22"/>
                              </w:rPr>
                              <w:t>G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. </w:t>
                            </w:r>
                            <w:r>
                              <w:rPr>
                                <w:spacing w:val="3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A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co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u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c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y</w:t>
                            </w:r>
                          </w:p>
                        </w:tc>
                      </w:tr>
                      <w:tr w:rsidR="005D30D8">
                        <w:trPr>
                          <w:trHeight w:hRule="exact" w:val="388"/>
                        </w:trPr>
                        <w:tc>
                          <w:tcPr>
                            <w:tcW w:w="77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:rsidR="005D30D8" w:rsidRDefault="005D30D8">
                            <w:pPr>
                              <w:spacing w:before="8" w:line="10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:rsidR="005D30D8" w:rsidRDefault="005D30D8">
                            <w:pPr>
                              <w:ind w:left="243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v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757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Default="005D30D8">
                            <w:pPr>
                              <w:spacing w:before="8" w:line="10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:rsidR="005D30D8" w:rsidRDefault="005D30D8">
                            <w:pPr>
                              <w:ind w:left="196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A 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4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vo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g 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4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a 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4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d 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4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by 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4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3401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Default="005D30D8">
                            <w:pPr>
                              <w:spacing w:line="240" w:lineRule="exact"/>
                              <w:ind w:left="243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pacing w:val="1"/>
                                <w:sz w:val="22"/>
                                <w:szCs w:val="22"/>
                              </w:rPr>
                              <w:t>H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. </w:t>
                            </w:r>
                            <w:r>
                              <w:rPr>
                                <w:spacing w:val="3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 po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g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n</w:t>
                            </w:r>
                          </w:p>
                        </w:tc>
                      </w:tr>
                      <w:tr w:rsidR="005D30D8">
                        <w:trPr>
                          <w:trHeight w:hRule="exact" w:val="646"/>
                        </w:trPr>
                        <w:tc>
                          <w:tcPr>
                            <w:tcW w:w="773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</w:tcPr>
                          <w:p w:rsidR="005D30D8" w:rsidRDefault="005D30D8"/>
                        </w:tc>
                        <w:tc>
                          <w:tcPr>
                            <w:tcW w:w="4757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Default="005D30D8">
                            <w:pPr>
                              <w:spacing w:line="240" w:lineRule="exact"/>
                              <w:ind w:left="196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mem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b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pa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8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6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h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al</w:t>
                            </w:r>
                          </w:p>
                          <w:p w:rsidR="005D30D8" w:rsidRDefault="005D30D8">
                            <w:pPr>
                              <w:spacing w:line="240" w:lineRule="exact"/>
                              <w:ind w:left="196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m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b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3"/>
                                <w:sz w:val="22"/>
                                <w:szCs w:val="22"/>
                              </w:rPr>
                              <w:t>y</w:t>
                            </w:r>
                            <w:proofErr w:type="gramEnd"/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401" w:type="dxa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single" w:sz="4" w:space="0" w:color="000000"/>
                            </w:tcBorders>
                          </w:tcPr>
                          <w:p w:rsidR="005D30D8" w:rsidRDefault="005D30D8"/>
                        </w:tc>
                      </w:tr>
                      <w:tr w:rsidR="005D30D8">
                        <w:trPr>
                          <w:trHeight w:hRule="exact" w:val="900"/>
                        </w:trPr>
                        <w:tc>
                          <w:tcPr>
                            <w:tcW w:w="773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</w:tcPr>
                          <w:p w:rsidR="005D30D8" w:rsidRDefault="005D30D8">
                            <w:pPr>
                              <w:spacing w:before="9" w:line="100" w:lineRule="exact"/>
                              <w:rPr>
                                <w:sz w:val="11"/>
                                <w:szCs w:val="11"/>
                              </w:rPr>
                            </w:pPr>
                          </w:p>
                          <w:p w:rsidR="005D30D8" w:rsidRDefault="005D30D8">
                            <w:pPr>
                              <w:ind w:left="243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(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v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757" w:type="dxa"/>
                            <w:tcBorders>
                              <w:top w:val="nil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5D30D8" w:rsidRDefault="005D30D8">
                            <w:pPr>
                              <w:spacing w:before="2" w:line="120" w:lineRule="exact"/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:rsidR="005D30D8" w:rsidRDefault="005D30D8">
                            <w:pPr>
                              <w:spacing w:line="240" w:lineRule="exact"/>
                              <w:ind w:left="196" w:right="72"/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G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u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1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3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w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h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are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5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ee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d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7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9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3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 xml:space="preserve">ake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gove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rn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me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1"/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t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i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1"/>
                                <w:sz w:val="22"/>
                                <w:szCs w:val="22"/>
                              </w:rPr>
                              <w:t>ce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2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3401" w:type="dxa"/>
                            <w:tcBorders>
                              <w:top w:val="nil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5D30D8" w:rsidRDefault="005D30D8"/>
                        </w:tc>
                      </w:tr>
                    </w:tbl>
                    <w:p w:rsidR="005D30D8" w:rsidRDefault="005D30D8"/>
                  </w:txbxContent>
                </v:textbox>
                <w10:wrap anchorx="page" anchory="page"/>
              </v:shape>
            </w:pict>
          </mc:Fallback>
        </mc:AlternateContent>
      </w:r>
    </w:p>
    <w:p w:rsidR="00AD5AA8" w:rsidRDefault="00AD5AA8">
      <w:pPr>
        <w:spacing w:line="200" w:lineRule="exact"/>
      </w:pPr>
    </w:p>
    <w:p w:rsidR="00AD5AA8" w:rsidRDefault="00AD5AA8">
      <w:pPr>
        <w:spacing w:line="200" w:lineRule="exact"/>
      </w:pPr>
    </w:p>
    <w:p w:rsidR="00AD5AA8" w:rsidRDefault="00AD5AA8">
      <w:pPr>
        <w:spacing w:line="200" w:lineRule="exact"/>
      </w:pPr>
    </w:p>
    <w:p w:rsidR="00AD5AA8" w:rsidRDefault="00AD5AA8">
      <w:pPr>
        <w:spacing w:line="200" w:lineRule="exact"/>
      </w:pPr>
    </w:p>
    <w:p w:rsidR="00AD5AA8" w:rsidRDefault="00AD5AA8">
      <w:pPr>
        <w:spacing w:line="200" w:lineRule="exact"/>
      </w:pPr>
    </w:p>
    <w:p w:rsidR="00AD5AA8" w:rsidRDefault="00AD5AA8">
      <w:pPr>
        <w:spacing w:line="200" w:lineRule="exact"/>
      </w:pPr>
    </w:p>
    <w:p w:rsidR="00AD5AA8" w:rsidRDefault="00AD5AA8">
      <w:pPr>
        <w:spacing w:line="200" w:lineRule="exact"/>
      </w:pPr>
    </w:p>
    <w:p w:rsidR="00AD5AA8" w:rsidRDefault="00AD5AA8">
      <w:pPr>
        <w:spacing w:line="200" w:lineRule="exact"/>
      </w:pPr>
    </w:p>
    <w:p w:rsidR="00AD5AA8" w:rsidRDefault="00AD5AA8">
      <w:pPr>
        <w:spacing w:line="200" w:lineRule="exact"/>
      </w:pPr>
    </w:p>
    <w:p w:rsidR="00AD5AA8" w:rsidRDefault="00AD5AA8">
      <w:pPr>
        <w:spacing w:line="200" w:lineRule="exact"/>
      </w:pPr>
    </w:p>
    <w:p w:rsidR="00AD5AA8" w:rsidRDefault="00AD5AA8">
      <w:pPr>
        <w:spacing w:line="200" w:lineRule="exact"/>
      </w:pPr>
    </w:p>
    <w:p w:rsidR="00AD5AA8" w:rsidRDefault="00AD5AA8">
      <w:pPr>
        <w:spacing w:line="200" w:lineRule="exact"/>
      </w:pPr>
    </w:p>
    <w:p w:rsidR="00AD5AA8" w:rsidRDefault="00AD5AA8">
      <w:pPr>
        <w:spacing w:line="200" w:lineRule="exact"/>
      </w:pPr>
    </w:p>
    <w:p w:rsidR="00AD5AA8" w:rsidRDefault="00AD5AA8">
      <w:pPr>
        <w:spacing w:line="200" w:lineRule="exact"/>
      </w:pPr>
    </w:p>
    <w:p w:rsidR="00AD5AA8" w:rsidRDefault="00AD5AA8">
      <w:pPr>
        <w:spacing w:line="200" w:lineRule="exact"/>
      </w:pPr>
    </w:p>
    <w:p w:rsidR="00AD5AA8" w:rsidRDefault="00AD5AA8">
      <w:pPr>
        <w:spacing w:line="200" w:lineRule="exact"/>
      </w:pPr>
    </w:p>
    <w:p w:rsidR="00AD5AA8" w:rsidRDefault="00AD5AA8">
      <w:pPr>
        <w:spacing w:line="200" w:lineRule="exact"/>
      </w:pPr>
    </w:p>
    <w:p w:rsidR="00AD5AA8" w:rsidRDefault="00AD5AA8">
      <w:pPr>
        <w:spacing w:line="200" w:lineRule="exact"/>
      </w:pPr>
    </w:p>
    <w:p w:rsidR="00AD5AA8" w:rsidRDefault="00AD5AA8">
      <w:pPr>
        <w:spacing w:line="200" w:lineRule="exact"/>
      </w:pPr>
    </w:p>
    <w:p w:rsidR="00AD5AA8" w:rsidRDefault="00AD5AA8">
      <w:pPr>
        <w:spacing w:before="9" w:line="200" w:lineRule="exact"/>
      </w:pPr>
    </w:p>
    <w:p w:rsidR="00AD5AA8" w:rsidRDefault="00B13A91">
      <w:pPr>
        <w:spacing w:before="29"/>
        <w:ind w:left="3753" w:right="4128"/>
        <w:jc w:val="center"/>
        <w:rPr>
          <w:rFonts w:ascii="Bookman Old Style" w:eastAsia="Bookman Old Style" w:hAnsi="Bookman Old Style" w:cs="Bookman Old Style"/>
          <w:sz w:val="22"/>
          <w:szCs w:val="22"/>
        </w:rPr>
        <w:sectPr w:rsidR="00AD5AA8" w:rsidSect="002C5322">
          <w:type w:val="continuous"/>
          <w:pgSz w:w="12240" w:h="15840"/>
          <w:pgMar w:top="1480" w:right="1320" w:bottom="280" w:left="1700" w:header="720" w:footer="720" w:gutter="0"/>
          <w:pgBorders w:offsetFrom="page">
            <w:top w:val="thickThinSmallGap" w:sz="24" w:space="24" w:color="auto"/>
            <w:left w:val="thickThin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267.6pt;margin-top:11.25pt;width:85.6pt;height:12.8pt;z-index:-251658240;mso-position-horizontal-relative:page">
            <v:imagedata r:id="rId10" o:title=""/>
            <w10:wrap anchorx="page"/>
          </v:shape>
        </w:pict>
      </w:r>
    </w:p>
    <w:p w:rsidR="005D30D8" w:rsidRDefault="005D30D8">
      <w:pPr>
        <w:spacing w:before="29"/>
        <w:ind w:left="3462" w:right="3483"/>
        <w:jc w:val="center"/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</w:pPr>
    </w:p>
    <w:p w:rsidR="005D30D8" w:rsidRDefault="005D30D8">
      <w:pPr>
        <w:spacing w:before="29"/>
        <w:ind w:left="3462" w:right="3483"/>
        <w:jc w:val="center"/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</w:pPr>
    </w:p>
    <w:p w:rsidR="005D30D8" w:rsidRDefault="005D30D8">
      <w:pPr>
        <w:spacing w:before="29"/>
        <w:ind w:left="3462" w:right="3483"/>
        <w:jc w:val="center"/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</w:pPr>
    </w:p>
    <w:p w:rsidR="00AD5AA8" w:rsidRPr="009B6798" w:rsidRDefault="00222DF0">
      <w:pPr>
        <w:spacing w:before="29"/>
        <w:ind w:left="3462" w:right="3483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S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EC</w:t>
      </w:r>
      <w:r w:rsidRPr="009B6798"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T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ION</w:t>
      </w:r>
      <w:r w:rsidRPr="009B6798"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 xml:space="preserve"> 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B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 xml:space="preserve"> 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(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7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 xml:space="preserve">0 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M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a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rk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s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)</w:t>
      </w:r>
    </w:p>
    <w:p w:rsidR="00AD5AA8" w:rsidRPr="009B6798" w:rsidRDefault="00AD5AA8">
      <w:pPr>
        <w:spacing w:before="10" w:line="120" w:lineRule="exact"/>
        <w:rPr>
          <w:b/>
          <w:sz w:val="12"/>
          <w:szCs w:val="12"/>
        </w:rPr>
      </w:pPr>
    </w:p>
    <w:p w:rsidR="00AD5AA8" w:rsidRPr="009B6798" w:rsidRDefault="00222DF0" w:rsidP="009B6798">
      <w:pPr>
        <w:ind w:left="2070" w:right="2840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  <w:r w:rsidRPr="009B6798"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>A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n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s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w</w:t>
      </w:r>
      <w:r w:rsidRPr="009B6798"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e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r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 xml:space="preserve"> 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a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l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l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 xml:space="preserve"> 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q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u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es</w:t>
      </w:r>
      <w:r w:rsidRPr="009B6798">
        <w:rPr>
          <w:rFonts w:ascii="Bookman Old Style" w:eastAsia="Bookman Old Style" w:hAnsi="Bookman Old Style" w:cs="Bookman Old Style"/>
          <w:b/>
          <w:spacing w:val="-3"/>
          <w:sz w:val="22"/>
          <w:szCs w:val="22"/>
        </w:rPr>
        <w:t>t</w:t>
      </w:r>
      <w:r w:rsidRPr="009B6798"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i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o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n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s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 xml:space="preserve"> </w:t>
      </w:r>
      <w:r w:rsidRPr="009B6798"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i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n t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h</w:t>
      </w:r>
      <w:r w:rsidRPr="009B6798"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>i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s</w:t>
      </w:r>
      <w:r w:rsidRPr="009B6798">
        <w:rPr>
          <w:rFonts w:ascii="Bookman Old Style" w:eastAsia="Bookman Old Style" w:hAnsi="Bookman Old Style" w:cs="Bookman Old Style"/>
          <w:b/>
          <w:spacing w:val="3"/>
          <w:sz w:val="22"/>
          <w:szCs w:val="22"/>
        </w:rPr>
        <w:t xml:space="preserve"> </w:t>
      </w:r>
      <w:r w:rsidRPr="009B6798"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>s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ec</w:t>
      </w:r>
      <w:r w:rsidRPr="009B6798">
        <w:rPr>
          <w:rFonts w:ascii="Bookman Old Style" w:eastAsia="Bookman Old Style" w:hAnsi="Bookman Old Style" w:cs="Bookman Old Style"/>
          <w:b/>
          <w:spacing w:val="-3"/>
          <w:sz w:val="22"/>
          <w:szCs w:val="22"/>
        </w:rPr>
        <w:t>t</w:t>
      </w:r>
      <w:r w:rsidRPr="009B6798"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i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o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n</w:t>
      </w:r>
    </w:p>
    <w:p w:rsidR="00AD5AA8" w:rsidRDefault="00AD5AA8">
      <w:pPr>
        <w:spacing w:before="2" w:line="240" w:lineRule="exact"/>
        <w:rPr>
          <w:sz w:val="24"/>
          <w:szCs w:val="24"/>
        </w:rPr>
      </w:pPr>
    </w:p>
    <w:p w:rsidR="00AD5AA8" w:rsidRDefault="00222DF0">
      <w:pPr>
        <w:ind w:left="101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3. </w:t>
      </w:r>
      <w:r>
        <w:rPr>
          <w:rFonts w:ascii="Bookman Old Style" w:eastAsia="Bookman Old Style" w:hAnsi="Bookman Old Style" w:cs="Bookman Old Style"/>
          <w:spacing w:val="1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Re</w:t>
      </w:r>
      <w:r>
        <w:rPr>
          <w:rFonts w:ascii="Bookman Old Style" w:eastAsia="Bookman Old Style" w:hAnsi="Bookman Old Style" w:cs="Bookman Old Style"/>
          <w:sz w:val="22"/>
          <w:szCs w:val="22"/>
        </w:rPr>
        <w:t>ad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n 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 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q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w:</w:t>
      </w:r>
    </w:p>
    <w:p w:rsidR="00AD5AA8" w:rsidRDefault="00AD5AA8">
      <w:pPr>
        <w:spacing w:before="10" w:line="120" w:lineRule="exact"/>
        <w:rPr>
          <w:sz w:val="12"/>
          <w:szCs w:val="12"/>
        </w:rPr>
      </w:pPr>
    </w:p>
    <w:p w:rsidR="00AD5AA8" w:rsidRDefault="00222DF0">
      <w:pPr>
        <w:spacing w:line="276" w:lineRule="auto"/>
        <w:ind w:left="461" w:right="80" w:firstLine="428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4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4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4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il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4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4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4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4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5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4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4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4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4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y 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 da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r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z w:val="22"/>
          <w:szCs w:val="22"/>
        </w:rPr>
        <w:t>ada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are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age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d </w:t>
      </w:r>
      <w:proofErr w:type="gramStart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ps 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proofErr w:type="gramEnd"/>
      <w:r>
        <w:rPr>
          <w:rFonts w:ascii="Bookman Old Style" w:eastAsia="Bookman Old Style" w:hAnsi="Bookman Old Style" w:cs="Bookman Old Style"/>
          <w:spacing w:val="6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6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6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are</w:t>
      </w:r>
      <w:r>
        <w:rPr>
          <w:rFonts w:ascii="Bookman Old Style" w:eastAsia="Bookman Old Style" w:hAnsi="Bookman Old Style" w:cs="Bookman Old Style"/>
          <w:spacing w:val="6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6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to</w:t>
      </w:r>
      <w:r>
        <w:rPr>
          <w:rFonts w:ascii="Bookman Old Style" w:eastAsia="Bookman Old Style" w:hAnsi="Bookman Old Style" w:cs="Bookman Old Style"/>
          <w:spacing w:val="6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6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6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6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6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ee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6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6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to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s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e are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f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at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ad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n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h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ts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g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 pa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ts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g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ads to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e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e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f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ts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r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ay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be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by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ci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as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z w:val="22"/>
          <w:szCs w:val="22"/>
        </w:rPr>
        <w:t>/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DS 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to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be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ds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t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e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mov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z w:val="22"/>
          <w:szCs w:val="22"/>
        </w:rPr>
        <w:t>ay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r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r pa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:rsidR="00AD5AA8" w:rsidRDefault="00AD5AA8">
      <w:pPr>
        <w:spacing w:before="15" w:line="280" w:lineRule="exact"/>
        <w:rPr>
          <w:sz w:val="28"/>
          <w:szCs w:val="28"/>
        </w:rPr>
      </w:pPr>
    </w:p>
    <w:p w:rsidR="00AD5AA8" w:rsidRDefault="00222DF0">
      <w:pPr>
        <w:spacing w:line="276" w:lineRule="auto"/>
        <w:ind w:left="461" w:right="77" w:firstLine="428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f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g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f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g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il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are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by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po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r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mo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o 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apab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ty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to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ds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to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f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y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mem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r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il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n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n 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z w:val="22"/>
          <w:szCs w:val="22"/>
        </w:rPr>
        <w:t>ay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oo</w:t>
      </w:r>
      <w:r>
        <w:rPr>
          <w:rFonts w:ascii="Bookman Old Style" w:eastAsia="Bookman Old Style" w:hAnsi="Bookman Old Style" w:cs="Bookman Old Style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r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</w:p>
    <w:p w:rsidR="00AD5AA8" w:rsidRDefault="00AD5AA8">
      <w:pPr>
        <w:spacing w:before="15" w:line="280" w:lineRule="exact"/>
        <w:rPr>
          <w:sz w:val="28"/>
          <w:szCs w:val="28"/>
        </w:rPr>
      </w:pPr>
    </w:p>
    <w:p w:rsidR="00AD5AA8" w:rsidRDefault="00222DF0" w:rsidP="005D30D8">
      <w:pPr>
        <w:spacing w:line="276" w:lineRule="auto"/>
        <w:ind w:left="461" w:right="85" w:firstLine="428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g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il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are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t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os</w:t>
      </w:r>
      <w:r>
        <w:rPr>
          <w:rFonts w:ascii="Bookman Old Style" w:eastAsia="Bookman Old Style" w:hAnsi="Bookman Old Style" w:cs="Bookman Old Style"/>
          <w:sz w:val="22"/>
          <w:szCs w:val="22"/>
        </w:rPr>
        <w:t>e pa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ts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o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are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th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are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5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5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5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ee</w:t>
      </w:r>
      <w:r>
        <w:rPr>
          <w:rFonts w:ascii="Bookman Old Style" w:eastAsia="Bookman Old Style" w:hAnsi="Bookman Old Style" w:cs="Bookman Old Style"/>
          <w:sz w:val="22"/>
          <w:szCs w:val="22"/>
        </w:rPr>
        <w:t>ds</w:t>
      </w:r>
      <w:r>
        <w:rPr>
          <w:rFonts w:ascii="Bookman Old Style" w:eastAsia="Bookman Old Style" w:hAnsi="Bookman Old Style" w:cs="Bookman Old Style"/>
          <w:spacing w:val="5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to</w:t>
      </w:r>
      <w:r>
        <w:rPr>
          <w:rFonts w:ascii="Bookman Old Style" w:eastAsia="Bookman Old Style" w:hAnsi="Bookman Old Style" w:cs="Bookman Old Style"/>
          <w:spacing w:val="5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5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5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5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5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 w:rsidR="005D30D8"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1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to</w:t>
      </w:r>
      <w:r>
        <w:rPr>
          <w:rFonts w:ascii="Bookman Old Style" w:eastAsia="Bookman Old Style" w:hAnsi="Bookman Old Style" w:cs="Bookman Old Style"/>
          <w:spacing w:val="1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ov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1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th</w:t>
      </w:r>
      <w:r>
        <w:rPr>
          <w:rFonts w:ascii="Bookman Old Style" w:eastAsia="Bookman Old Style" w:hAnsi="Bookman Old Style" w:cs="Bookman Old Style"/>
          <w:spacing w:val="1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1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ts</w:t>
      </w:r>
      <w:r>
        <w:rPr>
          <w:rFonts w:ascii="Bookman Old Style" w:eastAsia="Bookman Old Style" w:hAnsi="Bookman Old Style" w:cs="Bookman Old Style"/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q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ty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t,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th 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pa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l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:rsidR="00AD5AA8" w:rsidRDefault="00AD5AA8">
      <w:pPr>
        <w:spacing w:before="4" w:line="240" w:lineRule="exact"/>
        <w:rPr>
          <w:sz w:val="24"/>
          <w:szCs w:val="24"/>
        </w:rPr>
      </w:pPr>
    </w:p>
    <w:p w:rsidR="00AD5AA8" w:rsidRDefault="00222DF0">
      <w:pPr>
        <w:ind w:left="101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Q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</w:p>
    <w:p w:rsidR="00AD5AA8" w:rsidRDefault="00222DF0">
      <w:pPr>
        <w:spacing w:before="37"/>
        <w:ind w:left="101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) </w:t>
      </w:r>
      <w:r>
        <w:rPr>
          <w:rFonts w:ascii="Bookman Old Style" w:eastAsia="Bookman Old Style" w:hAnsi="Bookman Old Style" w:cs="Bookman Old Style"/>
          <w:spacing w:val="2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gges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ad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ss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………</w:t>
      </w:r>
      <w:r>
        <w:rPr>
          <w:rFonts w:ascii="Bookman Old Style" w:eastAsia="Bookman Old Style" w:hAnsi="Bookman Old Style" w:cs="Bookman Old Style"/>
          <w:spacing w:val="8"/>
          <w:sz w:val="22"/>
          <w:szCs w:val="22"/>
        </w:rPr>
        <w:t>…</w:t>
      </w:r>
      <w:r>
        <w:rPr>
          <w:rFonts w:ascii="Bookman Old Style" w:eastAsia="Bookman Old Style" w:hAnsi="Bookman Old Style" w:cs="Bookman Old Style"/>
          <w:sz w:val="22"/>
          <w:szCs w:val="22"/>
        </w:rPr>
        <w:t>……………………….</w:t>
      </w:r>
    </w:p>
    <w:p w:rsidR="00AD5AA8" w:rsidRDefault="00222DF0">
      <w:pPr>
        <w:spacing w:before="37"/>
        <w:ind w:left="101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)</w:t>
      </w:r>
      <w:r>
        <w:rPr>
          <w:rFonts w:ascii="Bookman Old Style" w:eastAsia="Bookman Old Style" w:hAnsi="Bookman Old Style" w:cs="Bookman Old Style"/>
          <w:spacing w:val="2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r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ee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n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</w:p>
    <w:p w:rsidR="00AD5AA8" w:rsidRDefault="00222DF0">
      <w:pPr>
        <w:spacing w:before="38"/>
        <w:ind w:left="101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)</w:t>
      </w:r>
      <w:r>
        <w:rPr>
          <w:rFonts w:ascii="Bookman Old Style" w:eastAsia="Bookman Old Style" w:hAnsi="Bookman Old Style" w:cs="Bookman Old Style"/>
          <w:spacing w:val="3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? 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:rsidR="00AD5AA8" w:rsidRDefault="00222DF0">
      <w:pPr>
        <w:spacing w:before="41" w:line="275" w:lineRule="auto"/>
        <w:ind w:left="101" w:right="976"/>
        <w:rPr>
          <w:rFonts w:ascii="Bookman Old Style" w:eastAsia="Bookman Old Style" w:hAnsi="Bookman Old Style" w:cs="Bookman Old Style"/>
          <w:sz w:val="22"/>
          <w:szCs w:val="22"/>
        </w:rPr>
      </w:pPr>
      <w:proofErr w:type="gramStart"/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(i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z w:val="22"/>
          <w:szCs w:val="22"/>
        </w:rPr>
        <w:t>)</w:t>
      </w:r>
      <w:r>
        <w:rPr>
          <w:rFonts w:ascii="Bookman Old Style" w:eastAsia="Bookman Old Style" w:hAnsi="Bookman Old Style" w:cs="Bookman Old Style"/>
          <w:spacing w:val="-2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cco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to</w:t>
      </w:r>
      <w:proofErr w:type="gramEnd"/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ss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ge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il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 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t?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z w:val="22"/>
          <w:szCs w:val="22"/>
        </w:rPr>
        <w:t>)</w:t>
      </w:r>
      <w:r>
        <w:rPr>
          <w:rFonts w:ascii="Bookman Old Style" w:eastAsia="Bookman Old Style" w:hAnsi="Bookman Old Style" w:cs="Bookman Old Style"/>
          <w:spacing w:val="4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po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so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z w:val="22"/>
          <w:szCs w:val="22"/>
        </w:rPr>
        <w:t>r 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le</w:t>
      </w:r>
      <w:r>
        <w:rPr>
          <w:rFonts w:ascii="Bookman Old Style" w:eastAsia="Bookman Old Style" w:hAnsi="Bookman Old Style" w:cs="Bookman Old Style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il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</w:p>
    <w:p w:rsidR="00AD5AA8" w:rsidRDefault="00AD5AA8">
      <w:pPr>
        <w:spacing w:before="15" w:line="280" w:lineRule="exact"/>
        <w:rPr>
          <w:sz w:val="28"/>
          <w:szCs w:val="28"/>
        </w:rPr>
      </w:pPr>
    </w:p>
    <w:p w:rsidR="00AD5AA8" w:rsidRDefault="00222DF0">
      <w:pPr>
        <w:spacing w:line="276" w:lineRule="auto"/>
        <w:ind w:left="461" w:right="76" w:hanging="36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4. </w:t>
      </w:r>
      <w:r>
        <w:rPr>
          <w:rFonts w:ascii="Bookman Old Style" w:eastAsia="Bookman Old Style" w:hAnsi="Bookman Old Style" w:cs="Bookman Old Style"/>
          <w:spacing w:val="13"/>
          <w:sz w:val="22"/>
          <w:szCs w:val="22"/>
        </w:rPr>
        <w:t xml:space="preserve"> </w:t>
      </w:r>
      <w:r w:rsidR="00437114">
        <w:rPr>
          <w:rFonts w:ascii="Bookman Old Style" w:eastAsia="Bookman Old Style" w:hAnsi="Bookman Old Style" w:cs="Bookman Old Style"/>
          <w:sz w:val="22"/>
          <w:szCs w:val="22"/>
        </w:rPr>
        <w:t>Write short notes for the following terms</w:t>
      </w:r>
    </w:p>
    <w:p w:rsidR="00437114" w:rsidRDefault="00437114">
      <w:pPr>
        <w:spacing w:before="15" w:line="280" w:lineRule="exact"/>
        <w:rPr>
          <w:sz w:val="28"/>
          <w:szCs w:val="28"/>
        </w:rPr>
      </w:pPr>
      <w:r>
        <w:rPr>
          <w:sz w:val="28"/>
          <w:szCs w:val="28"/>
        </w:rPr>
        <w:t xml:space="preserve">       (a) Leadership.</w:t>
      </w:r>
    </w:p>
    <w:p w:rsidR="00437114" w:rsidRDefault="00437114">
      <w:pPr>
        <w:spacing w:before="15" w:line="280" w:lineRule="exact"/>
        <w:rPr>
          <w:sz w:val="28"/>
          <w:szCs w:val="28"/>
        </w:rPr>
      </w:pPr>
      <w:r>
        <w:rPr>
          <w:sz w:val="28"/>
          <w:szCs w:val="28"/>
        </w:rPr>
        <w:t xml:space="preserve">       (b) Teamwork.</w:t>
      </w:r>
    </w:p>
    <w:p w:rsidR="00437114" w:rsidRDefault="00437114">
      <w:pPr>
        <w:spacing w:before="15" w:line="280" w:lineRule="exact"/>
        <w:rPr>
          <w:sz w:val="28"/>
          <w:szCs w:val="28"/>
        </w:rPr>
      </w:pPr>
      <w:r>
        <w:rPr>
          <w:sz w:val="28"/>
          <w:szCs w:val="28"/>
        </w:rPr>
        <w:t xml:space="preserve">       (c) Autocratic leadership.</w:t>
      </w:r>
    </w:p>
    <w:p w:rsidR="00437114" w:rsidRDefault="00437114">
      <w:pPr>
        <w:spacing w:before="15" w:line="280" w:lineRule="exact"/>
        <w:rPr>
          <w:sz w:val="28"/>
          <w:szCs w:val="28"/>
        </w:rPr>
      </w:pPr>
      <w:r>
        <w:rPr>
          <w:sz w:val="28"/>
          <w:szCs w:val="28"/>
        </w:rPr>
        <w:t xml:space="preserve">       (d) Self- worth.</w:t>
      </w:r>
    </w:p>
    <w:p w:rsidR="00AD5AA8" w:rsidRDefault="00437114">
      <w:pPr>
        <w:spacing w:before="15" w:line="280" w:lineRule="exact"/>
        <w:rPr>
          <w:sz w:val="28"/>
          <w:szCs w:val="28"/>
        </w:rPr>
      </w:pPr>
      <w:r>
        <w:rPr>
          <w:sz w:val="28"/>
          <w:szCs w:val="28"/>
        </w:rPr>
        <w:t xml:space="preserve">       (e) </w:t>
      </w:r>
      <w:proofErr w:type="gramStart"/>
      <w:r>
        <w:rPr>
          <w:sz w:val="28"/>
          <w:szCs w:val="28"/>
        </w:rPr>
        <w:t>Positive  relationship</w:t>
      </w:r>
      <w:proofErr w:type="gramEnd"/>
      <w:r>
        <w:rPr>
          <w:sz w:val="28"/>
          <w:szCs w:val="28"/>
        </w:rPr>
        <w:t>.</w:t>
      </w:r>
    </w:p>
    <w:p w:rsidR="00437114" w:rsidRDefault="00437114">
      <w:pPr>
        <w:spacing w:before="15" w:line="280" w:lineRule="exact"/>
        <w:rPr>
          <w:sz w:val="28"/>
          <w:szCs w:val="28"/>
        </w:rPr>
      </w:pPr>
    </w:p>
    <w:p w:rsidR="00AD5AA8" w:rsidRDefault="00222DF0">
      <w:pPr>
        <w:ind w:left="461" w:right="78" w:hanging="36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5. </w:t>
      </w:r>
      <w:r>
        <w:rPr>
          <w:rFonts w:ascii="Bookman Old Style" w:eastAsia="Bookman Old Style" w:hAnsi="Bookman Old Style" w:cs="Bookman Old Style"/>
          <w:spacing w:val="1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5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r>
        <w:rPr>
          <w:rFonts w:ascii="Bookman Old Style" w:eastAsia="Bookman Old Style" w:hAnsi="Bookman Old Style" w:cs="Bookman Old Style"/>
          <w:spacing w:val="5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ts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5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6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5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to</w:t>
      </w:r>
      <w:r>
        <w:rPr>
          <w:rFonts w:ascii="Bookman Old Style" w:eastAsia="Bookman Old Style" w:hAnsi="Bookman Old Style" w:cs="Bookman Old Style"/>
          <w:spacing w:val="5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 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eo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 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ts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ab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y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si</w:t>
      </w:r>
      <w:r>
        <w:rPr>
          <w:rFonts w:ascii="Bookman Old Style" w:eastAsia="Bookman Old Style" w:hAnsi="Bookman Old Style" w:cs="Bookman Old Style"/>
          <w:sz w:val="22"/>
          <w:szCs w:val="22"/>
        </w:rPr>
        <w:t>x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 xml:space="preserve"> f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ts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le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m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 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a.</w:t>
      </w:r>
    </w:p>
    <w:p w:rsidR="00AD5AA8" w:rsidRDefault="00AD5AA8">
      <w:pPr>
        <w:spacing w:before="17" w:line="240" w:lineRule="exact"/>
        <w:rPr>
          <w:sz w:val="24"/>
          <w:szCs w:val="24"/>
        </w:rPr>
      </w:pPr>
    </w:p>
    <w:p w:rsidR="00AD5AA8" w:rsidRDefault="00222DF0">
      <w:pPr>
        <w:ind w:left="461" w:right="76" w:hanging="36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6.  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are</w:t>
      </w:r>
      <w:r>
        <w:rPr>
          <w:rFonts w:ascii="Bookman Old Style" w:eastAsia="Bookman Old Style" w:hAnsi="Bookman Old Style" w:cs="Bookman Old Style"/>
          <w:spacing w:val="1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at</w:t>
      </w:r>
      <w:r>
        <w:rPr>
          <w:rFonts w:ascii="Bookman Old Style" w:eastAsia="Bookman Old Style" w:hAnsi="Bookman Old Style" w:cs="Bookman Old Style"/>
          <w:spacing w:val="1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ffo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are</w:t>
      </w:r>
      <w:r>
        <w:rPr>
          <w:rFonts w:ascii="Bookman Old Style" w:eastAsia="Bookman Old Style" w:hAnsi="Bookman Old Style" w:cs="Bookman Old Style"/>
          <w:spacing w:val="1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6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to</w:t>
      </w:r>
      <w:r>
        <w:rPr>
          <w:rFonts w:ascii="Bookman Old Style" w:eastAsia="Bookman Old Style" w:hAnsi="Bookman Old Style" w:cs="Bookman Old Style"/>
          <w:spacing w:val="1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omo</w:t>
      </w:r>
      <w:r>
        <w:rPr>
          <w:rFonts w:ascii="Bookman Old Style" w:eastAsia="Bookman Old Style" w:hAnsi="Bookman Old Style" w:cs="Bookman Old Style"/>
          <w:sz w:val="22"/>
          <w:szCs w:val="22"/>
        </w:rPr>
        <w:t>te</w:t>
      </w:r>
      <w:r>
        <w:rPr>
          <w:rFonts w:ascii="Bookman Old Style" w:eastAsia="Bookman Old Style" w:hAnsi="Bookman Old Style" w:cs="Bookman Old Style"/>
          <w:spacing w:val="1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al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fes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a,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le</w:t>
      </w:r>
      <w:r>
        <w:rPr>
          <w:rFonts w:ascii="Bookman Old Style" w:eastAsia="Bookman Old Style" w:hAnsi="Bookman Old Style" w:cs="Bookman Old Style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eo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t </w:t>
      </w:r>
      <w:r w:rsidR="00A04016">
        <w:rPr>
          <w:rFonts w:ascii="Bookman Old Style" w:eastAsia="Bookman Old Style" w:hAnsi="Bookman Old Style" w:cs="Bookman Old Style"/>
          <w:sz w:val="22"/>
          <w:szCs w:val="22"/>
        </w:rPr>
        <w:lastRenderedPageBreak/>
        <w:t>t</w:t>
      </w:r>
      <w:r w:rsidR="00A04016"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 w:rsidR="00A04016"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 w:rsidR="00A04016">
        <w:rPr>
          <w:rFonts w:ascii="Bookman Old Style" w:eastAsia="Bookman Old Style" w:hAnsi="Bookman Old Style" w:cs="Bookman Old Style"/>
          <w:sz w:val="22"/>
          <w:szCs w:val="22"/>
        </w:rPr>
        <w:t xml:space="preserve">e </w:t>
      </w:r>
      <w:r w:rsidR="00A04016">
        <w:rPr>
          <w:rFonts w:ascii="Bookman Old Style" w:eastAsia="Bookman Old Style" w:hAnsi="Bookman Old Style" w:cs="Bookman Old Style"/>
          <w:spacing w:val="3"/>
          <w:sz w:val="22"/>
          <w:szCs w:val="22"/>
        </w:rPr>
        <w:t>festivals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. 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s 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gramEnd"/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  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d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, 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e 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e 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9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ty 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to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 xml:space="preserve"> 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t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si</w:t>
      </w:r>
      <w:r>
        <w:rPr>
          <w:rFonts w:ascii="Bookman Old Style" w:eastAsia="Bookman Old Style" w:hAnsi="Bookman Old Style" w:cs="Bookman Old Style"/>
          <w:sz w:val="22"/>
          <w:szCs w:val="22"/>
        </w:rPr>
        <w:t>x</w:t>
      </w:r>
      <w:r>
        <w:rPr>
          <w:rFonts w:ascii="Bookman Old Style" w:eastAsia="Bookman Old Style" w:hAnsi="Bookman Old Style" w:cs="Bookman Old Style"/>
          <w:spacing w:val="-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n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al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a.</w:t>
      </w:r>
    </w:p>
    <w:p w:rsidR="00AD5AA8" w:rsidRDefault="00AD5AA8">
      <w:pPr>
        <w:spacing w:before="17" w:line="240" w:lineRule="exact"/>
        <w:rPr>
          <w:sz w:val="24"/>
          <w:szCs w:val="24"/>
        </w:rPr>
      </w:pPr>
    </w:p>
    <w:p w:rsidR="00AD5AA8" w:rsidRDefault="00222DF0">
      <w:pPr>
        <w:ind w:left="461" w:right="74" w:hanging="36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7. </w:t>
      </w:r>
      <w:r>
        <w:rPr>
          <w:rFonts w:ascii="Bookman Old Style" w:eastAsia="Bookman Old Style" w:hAnsi="Bookman Old Style" w:cs="Bookman Old Style"/>
          <w:spacing w:val="13"/>
          <w:sz w:val="22"/>
          <w:szCs w:val="22"/>
        </w:rPr>
        <w:t xml:space="preserve"> </w:t>
      </w:r>
      <w:proofErr w:type="spellStart"/>
      <w:r w:rsidR="003328DE">
        <w:rPr>
          <w:rFonts w:ascii="Bookman Old Style" w:eastAsia="Bookman Old Style" w:hAnsi="Bookman Old Style" w:cs="Bookman Old Style"/>
          <w:spacing w:val="-1"/>
          <w:sz w:val="22"/>
          <w:szCs w:val="22"/>
        </w:rPr>
        <w:t>Rehema</w:t>
      </w:r>
      <w:proofErr w:type="spellEnd"/>
      <w:r w:rsidR="003328DE"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is a form three students who did not know about the features of good leadership. How can you help her? </w:t>
      </w:r>
      <w:proofErr w:type="gramStart"/>
      <w:r w:rsidR="003328DE"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( </w:t>
      </w:r>
      <w:r w:rsidR="0021282F">
        <w:rPr>
          <w:rFonts w:ascii="Bookman Old Style" w:eastAsia="Bookman Old Style" w:hAnsi="Bookman Old Style" w:cs="Bookman Old Style"/>
          <w:spacing w:val="-1"/>
          <w:sz w:val="22"/>
          <w:szCs w:val="22"/>
        </w:rPr>
        <w:t>State</w:t>
      </w:r>
      <w:proofErr w:type="gramEnd"/>
      <w:r w:rsidR="0021282F"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five points).</w:t>
      </w:r>
    </w:p>
    <w:p w:rsidR="00AD5AA8" w:rsidRDefault="003A4BCA" w:rsidP="003A4BCA">
      <w:pPr>
        <w:ind w:right="84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sz w:val="24"/>
          <w:szCs w:val="24"/>
        </w:rPr>
        <w:t xml:space="preserve">  8.  In any community teamwork is very important in accomplishment of any task. State</w:t>
      </w:r>
      <w:r w:rsidR="003328DE">
        <w:rPr>
          <w:sz w:val="24"/>
          <w:szCs w:val="24"/>
        </w:rPr>
        <w:t xml:space="preserve"> five factors that should be considered in teamwork building.</w:t>
      </w:r>
    </w:p>
    <w:p w:rsidR="00AD5AA8" w:rsidRDefault="00AD5AA8">
      <w:pPr>
        <w:spacing w:before="16" w:line="240" w:lineRule="exact"/>
        <w:rPr>
          <w:sz w:val="24"/>
          <w:szCs w:val="24"/>
        </w:rPr>
      </w:pPr>
    </w:p>
    <w:p w:rsidR="0093294F" w:rsidRDefault="0093294F">
      <w:pPr>
        <w:ind w:left="3465" w:right="3482"/>
        <w:jc w:val="center"/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</w:pPr>
    </w:p>
    <w:p w:rsidR="00AD5AA8" w:rsidRPr="009B6798" w:rsidRDefault="00222DF0">
      <w:pPr>
        <w:ind w:left="3465" w:right="3482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S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EC</w:t>
      </w:r>
      <w:r w:rsidRPr="009B6798"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T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ION</w:t>
      </w:r>
      <w:r w:rsidRPr="009B6798"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 xml:space="preserve"> 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C</w:t>
      </w:r>
      <w:r w:rsidRPr="009B6798"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 xml:space="preserve"> 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(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3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 xml:space="preserve">0 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M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a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rk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s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)</w:t>
      </w:r>
    </w:p>
    <w:p w:rsidR="00AD5AA8" w:rsidRPr="009B6798" w:rsidRDefault="00AD5AA8">
      <w:pPr>
        <w:spacing w:before="10" w:line="120" w:lineRule="exact"/>
        <w:rPr>
          <w:b/>
          <w:sz w:val="12"/>
          <w:szCs w:val="12"/>
        </w:rPr>
      </w:pPr>
    </w:p>
    <w:p w:rsidR="00AD5AA8" w:rsidRPr="009B6798" w:rsidRDefault="00222DF0" w:rsidP="009B6798">
      <w:pPr>
        <w:ind w:left="1800" w:right="2355"/>
        <w:jc w:val="center"/>
        <w:rPr>
          <w:rFonts w:ascii="Bookman Old Style" w:eastAsia="Bookman Old Style" w:hAnsi="Bookman Old Style" w:cs="Bookman Old Style"/>
          <w:b/>
          <w:sz w:val="22"/>
          <w:szCs w:val="22"/>
        </w:rPr>
      </w:pPr>
      <w:r w:rsidRPr="009B6798"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>A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n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s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w</w:t>
      </w:r>
      <w:r w:rsidRPr="009B6798"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e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r a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n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y</w:t>
      </w:r>
      <w:r w:rsidRPr="009B6798">
        <w:rPr>
          <w:rFonts w:ascii="Bookman Old Style" w:eastAsia="Bookman Old Style" w:hAnsi="Bookman Old Style" w:cs="Bookman Old Style"/>
          <w:b/>
          <w:spacing w:val="8"/>
          <w:sz w:val="22"/>
          <w:szCs w:val="22"/>
        </w:rPr>
        <w:t xml:space="preserve"> 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t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wo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 xml:space="preserve"> (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2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) q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u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es</w:t>
      </w:r>
      <w:r w:rsidRPr="009B6798">
        <w:rPr>
          <w:rFonts w:ascii="Bookman Old Style" w:eastAsia="Bookman Old Style" w:hAnsi="Bookman Old Style" w:cs="Bookman Old Style"/>
          <w:b/>
          <w:spacing w:val="-3"/>
          <w:sz w:val="22"/>
          <w:szCs w:val="22"/>
        </w:rPr>
        <w:t>t</w:t>
      </w:r>
      <w:r w:rsidRPr="009B6798"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i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o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n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s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 xml:space="preserve"> </w:t>
      </w:r>
      <w:r w:rsidRPr="009B6798"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i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n t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h</w:t>
      </w:r>
      <w:r w:rsidRPr="009B6798"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>i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s</w:t>
      </w:r>
      <w:r w:rsidRPr="009B6798"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 xml:space="preserve"> 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sec</w:t>
      </w:r>
      <w:r w:rsidRPr="009B6798">
        <w:rPr>
          <w:rFonts w:ascii="Bookman Old Style" w:eastAsia="Bookman Old Style" w:hAnsi="Bookman Old Style" w:cs="Bookman Old Style"/>
          <w:b/>
          <w:spacing w:val="-3"/>
          <w:sz w:val="22"/>
          <w:szCs w:val="22"/>
        </w:rPr>
        <w:t>t</w:t>
      </w:r>
      <w:r w:rsidRPr="009B6798"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i</w:t>
      </w:r>
      <w:r w:rsidRPr="009B6798"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o</w:t>
      </w:r>
      <w:r w:rsidRPr="009B6798">
        <w:rPr>
          <w:rFonts w:ascii="Bookman Old Style" w:eastAsia="Bookman Old Style" w:hAnsi="Bookman Old Style" w:cs="Bookman Old Style"/>
          <w:b/>
          <w:sz w:val="22"/>
          <w:szCs w:val="22"/>
        </w:rPr>
        <w:t>n</w:t>
      </w:r>
    </w:p>
    <w:p w:rsidR="00AD5AA8" w:rsidRDefault="00AD5AA8">
      <w:pPr>
        <w:spacing w:before="18" w:line="240" w:lineRule="exact"/>
        <w:rPr>
          <w:sz w:val="24"/>
          <w:szCs w:val="24"/>
        </w:rPr>
      </w:pPr>
    </w:p>
    <w:p w:rsidR="00AD5AA8" w:rsidRDefault="003328DE">
      <w:pPr>
        <w:ind w:left="461" w:right="76" w:hanging="36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 xml:space="preserve">9.  Some people in a society are not respecting their leader. As an officer from ministry of local government authorities, how would you help those people who are not respecting their </w:t>
      </w:r>
      <w:proofErr w:type="gramStart"/>
      <w:r>
        <w:rPr>
          <w:rFonts w:ascii="Bookman Old Style" w:eastAsia="Bookman Old Style" w:hAnsi="Bookman Old Style" w:cs="Bookman Old Style"/>
          <w:sz w:val="22"/>
          <w:szCs w:val="22"/>
        </w:rPr>
        <w:t>leader.</w:t>
      </w:r>
      <w:proofErr w:type="gramEnd"/>
    </w:p>
    <w:p w:rsidR="00AD5AA8" w:rsidRDefault="00AD5AA8">
      <w:pPr>
        <w:spacing w:before="3" w:line="260" w:lineRule="exact"/>
        <w:rPr>
          <w:sz w:val="26"/>
          <w:szCs w:val="26"/>
        </w:rPr>
      </w:pPr>
    </w:p>
    <w:p w:rsidR="00AD5AA8" w:rsidRDefault="00222DF0">
      <w:pPr>
        <w:ind w:left="461" w:right="74" w:hanging="36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10</w:t>
      </w:r>
      <w:proofErr w:type="gramStart"/>
      <w:r>
        <w:rPr>
          <w:rFonts w:ascii="Bookman Old Style" w:eastAsia="Bookman Old Style" w:hAnsi="Bookman Old Style" w:cs="Bookman Old Style"/>
          <w:spacing w:val="18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y</w:t>
      </w:r>
      <w:proofErr w:type="gramEnd"/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ads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are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uc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th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ad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m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em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s to  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6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ad</w:t>
      </w:r>
      <w:r>
        <w:rPr>
          <w:rFonts w:ascii="Bookman Old Style" w:eastAsia="Bookman Old Style" w:hAnsi="Bookman Old Style" w:cs="Bookman Old Style"/>
          <w:spacing w:val="6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6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7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are</w:t>
      </w:r>
      <w:r>
        <w:rPr>
          <w:rFonts w:ascii="Bookman Old Style" w:eastAsia="Bookman Old Style" w:hAnsi="Bookman Old Style" w:cs="Bookman Old Style"/>
          <w:spacing w:val="7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6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6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em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6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6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Ro</w:t>
      </w:r>
      <w:r>
        <w:rPr>
          <w:rFonts w:ascii="Bookman Old Style" w:eastAsia="Bookman Old Style" w:hAnsi="Bookman Old Style" w:cs="Bookman Old Style"/>
          <w:sz w:val="22"/>
          <w:szCs w:val="22"/>
        </w:rPr>
        <w:t>ad</w:t>
      </w:r>
      <w:r>
        <w:rPr>
          <w:rFonts w:ascii="Bookman Old Style" w:eastAsia="Bookman Old Style" w:hAnsi="Bookman Old Style" w:cs="Bookman Old Style"/>
          <w:spacing w:val="65"/>
          <w:sz w:val="22"/>
          <w:szCs w:val="22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y 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ad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proofErr w:type="gramEnd"/>
      <w:r>
        <w:rPr>
          <w:rFonts w:ascii="Bookman Old Style" w:eastAsia="Bookman Old Style" w:hAnsi="Bookman Old Style" w:cs="Bookman Old Style"/>
          <w:spacing w:val="6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 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z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a,</w:t>
      </w:r>
      <w:r>
        <w:rPr>
          <w:rFonts w:ascii="Bookman Old Style" w:eastAsia="Bookman Old Style" w:hAnsi="Bookman Old Style" w:cs="Bookman Old Style"/>
          <w:spacing w:val="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si</w:t>
      </w:r>
      <w:r>
        <w:rPr>
          <w:rFonts w:ascii="Bookman Old Style" w:eastAsia="Bookman Old Style" w:hAnsi="Bookman Old Style" w:cs="Bookman Old Style"/>
          <w:sz w:val="22"/>
          <w:szCs w:val="22"/>
        </w:rPr>
        <w:t>x po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ts</w:t>
      </w:r>
      <w:r>
        <w:rPr>
          <w:rFonts w:ascii="Bookman Old Style" w:eastAsia="Bookman Old Style" w:hAnsi="Bookman Old Style" w:cs="Bookman Old Style"/>
          <w:spacing w:val="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to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ad</w:t>
      </w:r>
      <w:r>
        <w:rPr>
          <w:rFonts w:ascii="Bookman Old Style" w:eastAsia="Bookman Old Style" w:hAnsi="Bookman Old Style" w:cs="Bookman Old Style"/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 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>
        <w:rPr>
          <w:rFonts w:ascii="Bookman Old Style" w:eastAsia="Bookman Old Style" w:hAnsi="Bookman Old Style" w:cs="Bookman Old Style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:rsidR="00AD5AA8" w:rsidRDefault="00AD5AA8">
      <w:pPr>
        <w:spacing w:before="18" w:line="240" w:lineRule="exact"/>
        <w:rPr>
          <w:sz w:val="24"/>
          <w:szCs w:val="24"/>
        </w:rPr>
      </w:pPr>
    </w:p>
    <w:p w:rsidR="00AD5AA8" w:rsidRDefault="00222DF0">
      <w:pPr>
        <w:ind w:left="461" w:right="77" w:hanging="360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z w:val="22"/>
          <w:szCs w:val="22"/>
        </w:rPr>
        <w:t>11</w:t>
      </w:r>
      <w:proofErr w:type="gramStart"/>
      <w:r>
        <w:rPr>
          <w:rFonts w:ascii="Bookman Old Style" w:eastAsia="Bookman Old Style" w:hAnsi="Bookman Old Style" w:cs="Bookman Old Style"/>
          <w:spacing w:val="18"/>
          <w:sz w:val="22"/>
          <w:szCs w:val="22"/>
        </w:rPr>
        <w:t>.</w:t>
      </w:r>
      <w:r w:rsidR="00437114">
        <w:rPr>
          <w:rFonts w:ascii="Bookman Old Style" w:eastAsia="Bookman Old Style" w:hAnsi="Bookman Old Style" w:cs="Bookman Old Style"/>
          <w:sz w:val="22"/>
          <w:szCs w:val="22"/>
        </w:rPr>
        <w:t>Consider</w:t>
      </w:r>
      <w:proofErr w:type="gramEnd"/>
      <w:r w:rsidR="00437114">
        <w:rPr>
          <w:rFonts w:ascii="Bookman Old Style" w:eastAsia="Bookman Old Style" w:hAnsi="Bookman Old Style" w:cs="Bookman Old Style"/>
          <w:sz w:val="22"/>
          <w:szCs w:val="22"/>
        </w:rPr>
        <w:t xml:space="preserve"> yourself as economic stakeholder; Explain how can you categorize the development into five dimensions.</w:t>
      </w:r>
      <w:r>
        <w:rPr>
          <w:rFonts w:ascii="Bookman Old Style" w:eastAsia="Bookman Old Style" w:hAnsi="Bookman Old Style" w:cs="Bookman Old Style"/>
          <w:sz w:val="22"/>
          <w:szCs w:val="22"/>
        </w:rPr>
        <w:t xml:space="preserve"> </w:t>
      </w:r>
    </w:p>
    <w:sectPr w:rsidR="00AD5AA8" w:rsidSect="002C5322">
      <w:footerReference w:type="default" r:id="rId11"/>
      <w:pgSz w:w="12240" w:h="15840"/>
      <w:pgMar w:top="640" w:right="1320" w:bottom="280" w:left="1340" w:header="0" w:footer="585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3A91" w:rsidRDefault="00B13A91">
      <w:r>
        <w:separator/>
      </w:r>
    </w:p>
  </w:endnote>
  <w:endnote w:type="continuationSeparator" w:id="0">
    <w:p w:rsidR="00B13A91" w:rsidRDefault="00B13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AA8" w:rsidRDefault="002C5322">
    <w:pPr>
      <w:spacing w:line="200" w:lineRule="exact"/>
    </w:pPr>
    <w:r>
      <w:rPr>
        <w:noProof/>
      </w:rPr>
      <w:drawing>
        <wp:anchor distT="0" distB="0" distL="114300" distR="114300" simplePos="0" relativeHeight="251656192" behindDoc="1" locked="0" layoutInCell="1" allowOverlap="1" wp14:anchorId="07D17B7E" wp14:editId="0A7B5064">
          <wp:simplePos x="0" y="0"/>
          <wp:positionH relativeFrom="page">
            <wp:posOffset>3398520</wp:posOffset>
          </wp:positionH>
          <wp:positionV relativeFrom="page">
            <wp:posOffset>9664700</wp:posOffset>
          </wp:positionV>
          <wp:extent cx="1089660" cy="1651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9660" cy="165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37C7C7F9" wp14:editId="064F656A">
              <wp:simplePos x="0" y="0"/>
              <wp:positionH relativeFrom="page">
                <wp:posOffset>3473450</wp:posOffset>
              </wp:positionH>
              <wp:positionV relativeFrom="page">
                <wp:posOffset>9547225</wp:posOffset>
              </wp:positionV>
              <wp:extent cx="829310" cy="165100"/>
              <wp:effectExtent l="0" t="3175" r="2540" b="31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931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D5AA8" w:rsidRDefault="00222DF0">
                          <w:pPr>
                            <w:spacing w:line="240" w:lineRule="exact"/>
                            <w:ind w:left="20" w:right="-33"/>
                            <w:rPr>
                              <w:rFonts w:ascii="Bookman Old Style" w:eastAsia="Bookman Old Style" w:hAnsi="Bookman Old Style" w:cs="Bookman Old Style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Bookman Old Style" w:eastAsia="Bookman Old Style" w:hAnsi="Bookman Old Style" w:cs="Bookman Old Style"/>
                              <w:color w:val="001F5F"/>
                              <w:spacing w:val="-1"/>
                              <w:sz w:val="22"/>
                              <w:szCs w:val="22"/>
                            </w:rPr>
                            <w:t>P</w:t>
                          </w:r>
                          <w:r>
                            <w:rPr>
                              <w:rFonts w:ascii="Bookman Old Style" w:eastAsia="Bookman Old Style" w:hAnsi="Bookman Old Style" w:cs="Bookman Old Style"/>
                              <w:color w:val="001F5F"/>
                              <w:spacing w:val="1"/>
                              <w:sz w:val="22"/>
                              <w:szCs w:val="22"/>
                            </w:rPr>
                            <w:t>ag</w:t>
                          </w:r>
                          <w:r>
                            <w:rPr>
                              <w:rFonts w:ascii="Bookman Old Style" w:eastAsia="Bookman Old Style" w:hAnsi="Bookman Old Style" w:cs="Bookman Old Style"/>
                              <w:color w:val="001F5F"/>
                              <w:sz w:val="22"/>
                              <w:szCs w:val="22"/>
                            </w:rPr>
                            <w:t>e</w:t>
                          </w:r>
                          <w:r>
                            <w:rPr>
                              <w:rFonts w:ascii="Bookman Old Style" w:eastAsia="Bookman Old Style" w:hAnsi="Bookman Old Style" w:cs="Bookman Old Style"/>
                              <w:color w:val="001F5F"/>
                              <w:spacing w:val="1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Bookman Old Style" w:eastAsia="Bookman Old Style" w:hAnsi="Bookman Old Style" w:cs="Bookman Old Style"/>
                              <w:color w:val="001F5F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96E4D">
                            <w:rPr>
                              <w:rFonts w:ascii="Bookman Old Style" w:eastAsia="Bookman Old Style" w:hAnsi="Bookman Old Style" w:cs="Bookman Old Style"/>
                              <w:noProof/>
                              <w:color w:val="001F5F"/>
                              <w:sz w:val="22"/>
                              <w:szCs w:val="22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Bookman Old Style" w:eastAsia="Bookman Old Style" w:hAnsi="Bookman Old Style" w:cs="Bookman Old Style"/>
                              <w:color w:val="001F5F"/>
                              <w:sz w:val="22"/>
                              <w:szCs w:val="22"/>
                            </w:rPr>
                            <w:t xml:space="preserve"> of</w:t>
                          </w:r>
                          <w:r>
                            <w:rPr>
                              <w:rFonts w:ascii="Bookman Old Style" w:eastAsia="Bookman Old Style" w:hAnsi="Bookman Old Style" w:cs="Bookman Old Style"/>
                              <w:color w:val="001F5F"/>
                              <w:spacing w:val="1"/>
                              <w:sz w:val="22"/>
                              <w:szCs w:val="22"/>
                            </w:rPr>
                            <w:t xml:space="preserve"> </w:t>
                          </w:r>
                          <w:r>
                            <w:rPr>
                              <w:rFonts w:ascii="Bookman Old Style" w:eastAsia="Bookman Old Style" w:hAnsi="Bookman Old Style" w:cs="Bookman Old Style"/>
                              <w:color w:val="001F5F"/>
                              <w:sz w:val="22"/>
                              <w:szCs w:val="22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273.5pt;margin-top:751.75pt;width:65.3pt;height:1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" filled="f" stroked="f">
              <v:textbox inset="0,0,0,0">
                <w:txbxContent>
                  <w:p w:rsidR="00AD5AA8" w:rsidRDefault="00222DF0">
                    <w:pPr>
                      <w:spacing w:line="240" w:lineRule="exact"/>
                      <w:ind w:left="20" w:right="-33"/>
                      <w:rPr>
                        <w:rFonts w:ascii="Bookman Old Style" w:eastAsia="Bookman Old Style" w:hAnsi="Bookman Old Style" w:cs="Bookman Old Style"/>
                        <w:sz w:val="22"/>
                        <w:szCs w:val="22"/>
                      </w:rPr>
                    </w:pPr>
                    <w:r>
                      <w:rPr>
                        <w:rFonts w:ascii="Bookman Old Style" w:eastAsia="Bookman Old Style" w:hAnsi="Bookman Old Style" w:cs="Bookman Old Style"/>
                        <w:color w:val="001F5F"/>
                        <w:spacing w:val="-1"/>
                        <w:sz w:val="22"/>
                        <w:szCs w:val="22"/>
                      </w:rPr>
                      <w:t>P</w:t>
                    </w:r>
                    <w:r>
                      <w:rPr>
                        <w:rFonts w:ascii="Bookman Old Style" w:eastAsia="Bookman Old Style" w:hAnsi="Bookman Old Style" w:cs="Bookman Old Style"/>
                        <w:color w:val="001F5F"/>
                        <w:spacing w:val="1"/>
                        <w:sz w:val="22"/>
                        <w:szCs w:val="22"/>
                      </w:rPr>
                      <w:t>ag</w:t>
                    </w:r>
                    <w:r>
                      <w:rPr>
                        <w:rFonts w:ascii="Bookman Old Style" w:eastAsia="Bookman Old Style" w:hAnsi="Bookman Old Style" w:cs="Bookman Old Style"/>
                        <w:color w:val="001F5F"/>
                        <w:sz w:val="22"/>
                        <w:szCs w:val="22"/>
                      </w:rPr>
                      <w:t>e</w:t>
                    </w:r>
                    <w:r>
                      <w:rPr>
                        <w:rFonts w:ascii="Bookman Old Style" w:eastAsia="Bookman Old Style" w:hAnsi="Bookman Old Style" w:cs="Bookman Old Style"/>
                        <w:color w:val="001F5F"/>
                        <w:spacing w:val="1"/>
                        <w:sz w:val="22"/>
                        <w:szCs w:val="2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Bookman Old Style" w:eastAsia="Bookman Old Style" w:hAnsi="Bookman Old Style" w:cs="Bookman Old Style"/>
                        <w:color w:val="001F5F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96E4D">
                      <w:rPr>
                        <w:rFonts w:ascii="Bookman Old Style" w:eastAsia="Bookman Old Style" w:hAnsi="Bookman Old Style" w:cs="Bookman Old Style"/>
                        <w:noProof/>
                        <w:color w:val="001F5F"/>
                        <w:sz w:val="22"/>
                        <w:szCs w:val="22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Bookman Old Style" w:eastAsia="Bookman Old Style" w:hAnsi="Bookman Old Style" w:cs="Bookman Old Style"/>
                        <w:color w:val="001F5F"/>
                        <w:sz w:val="22"/>
                        <w:szCs w:val="22"/>
                      </w:rPr>
                      <w:t xml:space="preserve"> of</w:t>
                    </w:r>
                    <w:r>
                      <w:rPr>
                        <w:rFonts w:ascii="Bookman Old Style" w:eastAsia="Bookman Old Style" w:hAnsi="Bookman Old Style" w:cs="Bookman Old Style"/>
                        <w:color w:val="001F5F"/>
                        <w:spacing w:val="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Bookman Old Style" w:eastAsia="Bookman Old Style" w:hAnsi="Bookman Old Style" w:cs="Bookman Old Style"/>
                        <w:color w:val="001F5F"/>
                        <w:sz w:val="22"/>
                        <w:szCs w:val="22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AA8" w:rsidRDefault="00AD5AA8">
    <w:pPr>
      <w:spacing w:line="0" w:lineRule="atLeast"/>
      <w:rPr>
        <w:sz w:val="0"/>
        <w:szCs w:val="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5AA8" w:rsidRDefault="00B13A91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267.6pt;margin-top:761pt;width:85.6pt;height:12.8pt;z-index:-251658240;mso-position-horizontal-relative:page;mso-position-vertical-relative:page">
          <v:imagedata r:id="rId1" o:title=""/>
          <w10:wrap anchorx="page" anchory="page"/>
        </v:shap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73.5pt;margin-top:751.75pt;width:65.3pt;height:13pt;z-index:-251657216;mso-position-horizontal-relative:page;mso-position-vertical-relative:page" filled="f" stroked="f">
          <v:textbox inset="0,0,0,0">
            <w:txbxContent>
              <w:p w:rsidR="00AD5AA8" w:rsidRDefault="00222DF0">
                <w:pPr>
                  <w:spacing w:line="240" w:lineRule="exact"/>
                  <w:ind w:left="20" w:right="-33"/>
                  <w:rPr>
                    <w:rFonts w:ascii="Bookman Old Style" w:eastAsia="Bookman Old Style" w:hAnsi="Bookman Old Style" w:cs="Bookman Old Style"/>
                    <w:sz w:val="22"/>
                    <w:szCs w:val="22"/>
                  </w:rPr>
                </w:pPr>
                <w:r>
                  <w:rPr>
                    <w:rFonts w:ascii="Bookman Old Style" w:eastAsia="Bookman Old Style" w:hAnsi="Bookman Old Style" w:cs="Bookman Old Style"/>
                    <w:color w:val="001F5F"/>
                    <w:spacing w:val="-1"/>
                    <w:sz w:val="22"/>
                    <w:szCs w:val="22"/>
                  </w:rPr>
                  <w:t>P</w:t>
                </w:r>
                <w:r>
                  <w:rPr>
                    <w:rFonts w:ascii="Bookman Old Style" w:eastAsia="Bookman Old Style" w:hAnsi="Bookman Old Style" w:cs="Bookman Old Style"/>
                    <w:color w:val="001F5F"/>
                    <w:spacing w:val="1"/>
                    <w:sz w:val="22"/>
                    <w:szCs w:val="22"/>
                  </w:rPr>
                  <w:t>ag</w:t>
                </w:r>
                <w:r>
                  <w:rPr>
                    <w:rFonts w:ascii="Bookman Old Style" w:eastAsia="Bookman Old Style" w:hAnsi="Bookman Old Style" w:cs="Bookman Old Style"/>
                    <w:color w:val="001F5F"/>
                    <w:sz w:val="22"/>
                    <w:szCs w:val="22"/>
                  </w:rPr>
                  <w:t>e</w:t>
                </w:r>
                <w:r>
                  <w:rPr>
                    <w:rFonts w:ascii="Bookman Old Style" w:eastAsia="Bookman Old Style" w:hAnsi="Bookman Old Style" w:cs="Bookman Old Style"/>
                    <w:color w:val="001F5F"/>
                    <w:spacing w:val="1"/>
                    <w:sz w:val="22"/>
                    <w:szCs w:val="2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Bookman Old Style" w:eastAsia="Bookman Old Style" w:hAnsi="Bookman Old Style" w:cs="Bookman Old Style"/>
                    <w:color w:val="001F5F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 w:rsidR="00F96E4D">
                  <w:rPr>
                    <w:rFonts w:ascii="Bookman Old Style" w:eastAsia="Bookman Old Style" w:hAnsi="Bookman Old Style" w:cs="Bookman Old Style"/>
                    <w:noProof/>
                    <w:color w:val="001F5F"/>
                    <w:sz w:val="22"/>
                    <w:szCs w:val="22"/>
                  </w:rPr>
                  <w:t>4</w:t>
                </w:r>
                <w:r>
                  <w:fldChar w:fldCharType="end"/>
                </w:r>
                <w:r>
                  <w:rPr>
                    <w:rFonts w:ascii="Bookman Old Style" w:eastAsia="Bookman Old Style" w:hAnsi="Bookman Old Style" w:cs="Bookman Old Style"/>
                    <w:color w:val="001F5F"/>
                    <w:sz w:val="22"/>
                    <w:szCs w:val="22"/>
                  </w:rPr>
                  <w:t xml:space="preserve"> of</w:t>
                </w:r>
                <w:r>
                  <w:rPr>
                    <w:rFonts w:ascii="Bookman Old Style" w:eastAsia="Bookman Old Style" w:hAnsi="Bookman Old Style" w:cs="Bookman Old Style"/>
                    <w:color w:val="001F5F"/>
                    <w:spacing w:val="1"/>
                    <w:sz w:val="22"/>
                    <w:szCs w:val="22"/>
                  </w:rPr>
                  <w:t xml:space="preserve"> </w:t>
                </w:r>
                <w:r>
                  <w:rPr>
                    <w:rFonts w:ascii="Bookman Old Style" w:eastAsia="Bookman Old Style" w:hAnsi="Bookman Old Style" w:cs="Bookman Old Style"/>
                    <w:color w:val="001F5F"/>
                    <w:sz w:val="22"/>
                    <w:szCs w:val="22"/>
                  </w:rPr>
                  <w:t>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3A91" w:rsidRDefault="00B13A91">
      <w:r>
        <w:separator/>
      </w:r>
    </w:p>
  </w:footnote>
  <w:footnote w:type="continuationSeparator" w:id="0">
    <w:p w:rsidR="00B13A91" w:rsidRDefault="00B13A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13312C"/>
    <w:multiLevelType w:val="multilevel"/>
    <w:tmpl w:val="560EA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D5AA8"/>
    <w:rsid w:val="00124B20"/>
    <w:rsid w:val="0021282F"/>
    <w:rsid w:val="00222DF0"/>
    <w:rsid w:val="00263BA8"/>
    <w:rsid w:val="002C5322"/>
    <w:rsid w:val="003328DE"/>
    <w:rsid w:val="003A4BCA"/>
    <w:rsid w:val="00437114"/>
    <w:rsid w:val="0049113F"/>
    <w:rsid w:val="004F28CC"/>
    <w:rsid w:val="005D30D8"/>
    <w:rsid w:val="007A3B05"/>
    <w:rsid w:val="0093294F"/>
    <w:rsid w:val="009B6798"/>
    <w:rsid w:val="00A04016"/>
    <w:rsid w:val="00AD5AA8"/>
    <w:rsid w:val="00B13A91"/>
    <w:rsid w:val="00F1364E"/>
    <w:rsid w:val="00F72AF1"/>
    <w:rsid w:val="00F9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371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7114"/>
  </w:style>
  <w:style w:type="paragraph" w:styleId="Footer">
    <w:name w:val="footer"/>
    <w:basedOn w:val="Normal"/>
    <w:link w:val="FooterChar"/>
    <w:uiPriority w:val="99"/>
    <w:unhideWhenUsed/>
    <w:rsid w:val="004371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711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371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7114"/>
  </w:style>
  <w:style w:type="paragraph" w:styleId="Footer">
    <w:name w:val="footer"/>
    <w:basedOn w:val="Normal"/>
    <w:link w:val="FooterChar"/>
    <w:uiPriority w:val="99"/>
    <w:unhideWhenUsed/>
    <w:rsid w:val="004371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71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14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1236</Words>
  <Characters>7051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 JAMES</dc:creator>
  <cp:lastModifiedBy>SIR JAMES</cp:lastModifiedBy>
  <cp:revision>11</cp:revision>
  <dcterms:created xsi:type="dcterms:W3CDTF">2024-03-12T08:08:00Z</dcterms:created>
  <dcterms:modified xsi:type="dcterms:W3CDTF">2024-03-14T14:53:00Z</dcterms:modified>
</cp:coreProperties>
</file>